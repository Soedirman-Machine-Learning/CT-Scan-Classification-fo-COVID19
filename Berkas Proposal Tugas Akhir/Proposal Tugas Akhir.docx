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xml" ContentType="application/vnd.openxmlformats-officedocument.wordprocessingml.header+xml"/>
  <Override PartName="/word/footer2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4.xml" ContentType="application/vnd.openxmlformats-officedocument.wordprocessingml.header+xml"/>
  <Override PartName="/word/footer3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4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9.xml" ContentType="application/vnd.openxmlformats-officedocument.wordprocessingml.header+xml"/>
  <Override PartName="/word/footer4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2.xml" ContentType="application/vnd.openxmlformats-officedocument.wordprocessingml.header+xml"/>
  <Override PartName="/word/footer5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7717C4" w14:textId="77777777" w:rsidR="002011B9" w:rsidRDefault="002011B9">
      <w:pPr>
        <w:pStyle w:val="Heading1"/>
        <w:numPr>
          <w:ilvl w:val="0"/>
          <w:numId w:val="0"/>
        </w:numPr>
        <w:rPr>
          <w:color w:val="FFFFFF"/>
        </w:rPr>
      </w:pPr>
      <w:bookmarkStart w:id="0" w:name="__RefHeading__74418_1579177405"/>
      <w:bookmarkEnd w:id="0"/>
    </w:p>
    <w:p w14:paraId="57D78907" w14:textId="783D45CD" w:rsidR="002011B9" w:rsidRDefault="008C3782">
      <w:pPr>
        <w:pStyle w:val="TEUnsoed-Title"/>
      </w:pPr>
      <w:r>
        <w:rPr>
          <w:lang w:val="en-US"/>
        </w:rPr>
        <w:t>PROPOSAL</w:t>
      </w:r>
      <w:r w:rsidR="00920B8C">
        <w:t xml:space="preserve"> TUGAS AKHIR</w:t>
      </w:r>
    </w:p>
    <w:p w14:paraId="02B0AEAF" w14:textId="77777777" w:rsidR="002011B9" w:rsidRDefault="002011B9">
      <w:pPr>
        <w:pStyle w:val="TEUnsoed-Title"/>
        <w:rPr>
          <w:caps w:val="0"/>
        </w:rPr>
      </w:pPr>
    </w:p>
    <w:p w14:paraId="4F2A1A95" w14:textId="7B6B8543" w:rsidR="002011B9" w:rsidRPr="008C3782" w:rsidRDefault="00730F92">
      <w:pPr>
        <w:pStyle w:val="TEUnsoed-Title"/>
        <w:rPr>
          <w:lang w:val="en-US"/>
        </w:rPr>
      </w:pPr>
      <w:r>
        <w:rPr>
          <w:caps w:val="0"/>
          <w:lang w:val="en-US"/>
        </w:rPr>
        <w:t>KLASIFI</w:t>
      </w:r>
      <w:r w:rsidR="00372970">
        <w:rPr>
          <w:caps w:val="0"/>
          <w:lang w:val="en-US"/>
        </w:rPr>
        <w:t xml:space="preserve">KASI </w:t>
      </w:r>
      <w:r w:rsidR="0012004F">
        <w:rPr>
          <w:caps w:val="0"/>
          <w:lang w:val="en-US"/>
        </w:rPr>
        <w:t>CT SCAN COVID-19</w:t>
      </w:r>
      <w:r w:rsidR="00372970">
        <w:rPr>
          <w:caps w:val="0"/>
          <w:lang w:val="en-US"/>
        </w:rPr>
        <w:t xml:space="preserve"> </w:t>
      </w:r>
      <w:r w:rsidR="0012004F">
        <w:rPr>
          <w:caps w:val="0"/>
          <w:lang w:val="en-US"/>
        </w:rPr>
        <w:t xml:space="preserve">BERDASARKAN CITRA </w:t>
      </w:r>
      <w:r w:rsidR="00372970">
        <w:rPr>
          <w:caps w:val="0"/>
          <w:lang w:val="en-US"/>
        </w:rPr>
        <w:t>DENGAN</w:t>
      </w:r>
      <w:r w:rsidR="0012004F">
        <w:rPr>
          <w:caps w:val="0"/>
          <w:lang w:val="en-US"/>
        </w:rPr>
        <w:t xml:space="preserve"> MENGGUNAKAN</w:t>
      </w:r>
      <w:r w:rsidR="00372970">
        <w:rPr>
          <w:caps w:val="0"/>
          <w:lang w:val="en-US"/>
        </w:rPr>
        <w:t xml:space="preserve"> METODE CONVOLUTIONAL</w:t>
      </w:r>
      <w:r w:rsidR="0012004F">
        <w:rPr>
          <w:caps w:val="0"/>
          <w:lang w:val="en-US"/>
        </w:rPr>
        <w:t xml:space="preserve"> NEURAL NETWORK </w:t>
      </w:r>
    </w:p>
    <w:p w14:paraId="1D4AAA03" w14:textId="77777777" w:rsidR="002011B9" w:rsidRDefault="002011B9">
      <w:pPr>
        <w:pStyle w:val="TEUnsoed-Subtitle"/>
      </w:pPr>
    </w:p>
    <w:p w14:paraId="54690470" w14:textId="77777777" w:rsidR="002011B9" w:rsidRDefault="002011B9">
      <w:pPr>
        <w:pStyle w:val="TEUnsoed-Subtitle"/>
      </w:pPr>
    </w:p>
    <w:p w14:paraId="5BDC243D" w14:textId="77777777" w:rsidR="002011B9" w:rsidRDefault="002011B9">
      <w:pPr>
        <w:pStyle w:val="TEUnsoed-Subtitle"/>
      </w:pPr>
    </w:p>
    <w:p w14:paraId="2767130D" w14:textId="77777777" w:rsidR="002011B9" w:rsidRDefault="00920B8C">
      <w:pPr>
        <w:pStyle w:val="TEUnsoed-Subtitle"/>
      </w:pPr>
      <w:r>
        <w:t>Disusun untuk memenuhi kebutuhan akan templat berkas laporan</w:t>
      </w:r>
      <w:r>
        <w:br/>
        <w:t>di Jurusan Teknik Elektro Universitas Jenderal Soedirman</w:t>
      </w:r>
    </w:p>
    <w:p w14:paraId="0BEBAF89" w14:textId="77777777" w:rsidR="00335513" w:rsidRDefault="00335513" w:rsidP="00335513">
      <w:pPr>
        <w:pStyle w:val="TEUnsoed-Subtitle"/>
      </w:pPr>
    </w:p>
    <w:p w14:paraId="503BAECD" w14:textId="77777777" w:rsidR="00335513" w:rsidRDefault="00335513" w:rsidP="00335513">
      <w:pPr>
        <w:pStyle w:val="TEUnsoed-Subtitle"/>
      </w:pPr>
    </w:p>
    <w:p w14:paraId="549C57B2" w14:textId="77777777" w:rsidR="00335513" w:rsidRDefault="00335513" w:rsidP="00335513">
      <w:pPr>
        <w:pStyle w:val="TEUnsoed-Subtitle"/>
      </w:pPr>
    </w:p>
    <w:p w14:paraId="53E57958" w14:textId="1CADDA4C" w:rsidR="002011B9" w:rsidRDefault="00335513" w:rsidP="00335513">
      <w:pPr>
        <w:pStyle w:val="TEUnsoed-Subtitle"/>
      </w:pPr>
      <w:r>
        <w:rPr>
          <w:noProof/>
          <w:sz w:val="24"/>
          <w:szCs w:val="24"/>
          <w:lang w:val="en-US" w:eastAsia="en-US" w:bidi="ar-SA"/>
        </w:rPr>
        <w:drawing>
          <wp:inline distT="0" distB="0" distL="0" distR="0" wp14:anchorId="3A80D8C9" wp14:editId="13EE82EF">
            <wp:extent cx="1793240" cy="1793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3240" cy="1793240"/>
                    </a:xfrm>
                    <a:prstGeom prst="rect">
                      <a:avLst/>
                    </a:prstGeom>
                    <a:noFill/>
                  </pic:spPr>
                </pic:pic>
              </a:graphicData>
            </a:graphic>
          </wp:inline>
        </w:drawing>
      </w:r>
    </w:p>
    <w:p w14:paraId="256CF871" w14:textId="77777777" w:rsidR="002011B9" w:rsidRDefault="002011B9">
      <w:pPr>
        <w:pStyle w:val="TEUnsoed-Subtitle"/>
      </w:pPr>
    </w:p>
    <w:p w14:paraId="6083C7DD" w14:textId="4021C27F" w:rsidR="002011B9" w:rsidRDefault="002011B9">
      <w:pPr>
        <w:pStyle w:val="TEUnsoed-Subtitle"/>
      </w:pPr>
    </w:p>
    <w:p w14:paraId="3A9747B2" w14:textId="77777777" w:rsidR="002011B9" w:rsidRDefault="002011B9">
      <w:pPr>
        <w:pStyle w:val="TEUnsoed-Subtitle"/>
      </w:pPr>
    </w:p>
    <w:p w14:paraId="58A64C68" w14:textId="77777777" w:rsidR="002011B9" w:rsidRDefault="002011B9">
      <w:pPr>
        <w:pStyle w:val="TEUnsoed-Subtitle"/>
      </w:pPr>
    </w:p>
    <w:p w14:paraId="7ECE1C53" w14:textId="77777777" w:rsidR="002011B9" w:rsidRDefault="002011B9">
      <w:pPr>
        <w:pStyle w:val="TEUnsoed-Subtitle"/>
      </w:pPr>
    </w:p>
    <w:p w14:paraId="4421A798" w14:textId="77777777" w:rsidR="002011B9" w:rsidRDefault="00920B8C">
      <w:pPr>
        <w:pStyle w:val="TEUnsoed-Subtitle"/>
      </w:pPr>
      <w:r>
        <w:t>Disusun oleh:</w:t>
      </w:r>
    </w:p>
    <w:p w14:paraId="5A274D68" w14:textId="77777777" w:rsidR="002011B9" w:rsidRDefault="002011B9">
      <w:pPr>
        <w:pStyle w:val="TEUnsoed-Subtitle"/>
      </w:pPr>
    </w:p>
    <w:p w14:paraId="30D16ACB" w14:textId="7721BEC7" w:rsidR="002011B9" w:rsidRPr="00335513" w:rsidRDefault="00B9514C">
      <w:pPr>
        <w:pStyle w:val="TEUnsoed-Subtitle"/>
        <w:rPr>
          <w:lang w:val="en-US"/>
        </w:rPr>
      </w:pPr>
      <w:r>
        <w:rPr>
          <w:lang w:val="en-US"/>
        </w:rPr>
        <w:t>Rokhi Iman Sarofi</w:t>
      </w:r>
    </w:p>
    <w:p w14:paraId="6CFAC9AE" w14:textId="08073090" w:rsidR="002011B9" w:rsidRPr="00335513" w:rsidRDefault="00920B8C">
      <w:pPr>
        <w:pStyle w:val="TEUnsoed-Subtitle"/>
        <w:rPr>
          <w:lang w:val="en-US"/>
        </w:rPr>
      </w:pPr>
      <w:r>
        <w:t>H1</w:t>
      </w:r>
      <w:r w:rsidR="00B9514C">
        <w:rPr>
          <w:lang w:val="en-US"/>
        </w:rPr>
        <w:t>A017065</w:t>
      </w:r>
    </w:p>
    <w:p w14:paraId="6C18138A" w14:textId="77777777" w:rsidR="002011B9" w:rsidRDefault="002011B9">
      <w:pPr>
        <w:pStyle w:val="TEUnsoed-Subtitle"/>
      </w:pPr>
    </w:p>
    <w:p w14:paraId="72B294BC" w14:textId="77777777" w:rsidR="002011B9" w:rsidRDefault="002011B9">
      <w:pPr>
        <w:pStyle w:val="TEUnsoed-Subtitle"/>
      </w:pPr>
    </w:p>
    <w:p w14:paraId="4800D706" w14:textId="77777777" w:rsidR="002011B9" w:rsidRDefault="002011B9">
      <w:pPr>
        <w:pStyle w:val="TEUnsoed-Subtitle"/>
      </w:pPr>
    </w:p>
    <w:p w14:paraId="6345DC37" w14:textId="77777777" w:rsidR="002011B9" w:rsidRDefault="002011B9">
      <w:pPr>
        <w:pStyle w:val="TEUnsoed-Subtitle"/>
      </w:pPr>
    </w:p>
    <w:p w14:paraId="0A1E1E6C" w14:textId="77777777" w:rsidR="002011B9" w:rsidRDefault="00920B8C">
      <w:pPr>
        <w:pStyle w:val="TEUnsoed-Subtitle"/>
      </w:pPr>
      <w:r>
        <w:rPr>
          <w:b/>
          <w:bCs/>
        </w:rPr>
        <w:t>KEMENTERIAN RISET, TEKNOLOGI DAN PENDIDIKAN TINGGI</w:t>
      </w:r>
    </w:p>
    <w:p w14:paraId="4081D30D" w14:textId="77777777" w:rsidR="002011B9" w:rsidRDefault="00920B8C">
      <w:pPr>
        <w:pStyle w:val="TEUnsoed-Subtitle"/>
      </w:pPr>
      <w:r>
        <w:rPr>
          <w:b/>
          <w:bCs/>
        </w:rPr>
        <w:t>UNIVERSITAS JENDERAL SOEDIRMAN</w:t>
      </w:r>
    </w:p>
    <w:p w14:paraId="4F8A6DF1" w14:textId="77777777" w:rsidR="002011B9" w:rsidRDefault="00920B8C">
      <w:pPr>
        <w:pStyle w:val="TEUnsoed-Subtitle"/>
      </w:pPr>
      <w:r>
        <w:rPr>
          <w:b/>
          <w:bCs/>
        </w:rPr>
        <w:t xml:space="preserve">FAKULTAS TEKNIK </w:t>
      </w:r>
    </w:p>
    <w:p w14:paraId="0CA896B0" w14:textId="77777777" w:rsidR="002011B9" w:rsidRDefault="00920B8C">
      <w:pPr>
        <w:pStyle w:val="TEUnsoed-Subtitle"/>
      </w:pPr>
      <w:r>
        <w:rPr>
          <w:b/>
          <w:bCs/>
        </w:rPr>
        <w:t>JURUSAN/PROGRAM STUDI TEKNIK ELEKTRO</w:t>
      </w:r>
    </w:p>
    <w:p w14:paraId="3AA99323" w14:textId="77777777" w:rsidR="002011B9" w:rsidRDefault="00920B8C">
      <w:pPr>
        <w:pStyle w:val="TEUnsoed-Subtitle"/>
      </w:pPr>
      <w:r>
        <w:rPr>
          <w:b/>
          <w:bCs/>
        </w:rPr>
        <w:t>PURBALINGGA</w:t>
      </w:r>
    </w:p>
    <w:p w14:paraId="167E7E35" w14:textId="59A82AF4" w:rsidR="002011B9" w:rsidRPr="00335513" w:rsidRDefault="00920B8C">
      <w:pPr>
        <w:pStyle w:val="TEUnsoed-Subtitle"/>
        <w:rPr>
          <w:lang w:val="en-US"/>
        </w:rPr>
        <w:sectPr w:rsidR="002011B9" w:rsidRPr="00335513">
          <w:pgSz w:w="11906" w:h="16838"/>
          <w:pgMar w:top="567" w:right="1134" w:bottom="1134" w:left="1701" w:header="720" w:footer="720" w:gutter="0"/>
          <w:pgNumType w:fmt="lowerRoman"/>
          <w:cols w:space="720"/>
          <w:docGrid w:linePitch="312" w:charSpace="-6145"/>
        </w:sectPr>
      </w:pPr>
      <w:r>
        <w:rPr>
          <w:b/>
          <w:bCs/>
        </w:rPr>
        <w:t>20</w:t>
      </w:r>
      <w:r w:rsidR="00335513">
        <w:rPr>
          <w:b/>
          <w:bCs/>
          <w:lang w:val="en-US"/>
        </w:rPr>
        <w:t>20</w:t>
      </w:r>
    </w:p>
    <w:p w14:paraId="0DBC7E97" w14:textId="77777777" w:rsidR="002011B9" w:rsidRDefault="002011B9">
      <w:pPr>
        <w:pStyle w:val="Text"/>
        <w:sectPr w:rsidR="002011B9">
          <w:pgSz w:w="11906" w:h="16838"/>
          <w:pgMar w:top="2268" w:right="1701" w:bottom="1701" w:left="2268" w:header="720" w:footer="720" w:gutter="0"/>
          <w:pgNumType w:fmt="lowerRoman"/>
          <w:cols w:space="720"/>
          <w:docGrid w:linePitch="312" w:charSpace="-6145"/>
        </w:sectPr>
      </w:pPr>
    </w:p>
    <w:p w14:paraId="13511756" w14:textId="77777777" w:rsidR="002011B9" w:rsidRDefault="00920B8C">
      <w:pPr>
        <w:pStyle w:val="Heading1"/>
        <w:numPr>
          <w:ilvl w:val="0"/>
          <w:numId w:val="0"/>
        </w:numPr>
      </w:pPr>
      <w:bookmarkStart w:id="1" w:name="_Toc56525500"/>
      <w:r>
        <w:rPr>
          <w:color w:val="FFFFFF"/>
        </w:rPr>
        <w:lastRenderedPageBreak/>
        <w:t>HALAMAN JUDUL</w:t>
      </w:r>
      <w:bookmarkEnd w:id="1"/>
    </w:p>
    <w:p w14:paraId="28F905BA" w14:textId="27288C46" w:rsidR="002011B9" w:rsidRDefault="00920B8C">
      <w:pPr>
        <w:pStyle w:val="TEUnsoed-Title"/>
      </w:pPr>
      <w:r>
        <w:t>LAPORAN TUGAS AKHIR</w:t>
      </w:r>
    </w:p>
    <w:p w14:paraId="745D6EFC" w14:textId="77777777" w:rsidR="002011B9" w:rsidRDefault="002011B9">
      <w:pPr>
        <w:pStyle w:val="TEUnsoed-Title"/>
        <w:rPr>
          <w:caps w:val="0"/>
        </w:rPr>
      </w:pPr>
    </w:p>
    <w:p w14:paraId="3658A812" w14:textId="338BEA60" w:rsidR="0012004F" w:rsidRPr="008C3782" w:rsidRDefault="00730F92" w:rsidP="0012004F">
      <w:pPr>
        <w:pStyle w:val="TEUnsoed-Title"/>
        <w:rPr>
          <w:lang w:val="en-US"/>
        </w:rPr>
      </w:pPr>
      <w:r>
        <w:rPr>
          <w:caps w:val="0"/>
          <w:lang w:val="en-US"/>
        </w:rPr>
        <w:t>KLASI</w:t>
      </w:r>
      <w:r w:rsidR="0012004F">
        <w:rPr>
          <w:caps w:val="0"/>
          <w:lang w:val="en-US"/>
        </w:rPr>
        <w:t xml:space="preserve">FIKASI CT SCAN COVID-19 BERDASARKAN CITRA DENGAN MENGGUNAKAN METODE CONVOLUTIONAL NEURAL NETWORK </w:t>
      </w:r>
    </w:p>
    <w:p w14:paraId="6B215A55" w14:textId="77777777" w:rsidR="002011B9" w:rsidRDefault="002011B9">
      <w:pPr>
        <w:pStyle w:val="TEUnsoed-Subtitle"/>
      </w:pPr>
    </w:p>
    <w:p w14:paraId="79934D6F" w14:textId="77777777" w:rsidR="002011B9" w:rsidRDefault="002011B9">
      <w:pPr>
        <w:pStyle w:val="TEUnsoed-Subtitle"/>
      </w:pPr>
    </w:p>
    <w:p w14:paraId="230EA485" w14:textId="77777777" w:rsidR="002011B9" w:rsidRDefault="002011B9">
      <w:pPr>
        <w:pStyle w:val="TEUnsoed-Subtitle"/>
      </w:pPr>
    </w:p>
    <w:p w14:paraId="03CA4C46" w14:textId="77777777" w:rsidR="002011B9" w:rsidRDefault="00920B8C">
      <w:pPr>
        <w:pStyle w:val="TEUnsoed-Subtitle"/>
      </w:pPr>
      <w:r>
        <w:t>Disusun untuk memenuhi kebutuhan akan templat berkas laporan</w:t>
      </w:r>
      <w:r>
        <w:br/>
        <w:t>di Jurusan Teknik Elektro Universitas Jenderal Soedirman</w:t>
      </w:r>
    </w:p>
    <w:p w14:paraId="02DCD7A0" w14:textId="77777777" w:rsidR="002011B9" w:rsidRDefault="002011B9">
      <w:pPr>
        <w:pStyle w:val="TEUnsoed-Subtitle"/>
      </w:pPr>
    </w:p>
    <w:p w14:paraId="6D48BF75" w14:textId="77777777" w:rsidR="002011B9" w:rsidRDefault="002011B9">
      <w:pPr>
        <w:pStyle w:val="TEUnsoed-Subtitle"/>
      </w:pPr>
    </w:p>
    <w:p w14:paraId="1AE5DD66" w14:textId="77777777" w:rsidR="002011B9" w:rsidRDefault="002011B9">
      <w:pPr>
        <w:pStyle w:val="TEUnsoed-Subtitle"/>
      </w:pPr>
    </w:p>
    <w:p w14:paraId="7F6B6034" w14:textId="4A85F492" w:rsidR="002011B9" w:rsidRDefault="004F1AAB">
      <w:pPr>
        <w:pStyle w:val="TEUnsoed-Subtitle"/>
      </w:pPr>
      <w:r>
        <w:rPr>
          <w:noProof/>
          <w:sz w:val="24"/>
          <w:szCs w:val="24"/>
          <w:lang w:val="en-US" w:eastAsia="en-US" w:bidi="ar-SA"/>
        </w:rPr>
        <w:drawing>
          <wp:inline distT="0" distB="0" distL="0" distR="0" wp14:anchorId="10045AC3" wp14:editId="121A9687">
            <wp:extent cx="1793240" cy="1793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3240" cy="1793240"/>
                    </a:xfrm>
                    <a:prstGeom prst="rect">
                      <a:avLst/>
                    </a:prstGeom>
                    <a:noFill/>
                  </pic:spPr>
                </pic:pic>
              </a:graphicData>
            </a:graphic>
          </wp:inline>
        </w:drawing>
      </w:r>
    </w:p>
    <w:p w14:paraId="5556960A" w14:textId="77777777" w:rsidR="002011B9" w:rsidRDefault="002011B9">
      <w:pPr>
        <w:pStyle w:val="TEUnsoed-Subtitle"/>
      </w:pPr>
    </w:p>
    <w:p w14:paraId="75C6CDE1" w14:textId="77777777" w:rsidR="002011B9" w:rsidRDefault="002011B9">
      <w:pPr>
        <w:pStyle w:val="TEUnsoed-Subtitle"/>
      </w:pPr>
    </w:p>
    <w:p w14:paraId="66D51F2E" w14:textId="77777777" w:rsidR="002011B9" w:rsidRDefault="002011B9">
      <w:pPr>
        <w:pStyle w:val="TEUnsoed-Subtitle"/>
      </w:pPr>
    </w:p>
    <w:p w14:paraId="191A1E07" w14:textId="77777777" w:rsidR="002011B9" w:rsidRDefault="00920B8C">
      <w:pPr>
        <w:pStyle w:val="TEUnsoed-Subtitle"/>
      </w:pPr>
      <w:r>
        <w:t>Disusun oleh:</w:t>
      </w:r>
    </w:p>
    <w:p w14:paraId="19FE9EC1" w14:textId="77777777" w:rsidR="002011B9" w:rsidRDefault="002011B9">
      <w:pPr>
        <w:pStyle w:val="TEUnsoed-Subtitle"/>
      </w:pPr>
    </w:p>
    <w:p w14:paraId="581D0C08" w14:textId="5BB02830" w:rsidR="002011B9" w:rsidRPr="004F1AAB" w:rsidRDefault="00B9514C">
      <w:pPr>
        <w:pStyle w:val="TEUnsoed-Subtitle"/>
        <w:rPr>
          <w:lang w:val="en-US"/>
        </w:rPr>
      </w:pPr>
      <w:r>
        <w:rPr>
          <w:lang w:val="en-US"/>
        </w:rPr>
        <w:t>Rokhi Iman Sarofi</w:t>
      </w:r>
    </w:p>
    <w:p w14:paraId="6D637867" w14:textId="494D74C3" w:rsidR="002011B9" w:rsidRPr="004F1AAB" w:rsidRDefault="00920B8C">
      <w:pPr>
        <w:pStyle w:val="TEUnsoed-Subtitle"/>
        <w:rPr>
          <w:lang w:val="en-US"/>
        </w:rPr>
      </w:pPr>
      <w:r>
        <w:t>H1</w:t>
      </w:r>
      <w:r w:rsidR="00B9514C">
        <w:rPr>
          <w:lang w:val="en-US"/>
        </w:rPr>
        <w:t>A017065</w:t>
      </w:r>
    </w:p>
    <w:p w14:paraId="1C0EFE08" w14:textId="77777777" w:rsidR="002011B9" w:rsidRDefault="002011B9">
      <w:pPr>
        <w:pStyle w:val="TEUnsoed-Subtitle"/>
      </w:pPr>
    </w:p>
    <w:p w14:paraId="06344111" w14:textId="77777777" w:rsidR="002011B9" w:rsidRDefault="002011B9">
      <w:pPr>
        <w:pStyle w:val="TEUnsoed-Subtitle"/>
      </w:pPr>
    </w:p>
    <w:p w14:paraId="1DB0D995" w14:textId="77777777" w:rsidR="002011B9" w:rsidRDefault="002011B9">
      <w:pPr>
        <w:pStyle w:val="TEUnsoed-Subtitle"/>
      </w:pPr>
    </w:p>
    <w:p w14:paraId="2497E9A5" w14:textId="77777777" w:rsidR="002011B9" w:rsidRDefault="002011B9">
      <w:pPr>
        <w:pStyle w:val="TEUnsoed-Subtitle"/>
      </w:pPr>
    </w:p>
    <w:p w14:paraId="72EB217A" w14:textId="77777777" w:rsidR="002011B9" w:rsidRDefault="00920B8C">
      <w:pPr>
        <w:pStyle w:val="TEUnsoed-Subtitle"/>
      </w:pPr>
      <w:r>
        <w:rPr>
          <w:b/>
          <w:bCs/>
        </w:rPr>
        <w:t>KEMENTERIAN RISET, TEKNOLOGI DAN PENDIDIKAN TINGGI</w:t>
      </w:r>
    </w:p>
    <w:p w14:paraId="41702A8C" w14:textId="77777777" w:rsidR="002011B9" w:rsidRDefault="00920B8C">
      <w:pPr>
        <w:pStyle w:val="TEUnsoed-Subtitle"/>
      </w:pPr>
      <w:r>
        <w:rPr>
          <w:b/>
          <w:bCs/>
        </w:rPr>
        <w:t>UNIVERSITAS JENDERAL SOEDIRMAN</w:t>
      </w:r>
    </w:p>
    <w:p w14:paraId="071D25FD" w14:textId="77777777" w:rsidR="002011B9" w:rsidRDefault="00920B8C">
      <w:pPr>
        <w:pStyle w:val="TEUnsoed-Subtitle"/>
      </w:pPr>
      <w:r>
        <w:rPr>
          <w:b/>
          <w:bCs/>
        </w:rPr>
        <w:t xml:space="preserve">FAKULTAS TEKNIK </w:t>
      </w:r>
    </w:p>
    <w:p w14:paraId="04470852" w14:textId="77777777" w:rsidR="002011B9" w:rsidRDefault="00920B8C">
      <w:pPr>
        <w:pStyle w:val="TEUnsoed-Subtitle"/>
      </w:pPr>
      <w:r>
        <w:rPr>
          <w:b/>
          <w:bCs/>
        </w:rPr>
        <w:t>JURUSAN/PROGRAM STUDI TEKNIK ELEKTRO</w:t>
      </w:r>
    </w:p>
    <w:p w14:paraId="3416E81D" w14:textId="77777777" w:rsidR="002011B9" w:rsidRDefault="00920B8C">
      <w:pPr>
        <w:pStyle w:val="TEUnsoed-Subtitle"/>
      </w:pPr>
      <w:r>
        <w:rPr>
          <w:b/>
          <w:bCs/>
        </w:rPr>
        <w:t>PURBALINGGA</w:t>
      </w:r>
    </w:p>
    <w:p w14:paraId="6DD36E75" w14:textId="67C0ADF7" w:rsidR="002011B9" w:rsidRPr="004F1AAB" w:rsidRDefault="00920B8C">
      <w:pPr>
        <w:pStyle w:val="TEUnsoed-Subtitle"/>
        <w:rPr>
          <w:lang w:val="en-US"/>
        </w:rPr>
        <w:sectPr w:rsidR="002011B9" w:rsidRPr="004F1AAB">
          <w:pgSz w:w="11906" w:h="16838"/>
          <w:pgMar w:top="567" w:right="1134" w:bottom="1134" w:left="1701" w:header="720" w:footer="720" w:gutter="0"/>
          <w:pgNumType w:fmt="lowerRoman" w:start="1"/>
          <w:cols w:space="720"/>
          <w:docGrid w:linePitch="312" w:charSpace="-6145"/>
        </w:sectPr>
      </w:pPr>
      <w:r>
        <w:rPr>
          <w:rFonts w:ascii="Times New Roman" w:hAnsi="Times New Roman"/>
          <w:b/>
          <w:bCs/>
          <w:szCs w:val="56"/>
        </w:rPr>
        <w:t>20</w:t>
      </w:r>
      <w:r w:rsidR="004F1AAB">
        <w:rPr>
          <w:rFonts w:ascii="Times New Roman" w:hAnsi="Times New Roman"/>
          <w:b/>
          <w:bCs/>
          <w:szCs w:val="56"/>
          <w:lang w:val="en-US"/>
        </w:rPr>
        <w:t>20</w:t>
      </w:r>
    </w:p>
    <w:p w14:paraId="63417B1C" w14:textId="77777777" w:rsidR="002011B9" w:rsidRDefault="00920B8C">
      <w:pPr>
        <w:pStyle w:val="Heading1"/>
        <w:numPr>
          <w:ilvl w:val="0"/>
          <w:numId w:val="0"/>
        </w:numPr>
      </w:pPr>
      <w:bookmarkStart w:id="2" w:name="_Toc56525501"/>
      <w:r>
        <w:lastRenderedPageBreak/>
        <w:t>HALAMAN PENGESAHAN</w:t>
      </w:r>
      <w:bookmarkEnd w:id="2"/>
    </w:p>
    <w:p w14:paraId="621CBDB5" w14:textId="1A4A5736" w:rsidR="002011B9" w:rsidRDefault="00920B8C">
      <w:pPr>
        <w:pStyle w:val="Text"/>
        <w:jc w:val="center"/>
      </w:pPr>
      <w:r>
        <w:rPr>
          <w:iCs w:val="0"/>
        </w:rPr>
        <w:t>Tugas Akhir dengan Judul:</w:t>
      </w:r>
    </w:p>
    <w:p w14:paraId="02347AAF" w14:textId="4327FE41" w:rsidR="0012004F" w:rsidRPr="008C3782" w:rsidRDefault="00730F92" w:rsidP="0012004F">
      <w:pPr>
        <w:pStyle w:val="TEUnsoed-Title"/>
        <w:rPr>
          <w:lang w:val="en-US"/>
        </w:rPr>
      </w:pPr>
      <w:r>
        <w:rPr>
          <w:caps w:val="0"/>
          <w:lang w:val="en-US"/>
        </w:rPr>
        <w:t>KLASI</w:t>
      </w:r>
      <w:r w:rsidR="0012004F">
        <w:rPr>
          <w:caps w:val="0"/>
          <w:lang w:val="en-US"/>
        </w:rPr>
        <w:t xml:space="preserve">FIKASI CT SCAN COVID-19 BERDASARKAN CITRA DENGAN MENGGUNAKAN METODE CONVOLUTIONAL NEURAL NETWORK </w:t>
      </w:r>
    </w:p>
    <w:p w14:paraId="710B81F5" w14:textId="77777777" w:rsidR="002011B9" w:rsidRDefault="002011B9">
      <w:pPr>
        <w:pStyle w:val="Text"/>
        <w:jc w:val="center"/>
        <w:rPr>
          <w:b/>
          <w:bCs/>
          <w:i/>
          <w:lang w:val="en-US"/>
        </w:rPr>
      </w:pPr>
    </w:p>
    <w:p w14:paraId="61857A6E" w14:textId="77777777" w:rsidR="002011B9" w:rsidRDefault="004935C9">
      <w:pPr>
        <w:pStyle w:val="Text"/>
        <w:jc w:val="center"/>
      </w:pPr>
      <w:r>
        <w:rPr>
          <w:noProof/>
          <w:lang w:val="en-US" w:eastAsia="en-US" w:bidi="ar-SA"/>
        </w:rPr>
        <w:drawing>
          <wp:anchor distT="0" distB="0" distL="0" distR="0" simplePos="0" relativeHeight="251650560" behindDoc="1" locked="0" layoutInCell="1" allowOverlap="1" wp14:anchorId="32E4F0E5" wp14:editId="13FA4514">
            <wp:simplePos x="0" y="0"/>
            <wp:positionH relativeFrom="column">
              <wp:align>center</wp:align>
            </wp:positionH>
            <wp:positionV relativeFrom="paragraph">
              <wp:posOffset>36195</wp:posOffset>
            </wp:positionV>
            <wp:extent cx="4037330" cy="41497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8B6B37D" w14:textId="77777777" w:rsidR="002011B9" w:rsidRDefault="00920B8C">
      <w:pPr>
        <w:pStyle w:val="Text"/>
        <w:jc w:val="center"/>
      </w:pPr>
      <w:r>
        <w:t>Disusun oleh:</w:t>
      </w:r>
    </w:p>
    <w:p w14:paraId="7410A0F8" w14:textId="33AC0833" w:rsidR="002011B9" w:rsidRPr="004F1AAB" w:rsidRDefault="00721655">
      <w:pPr>
        <w:pStyle w:val="Text"/>
        <w:jc w:val="center"/>
        <w:rPr>
          <w:lang w:val="en-US"/>
        </w:rPr>
      </w:pPr>
      <w:r>
        <w:rPr>
          <w:lang w:val="en-US"/>
        </w:rPr>
        <w:t>Rokhi Iman Sarofi</w:t>
      </w:r>
      <w:r w:rsidR="00920B8C">
        <w:br/>
        <w:t>H1</w:t>
      </w:r>
      <w:r>
        <w:rPr>
          <w:lang w:val="en-US"/>
        </w:rPr>
        <w:t>A017065</w:t>
      </w:r>
    </w:p>
    <w:p w14:paraId="3CFC2CC6" w14:textId="77777777" w:rsidR="002011B9" w:rsidRDefault="002011B9">
      <w:pPr>
        <w:pStyle w:val="Text"/>
        <w:jc w:val="center"/>
      </w:pPr>
    </w:p>
    <w:p w14:paraId="314E8A50" w14:textId="77777777" w:rsidR="002011B9" w:rsidRDefault="00920B8C">
      <w:pPr>
        <w:pStyle w:val="Text"/>
        <w:jc w:val="center"/>
      </w:pPr>
      <w:r>
        <w:t>Diajukan untuk memenuhi salah satu persyaratan</w:t>
      </w:r>
      <w:r>
        <w:br/>
        <w:t>memperoleh gelar Sarjana Teknik pada</w:t>
      </w:r>
      <w:r>
        <w:br/>
        <w:t>Jurusan/Program Studi Teknik Elektro</w:t>
      </w:r>
      <w:r>
        <w:br/>
        <w:t>Fakultas Teknik</w:t>
      </w:r>
      <w:r>
        <w:br/>
        <w:t>Universitas Jenderal Soedirman</w:t>
      </w:r>
    </w:p>
    <w:p w14:paraId="2D1CE57F" w14:textId="77777777" w:rsidR="002011B9" w:rsidRDefault="002011B9">
      <w:pPr>
        <w:pStyle w:val="Text"/>
        <w:jc w:val="center"/>
      </w:pPr>
    </w:p>
    <w:p w14:paraId="489D0916" w14:textId="77777777" w:rsidR="002011B9" w:rsidRDefault="002011B9">
      <w:pPr>
        <w:pStyle w:val="Text"/>
        <w:jc w:val="center"/>
      </w:pPr>
    </w:p>
    <w:p w14:paraId="4B726390" w14:textId="77777777" w:rsidR="002011B9" w:rsidRDefault="00920B8C">
      <w:pPr>
        <w:pStyle w:val="Text"/>
        <w:jc w:val="center"/>
      </w:pPr>
      <w:r>
        <w:t>Diterima dan disetujui</w:t>
      </w:r>
      <w:r>
        <w:br/>
        <w:t>Pada Tanggal : __________________</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2011B9" w14:paraId="5BB63EFD" w14:textId="77777777">
        <w:tc>
          <w:tcPr>
            <w:tcW w:w="3679" w:type="dxa"/>
            <w:shd w:val="clear" w:color="auto" w:fill="auto"/>
          </w:tcPr>
          <w:p w14:paraId="7E626B98" w14:textId="77777777" w:rsidR="002011B9" w:rsidRDefault="00920B8C">
            <w:pPr>
              <w:pStyle w:val="TableContents"/>
              <w:jc w:val="center"/>
            </w:pPr>
            <w:r>
              <w:rPr>
                <w:sz w:val="24"/>
              </w:rPr>
              <w:t>Pembimbing I</w:t>
            </w:r>
          </w:p>
          <w:p w14:paraId="20C68FB8" w14:textId="77777777" w:rsidR="002011B9" w:rsidRDefault="002011B9">
            <w:pPr>
              <w:pStyle w:val="TableContents"/>
              <w:jc w:val="center"/>
              <w:rPr>
                <w:sz w:val="24"/>
              </w:rPr>
            </w:pPr>
          </w:p>
          <w:p w14:paraId="7C845617" w14:textId="77777777" w:rsidR="002011B9" w:rsidRDefault="002011B9">
            <w:pPr>
              <w:pStyle w:val="TableContents"/>
              <w:jc w:val="center"/>
              <w:rPr>
                <w:sz w:val="24"/>
              </w:rPr>
            </w:pPr>
          </w:p>
          <w:p w14:paraId="7BE79ECC" w14:textId="67534FC0" w:rsidR="002011B9" w:rsidRPr="004F1AAB" w:rsidRDefault="00593B94" w:rsidP="00593B94">
            <w:pPr>
              <w:pStyle w:val="TableContents"/>
              <w:jc w:val="center"/>
              <w:rPr>
                <w:lang w:val="en-US"/>
              </w:rPr>
            </w:pPr>
            <w:r>
              <w:rPr>
                <w:sz w:val="24"/>
                <w:u w:val="single"/>
                <w:lang w:val="en-US"/>
              </w:rPr>
              <w:t xml:space="preserve">Imron Rosyadi, S.T., M.Sc. </w:t>
            </w:r>
            <w:r w:rsidR="00920B8C">
              <w:rPr>
                <w:sz w:val="24"/>
              </w:rPr>
              <w:br/>
              <w:t xml:space="preserve">NIP : </w:t>
            </w:r>
            <w:r>
              <w:rPr>
                <w:sz w:val="24"/>
                <w:lang w:val="en-US"/>
              </w:rPr>
              <w:t>197909242003121003</w:t>
            </w:r>
          </w:p>
        </w:tc>
        <w:tc>
          <w:tcPr>
            <w:tcW w:w="400" w:type="dxa"/>
            <w:shd w:val="clear" w:color="auto" w:fill="auto"/>
          </w:tcPr>
          <w:p w14:paraId="7FC3EE6B" w14:textId="77777777" w:rsidR="002011B9" w:rsidRDefault="002011B9">
            <w:pPr>
              <w:pStyle w:val="TableContents"/>
              <w:jc w:val="center"/>
              <w:rPr>
                <w:sz w:val="24"/>
              </w:rPr>
            </w:pPr>
          </w:p>
        </w:tc>
        <w:tc>
          <w:tcPr>
            <w:tcW w:w="3858" w:type="dxa"/>
            <w:shd w:val="clear" w:color="auto" w:fill="auto"/>
          </w:tcPr>
          <w:p w14:paraId="1A9E77E2" w14:textId="77777777" w:rsidR="002011B9" w:rsidRDefault="00920B8C">
            <w:pPr>
              <w:pStyle w:val="TableContents"/>
              <w:jc w:val="center"/>
            </w:pPr>
            <w:r>
              <w:rPr>
                <w:sz w:val="24"/>
              </w:rPr>
              <w:t>Pembimbing II/Lapangan</w:t>
            </w:r>
          </w:p>
          <w:p w14:paraId="4C69DA10" w14:textId="77777777" w:rsidR="002011B9" w:rsidRDefault="002011B9">
            <w:pPr>
              <w:pStyle w:val="TableContents"/>
              <w:jc w:val="center"/>
              <w:rPr>
                <w:sz w:val="24"/>
              </w:rPr>
            </w:pPr>
          </w:p>
          <w:p w14:paraId="13DF8429" w14:textId="77777777" w:rsidR="002011B9" w:rsidRDefault="002011B9">
            <w:pPr>
              <w:pStyle w:val="TableContents"/>
              <w:jc w:val="center"/>
              <w:rPr>
                <w:sz w:val="24"/>
              </w:rPr>
            </w:pPr>
          </w:p>
          <w:p w14:paraId="00DDE567" w14:textId="3641BFAD" w:rsidR="002011B9" w:rsidRDefault="00920B8C">
            <w:pPr>
              <w:pStyle w:val="TableContents"/>
              <w:jc w:val="center"/>
            </w:pPr>
            <w:r>
              <w:rPr>
                <w:sz w:val="24"/>
                <w:u w:val="single"/>
              </w:rPr>
              <w:t>Dosen Pembimbing II</w:t>
            </w:r>
            <w:r>
              <w:rPr>
                <w:sz w:val="24"/>
              </w:rPr>
              <w:br/>
              <w:t>(NIP : xxxxxxxxxxxx)</w:t>
            </w:r>
          </w:p>
        </w:tc>
      </w:tr>
      <w:tr w:rsidR="002011B9" w14:paraId="10F0D248" w14:textId="77777777">
        <w:tc>
          <w:tcPr>
            <w:tcW w:w="7937" w:type="dxa"/>
            <w:gridSpan w:val="3"/>
            <w:shd w:val="clear" w:color="auto" w:fill="auto"/>
          </w:tcPr>
          <w:p w14:paraId="799B4DF1" w14:textId="77777777" w:rsidR="002011B9" w:rsidRDefault="002011B9">
            <w:pPr>
              <w:pStyle w:val="TableContents"/>
              <w:jc w:val="center"/>
              <w:rPr>
                <w:sz w:val="24"/>
              </w:rPr>
            </w:pPr>
          </w:p>
          <w:p w14:paraId="560A20A5" w14:textId="77777777" w:rsidR="002011B9" w:rsidRDefault="00920B8C">
            <w:pPr>
              <w:pStyle w:val="TableContents"/>
              <w:jc w:val="center"/>
            </w:pPr>
            <w:r>
              <w:rPr>
                <w:sz w:val="24"/>
              </w:rPr>
              <w:t>Mengetahui:</w:t>
            </w:r>
          </w:p>
          <w:p w14:paraId="5D932ACA" w14:textId="77777777" w:rsidR="002011B9" w:rsidRDefault="00920B8C">
            <w:pPr>
              <w:pStyle w:val="TableContents"/>
              <w:jc w:val="center"/>
            </w:pPr>
            <w:r>
              <w:rPr>
                <w:sz w:val="24"/>
              </w:rPr>
              <w:t>Dekan Fakultas Teknik</w:t>
            </w:r>
          </w:p>
          <w:p w14:paraId="71DD60D8" w14:textId="77777777" w:rsidR="002011B9" w:rsidRDefault="002011B9">
            <w:pPr>
              <w:pStyle w:val="TableContents"/>
              <w:jc w:val="center"/>
              <w:rPr>
                <w:sz w:val="24"/>
              </w:rPr>
            </w:pPr>
          </w:p>
          <w:p w14:paraId="54D93A06" w14:textId="77777777" w:rsidR="002011B9" w:rsidRDefault="002011B9">
            <w:pPr>
              <w:pStyle w:val="TableContents"/>
              <w:jc w:val="center"/>
              <w:rPr>
                <w:sz w:val="24"/>
              </w:rPr>
            </w:pPr>
          </w:p>
          <w:p w14:paraId="2C93E640" w14:textId="3D152263" w:rsidR="002011B9" w:rsidRPr="00593B94" w:rsidRDefault="00593B94">
            <w:pPr>
              <w:pStyle w:val="TableContents"/>
              <w:jc w:val="center"/>
              <w:rPr>
                <w:u w:val="single"/>
              </w:rPr>
            </w:pPr>
            <w:r>
              <w:rPr>
                <w:sz w:val="24"/>
                <w:u w:val="single"/>
                <w:lang w:val="en-US"/>
              </w:rPr>
              <w:t xml:space="preserve">Dr. Eng. </w:t>
            </w:r>
            <w:r w:rsidR="004F1AAB" w:rsidRPr="00593B94">
              <w:rPr>
                <w:sz w:val="24"/>
                <w:u w:val="single"/>
                <w:lang w:val="en-US"/>
              </w:rPr>
              <w:t xml:space="preserve">Suroso, S.T., M.Eng. </w:t>
            </w:r>
          </w:p>
          <w:p w14:paraId="40F4F892" w14:textId="6ABF24A3" w:rsidR="002011B9" w:rsidRPr="00593B94" w:rsidRDefault="00593B94">
            <w:pPr>
              <w:pStyle w:val="TableContents"/>
              <w:jc w:val="center"/>
              <w:rPr>
                <w:lang w:val="en-US"/>
              </w:rPr>
            </w:pPr>
            <w:r>
              <w:rPr>
                <w:sz w:val="24"/>
              </w:rPr>
              <w:t>NIP. 197</w:t>
            </w:r>
            <w:r>
              <w:rPr>
                <w:sz w:val="24"/>
                <w:lang w:val="en-US"/>
              </w:rPr>
              <w:t>812242001121002</w:t>
            </w:r>
          </w:p>
        </w:tc>
      </w:tr>
    </w:tbl>
    <w:p w14:paraId="01BFD473" w14:textId="77777777" w:rsidR="002011B9" w:rsidRDefault="002011B9">
      <w:pPr>
        <w:pStyle w:val="Text"/>
        <w:sectPr w:rsidR="002011B9">
          <w:footerReference w:type="default" r:id="rId11"/>
          <w:footerReference w:type="first" r:id="rId12"/>
          <w:pgSz w:w="11906" w:h="16838"/>
          <w:pgMar w:top="2268" w:right="1701" w:bottom="1700" w:left="2268" w:header="720" w:footer="850" w:gutter="0"/>
          <w:pgNumType w:fmt="lowerRoman"/>
          <w:cols w:space="720"/>
          <w:docGrid w:linePitch="312" w:charSpace="-6145"/>
        </w:sectPr>
      </w:pPr>
    </w:p>
    <w:p w14:paraId="3745ED69" w14:textId="77777777" w:rsidR="002011B9" w:rsidRDefault="00920B8C">
      <w:pPr>
        <w:pStyle w:val="Heading1"/>
        <w:numPr>
          <w:ilvl w:val="0"/>
          <w:numId w:val="0"/>
        </w:numPr>
      </w:pPr>
      <w:bookmarkStart w:id="3" w:name="_Toc56525502"/>
      <w:r>
        <w:lastRenderedPageBreak/>
        <w:t>HALAMAN PERNYATAAN</w:t>
      </w:r>
      <w:bookmarkEnd w:id="3"/>
    </w:p>
    <w:p w14:paraId="10B1A061" w14:textId="0F6C0ED9" w:rsidR="002011B9" w:rsidRPr="003A4256" w:rsidRDefault="00920B8C" w:rsidP="003A4256">
      <w:pPr>
        <w:pStyle w:val="TEUnsoed-TextBodyspasi1"/>
        <w:rPr>
          <w:b/>
          <w:bCs/>
          <w:i/>
          <w:iCs/>
          <w:lang w:val="en-US"/>
        </w:rPr>
      </w:pPr>
      <w:r>
        <w:t>Dengan ini saya menyatakan bahwa dalam Laporan Tugas Akhir</w:t>
      </w:r>
      <w:r>
        <w:rPr>
          <w:rStyle w:val="FootnoteReference"/>
        </w:rPr>
        <w:footnoteReference w:id="1"/>
      </w:r>
      <w:r>
        <w:t xml:space="preserve"> dengan judul </w:t>
      </w:r>
      <w:r>
        <w:rPr>
          <w:b/>
          <w:bCs/>
          <w:i/>
          <w:iCs/>
        </w:rPr>
        <w:t>“</w:t>
      </w:r>
      <w:r w:rsidR="00730F92">
        <w:rPr>
          <w:b/>
          <w:bCs/>
          <w:i/>
          <w:iCs/>
          <w:lang w:val="en-US"/>
        </w:rPr>
        <w:t>KLASI</w:t>
      </w:r>
      <w:r w:rsidR="0012004F">
        <w:rPr>
          <w:b/>
          <w:bCs/>
          <w:i/>
          <w:iCs/>
          <w:lang w:val="en-US"/>
        </w:rPr>
        <w:t xml:space="preserve">FIKASI CT SCAN COVID-19 </w:t>
      </w:r>
      <w:r w:rsidR="00372970">
        <w:rPr>
          <w:b/>
          <w:bCs/>
          <w:i/>
          <w:iCs/>
          <w:lang w:val="en-US"/>
        </w:rPr>
        <w:t xml:space="preserve">BERDASARKAN CITRA DENGAN </w:t>
      </w:r>
      <w:r w:rsidR="0012004F">
        <w:rPr>
          <w:b/>
          <w:bCs/>
          <w:i/>
          <w:iCs/>
          <w:lang w:val="en-US"/>
        </w:rPr>
        <w:t xml:space="preserve">MENGGUNAKAN </w:t>
      </w:r>
      <w:r w:rsidR="00372970">
        <w:rPr>
          <w:b/>
          <w:bCs/>
          <w:i/>
          <w:iCs/>
          <w:lang w:val="en-US"/>
        </w:rPr>
        <w:t>METODE CONVOLUTIONAL</w:t>
      </w:r>
      <w:r w:rsidR="0012004F">
        <w:rPr>
          <w:b/>
          <w:bCs/>
          <w:i/>
          <w:iCs/>
          <w:lang w:val="en-US"/>
        </w:rPr>
        <w:t xml:space="preserve"> NEURAL NETWORK</w:t>
      </w:r>
      <w:r>
        <w:rPr>
          <w:b/>
          <w:bCs/>
          <w:i/>
          <w:iCs/>
        </w:rPr>
        <w:t>”</w:t>
      </w:r>
      <w:r>
        <w:t xml:space="preserve"> 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14:paraId="09625B72" w14:textId="77777777" w:rsidR="002011B9" w:rsidRDefault="002011B9">
      <w:pPr>
        <w:pStyle w:val="TEUnsoed-TextBodyspasi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2011B9" w14:paraId="384FB868" w14:textId="77777777">
        <w:tc>
          <w:tcPr>
            <w:tcW w:w="3579" w:type="dxa"/>
            <w:shd w:val="clear" w:color="auto" w:fill="auto"/>
          </w:tcPr>
          <w:p w14:paraId="1D5ACC5A" w14:textId="77777777" w:rsidR="002011B9" w:rsidRDefault="002011B9">
            <w:pPr>
              <w:pStyle w:val="TableContents"/>
              <w:jc w:val="both"/>
            </w:pPr>
          </w:p>
        </w:tc>
        <w:tc>
          <w:tcPr>
            <w:tcW w:w="380" w:type="dxa"/>
            <w:shd w:val="clear" w:color="auto" w:fill="auto"/>
          </w:tcPr>
          <w:p w14:paraId="3F5E6B6B" w14:textId="77777777" w:rsidR="002011B9" w:rsidRDefault="002011B9">
            <w:pPr>
              <w:pStyle w:val="TableContents"/>
              <w:jc w:val="both"/>
            </w:pPr>
          </w:p>
        </w:tc>
        <w:tc>
          <w:tcPr>
            <w:tcW w:w="3978" w:type="dxa"/>
            <w:shd w:val="clear" w:color="auto" w:fill="auto"/>
          </w:tcPr>
          <w:p w14:paraId="244BAFBB" w14:textId="3D34FBB7" w:rsidR="002011B9" w:rsidRPr="003A4256" w:rsidRDefault="00920B8C">
            <w:pPr>
              <w:pStyle w:val="TableContents"/>
              <w:jc w:val="center"/>
              <w:rPr>
                <w:lang w:val="en-US"/>
              </w:rPr>
            </w:pPr>
            <w:r>
              <w:rPr>
                <w:sz w:val="24"/>
              </w:rPr>
              <w:t xml:space="preserve">Purbalingga, </w:t>
            </w:r>
            <w:r w:rsidR="003A4256">
              <w:rPr>
                <w:sz w:val="24"/>
                <w:lang w:val="en-US"/>
              </w:rPr>
              <w:t>22</w:t>
            </w:r>
            <w:r>
              <w:rPr>
                <w:sz w:val="24"/>
              </w:rPr>
              <w:t xml:space="preserve"> </w:t>
            </w:r>
            <w:r w:rsidR="003A4256">
              <w:rPr>
                <w:sz w:val="24"/>
                <w:lang w:val="en-US"/>
              </w:rPr>
              <w:t>Oktober</w:t>
            </w:r>
            <w:r>
              <w:rPr>
                <w:sz w:val="24"/>
              </w:rPr>
              <w:t xml:space="preserve"> 20</w:t>
            </w:r>
            <w:r w:rsidR="003A4256">
              <w:rPr>
                <w:sz w:val="24"/>
                <w:lang w:val="en-US"/>
              </w:rPr>
              <w:t>20</w:t>
            </w:r>
          </w:p>
          <w:p w14:paraId="06A153D5" w14:textId="77777777" w:rsidR="002011B9" w:rsidRDefault="002011B9">
            <w:pPr>
              <w:pStyle w:val="TableContents"/>
              <w:jc w:val="center"/>
              <w:rPr>
                <w:sz w:val="24"/>
              </w:rPr>
            </w:pPr>
          </w:p>
          <w:p w14:paraId="7619BD03" w14:textId="77777777" w:rsidR="002011B9" w:rsidRDefault="002011B9">
            <w:pPr>
              <w:pStyle w:val="TableContents"/>
              <w:jc w:val="center"/>
              <w:rPr>
                <w:sz w:val="24"/>
              </w:rPr>
            </w:pPr>
          </w:p>
          <w:p w14:paraId="5475037D" w14:textId="77777777" w:rsidR="002011B9" w:rsidRDefault="00920B8C">
            <w:pPr>
              <w:pStyle w:val="TableContents"/>
              <w:jc w:val="center"/>
            </w:pPr>
            <w:r>
              <w:rPr>
                <w:sz w:val="24"/>
              </w:rPr>
              <w:t>[materai sesuai ketentuan uu]</w:t>
            </w:r>
          </w:p>
          <w:p w14:paraId="2813C5BA" w14:textId="77777777" w:rsidR="002011B9" w:rsidRDefault="00920B8C">
            <w:pPr>
              <w:pStyle w:val="TableContents"/>
              <w:jc w:val="center"/>
            </w:pPr>
            <w:r>
              <w:rPr>
                <w:sz w:val="24"/>
              </w:rPr>
              <w:t xml:space="preserve"> Ttd.</w:t>
            </w:r>
          </w:p>
          <w:p w14:paraId="199538F4" w14:textId="77777777" w:rsidR="002011B9" w:rsidRDefault="002011B9">
            <w:pPr>
              <w:pStyle w:val="TableContents"/>
              <w:jc w:val="center"/>
              <w:rPr>
                <w:sz w:val="24"/>
              </w:rPr>
            </w:pPr>
          </w:p>
          <w:p w14:paraId="0CB6ADF4" w14:textId="21F5C700" w:rsidR="002011B9" w:rsidRPr="003A4256" w:rsidRDefault="00325E8E">
            <w:pPr>
              <w:pStyle w:val="TableContents"/>
              <w:jc w:val="center"/>
              <w:rPr>
                <w:lang w:val="en-US"/>
              </w:rPr>
            </w:pPr>
            <w:r>
              <w:rPr>
                <w:sz w:val="24"/>
                <w:lang w:val="en-US"/>
              </w:rPr>
              <w:t>Rokhi Iman Sarofi</w:t>
            </w:r>
          </w:p>
          <w:p w14:paraId="573C1DCA" w14:textId="217DCA95" w:rsidR="002011B9" w:rsidRPr="003A4256" w:rsidRDefault="00920B8C">
            <w:pPr>
              <w:pStyle w:val="TableContents"/>
              <w:jc w:val="center"/>
              <w:rPr>
                <w:lang w:val="en-US"/>
              </w:rPr>
            </w:pPr>
            <w:r>
              <w:rPr>
                <w:sz w:val="24"/>
              </w:rPr>
              <w:t>NIM. H1</w:t>
            </w:r>
            <w:r w:rsidR="00325E8E">
              <w:rPr>
                <w:sz w:val="24"/>
                <w:lang w:val="en-US"/>
              </w:rPr>
              <w:t>A017065</w:t>
            </w:r>
          </w:p>
        </w:tc>
      </w:tr>
    </w:tbl>
    <w:p w14:paraId="65624871" w14:textId="77777777" w:rsidR="002011B9" w:rsidRDefault="002011B9">
      <w:pPr>
        <w:pStyle w:val="TEUnsoed-TextBodyspasi1"/>
        <w:sectPr w:rsidR="002011B9">
          <w:footerReference w:type="even" r:id="rId13"/>
          <w:footerReference w:type="default" r:id="rId14"/>
          <w:footerReference w:type="first" r:id="rId15"/>
          <w:pgSz w:w="11906" w:h="16838"/>
          <w:pgMar w:top="2268" w:right="1701" w:bottom="1700" w:left="2268" w:header="720" w:footer="850" w:gutter="0"/>
          <w:pgNumType w:fmt="lowerRoman"/>
          <w:cols w:space="720"/>
          <w:docGrid w:linePitch="312" w:charSpace="-6145"/>
        </w:sectPr>
      </w:pPr>
    </w:p>
    <w:p w14:paraId="06820F04" w14:textId="77777777" w:rsidR="002011B9" w:rsidRDefault="00920B8C">
      <w:pPr>
        <w:pStyle w:val="Heading1"/>
        <w:numPr>
          <w:ilvl w:val="0"/>
          <w:numId w:val="0"/>
        </w:numPr>
      </w:pPr>
      <w:bookmarkStart w:id="4" w:name="_Toc56525503"/>
      <w:r>
        <w:lastRenderedPageBreak/>
        <w:t>HALAMAN MOTTO DAN PERSEMBAHAN</w:t>
      </w:r>
      <w:bookmarkEnd w:id="4"/>
    </w:p>
    <w:p w14:paraId="4686B883" w14:textId="77777777" w:rsidR="002011B9" w:rsidRDefault="00920B8C">
      <w:pPr>
        <w:pStyle w:val="BodyText"/>
        <w:ind w:firstLine="0"/>
      </w:pPr>
      <w:r>
        <w:rPr>
          <w:b/>
          <w:bCs/>
        </w:rPr>
        <w:t>MOTTO</w:t>
      </w:r>
    </w:p>
    <w:p w14:paraId="499E6288" w14:textId="332AECE7" w:rsidR="003A4256" w:rsidRDefault="003A4256" w:rsidP="003A4256">
      <w:pPr>
        <w:pStyle w:val="TEUnsoed-TextBodyspasi1"/>
      </w:pPr>
      <w:r>
        <w:rPr>
          <w:i/>
          <w:iCs/>
        </w:rPr>
        <w:t>“</w:t>
      </w:r>
      <w:r w:rsidR="00325E8E">
        <w:rPr>
          <w:i/>
          <w:iCs/>
          <w:lang w:val="en-US"/>
        </w:rPr>
        <w:t>When there is will, there is way</w:t>
      </w:r>
      <w:r>
        <w:rPr>
          <w:i/>
          <w:iCs/>
          <w:lang w:val="en-US"/>
        </w:rPr>
        <w:t>.”</w:t>
      </w:r>
      <w:r>
        <w:rPr>
          <w:i/>
          <w:iCs/>
        </w:rPr>
        <w:t>.</w:t>
      </w:r>
    </w:p>
    <w:p w14:paraId="64AB0190" w14:textId="77777777" w:rsidR="002011B9" w:rsidRDefault="002011B9">
      <w:pPr>
        <w:pStyle w:val="TEUnsoed-TextBodyspasi1"/>
      </w:pPr>
    </w:p>
    <w:p w14:paraId="0F67E72E" w14:textId="77777777" w:rsidR="002011B9" w:rsidRDefault="00920B8C">
      <w:pPr>
        <w:pStyle w:val="BodyText"/>
        <w:ind w:firstLine="0"/>
      </w:pPr>
      <w:r>
        <w:rPr>
          <w:b/>
          <w:bCs/>
        </w:rPr>
        <w:t>PERSEMBAHAN</w:t>
      </w:r>
    </w:p>
    <w:p w14:paraId="48450CAC" w14:textId="57635128" w:rsidR="003A4256" w:rsidRDefault="003A4256" w:rsidP="003A4256">
      <w:pPr>
        <w:pStyle w:val="TEUnsoed-TextBodyspasi1"/>
        <w:spacing w:before="0" w:after="0" w:line="360" w:lineRule="auto"/>
        <w:rPr>
          <w:lang w:val="en-US"/>
        </w:rPr>
      </w:pPr>
      <w:r>
        <w:t xml:space="preserve">Laporan </w:t>
      </w:r>
      <w:r w:rsidR="00467CA3">
        <w:t>Tugas Akhir</w:t>
      </w:r>
      <w:r>
        <w:t xml:space="preserve"> ini dapat diselesaikan atas dorongan, saran, serta</w:t>
      </w:r>
      <w:r>
        <w:br/>
        <w:t>bantuan pemikiran berbagai pihak. Pada kesempatan ini disampaikan ucapan</w:t>
      </w:r>
      <w:r>
        <w:br/>
        <w:t>terima kasih kepada :</w:t>
      </w:r>
    </w:p>
    <w:p w14:paraId="1C040877" w14:textId="785B2BFB" w:rsidR="003A4256" w:rsidRDefault="003A4256" w:rsidP="003A4256">
      <w:pPr>
        <w:pStyle w:val="TEUnsoed-TextBodyspasi1"/>
        <w:numPr>
          <w:ilvl w:val="0"/>
          <w:numId w:val="7"/>
        </w:numPr>
        <w:spacing w:before="0" w:after="0" w:line="360" w:lineRule="auto"/>
        <w:rPr>
          <w:lang w:val="en-US"/>
        </w:rPr>
      </w:pPr>
      <w:r>
        <w:t xml:space="preserve">Allah </w:t>
      </w:r>
      <w:r w:rsidR="00593B94">
        <w:rPr>
          <w:lang w:val="en-US"/>
        </w:rPr>
        <w:t>SWT</w:t>
      </w:r>
      <w:r>
        <w:t>,</w:t>
      </w:r>
      <w:r w:rsidR="00593B94">
        <w:t xml:space="preserve"> yang</w:t>
      </w:r>
      <w:r w:rsidR="00593B94">
        <w:rPr>
          <w:lang w:val="en-US"/>
        </w:rPr>
        <w:t xml:space="preserve"> telah</w:t>
      </w:r>
      <w:r w:rsidR="00593B94">
        <w:t xml:space="preserve"> melimpahkan </w:t>
      </w:r>
      <w:r w:rsidR="00593B94">
        <w:rPr>
          <w:lang w:val="en-US"/>
        </w:rPr>
        <w:t>rahmat dan petunjuk</w:t>
      </w:r>
      <w:r>
        <w:rPr>
          <w:lang w:val="en-US"/>
        </w:rPr>
        <w:t xml:space="preserve"> </w:t>
      </w:r>
      <w:r w:rsidR="00593B94">
        <w:rPr>
          <w:lang w:val="en-US"/>
        </w:rPr>
        <w:t>selama pelaksanaan Tugas Akhir</w:t>
      </w:r>
      <w:r>
        <w:t>.</w:t>
      </w:r>
      <w:r>
        <w:rPr>
          <w:lang w:val="en-US"/>
        </w:rPr>
        <w:t xml:space="preserve"> </w:t>
      </w:r>
    </w:p>
    <w:p w14:paraId="61C578DF" w14:textId="1FF2AF56" w:rsidR="003A4256" w:rsidRDefault="003A4256" w:rsidP="003A4256">
      <w:pPr>
        <w:pStyle w:val="TEUnsoed-TextBodyspasi1"/>
        <w:numPr>
          <w:ilvl w:val="0"/>
          <w:numId w:val="7"/>
        </w:numPr>
        <w:spacing w:before="0" w:after="0" w:line="360" w:lineRule="auto"/>
        <w:rPr>
          <w:lang w:val="en-US"/>
        </w:rPr>
      </w:pPr>
      <w:r>
        <w:t>Kedua Orang Tua dan Saudara penulis atas dukungan baik moril maupun</w:t>
      </w:r>
      <w:r>
        <w:br/>
        <w:t xml:space="preserve">materil selama pelaksanaan </w:t>
      </w:r>
      <w:r w:rsidR="00467CA3">
        <w:t>Tugas Akhir</w:t>
      </w:r>
      <w:r>
        <w:t>.</w:t>
      </w:r>
    </w:p>
    <w:p w14:paraId="7215C211" w14:textId="4D3FE518" w:rsidR="003A4256" w:rsidRDefault="003A4256" w:rsidP="00593B94">
      <w:pPr>
        <w:pStyle w:val="TEUnsoed-TextBodyspasi1"/>
        <w:numPr>
          <w:ilvl w:val="0"/>
          <w:numId w:val="7"/>
        </w:numPr>
        <w:spacing w:before="0" w:after="0" w:line="360" w:lineRule="auto"/>
        <w:rPr>
          <w:lang w:val="en-US"/>
        </w:rPr>
      </w:pPr>
      <w:r>
        <w:t>Ibu Farida Asriani, S.Si., M.T. sela</w:t>
      </w:r>
      <w:r w:rsidR="00593B94">
        <w:t>ku Ketua Jurusan Teknik Elektro</w:t>
      </w:r>
    </w:p>
    <w:p w14:paraId="5CB32588" w14:textId="6A747E6C" w:rsidR="00593B94" w:rsidRDefault="00593B94" w:rsidP="003A4256">
      <w:pPr>
        <w:pStyle w:val="TEUnsoed-TextBodyspasi1"/>
        <w:numPr>
          <w:ilvl w:val="0"/>
          <w:numId w:val="7"/>
        </w:numPr>
        <w:spacing w:before="0" w:after="0" w:line="360" w:lineRule="auto"/>
        <w:rPr>
          <w:lang w:val="en-US"/>
        </w:rPr>
      </w:pPr>
      <w:r>
        <w:rPr>
          <w:lang w:val="en-US"/>
        </w:rPr>
        <w:t>Bapak Imron rosyadi, selaku pembimbing I.</w:t>
      </w:r>
    </w:p>
    <w:p w14:paraId="0B90D8AA" w14:textId="703BDFE7" w:rsidR="00593B94" w:rsidRDefault="00593B94" w:rsidP="003A4256">
      <w:pPr>
        <w:pStyle w:val="TEUnsoed-TextBodyspasi1"/>
        <w:numPr>
          <w:ilvl w:val="0"/>
          <w:numId w:val="7"/>
        </w:numPr>
        <w:spacing w:before="0" w:after="0" w:line="360" w:lineRule="auto"/>
        <w:rPr>
          <w:lang w:val="en-US"/>
        </w:rPr>
      </w:pPr>
      <w:r>
        <w:rPr>
          <w:lang w:val="en-US"/>
        </w:rPr>
        <w:t>Bapak …, selaku pembimbing II</w:t>
      </w:r>
    </w:p>
    <w:p w14:paraId="6319A8FB" w14:textId="7F2362C3" w:rsidR="00593B94" w:rsidRDefault="00593B94" w:rsidP="003A4256">
      <w:pPr>
        <w:pStyle w:val="TEUnsoed-TextBodyspasi1"/>
        <w:numPr>
          <w:ilvl w:val="0"/>
          <w:numId w:val="7"/>
        </w:numPr>
        <w:spacing w:before="0" w:after="0" w:line="360" w:lineRule="auto"/>
        <w:rPr>
          <w:lang w:val="en-US"/>
        </w:rPr>
      </w:pPr>
      <w:r>
        <w:rPr>
          <w:lang w:val="en-US"/>
        </w:rPr>
        <w:t>Semua pihak yang telah membantu baik secara langsung maupun tidak langsung dalam pelaksanaan Tugas Akhir.</w:t>
      </w:r>
    </w:p>
    <w:p w14:paraId="1A912ADD" w14:textId="77777777" w:rsidR="002011B9" w:rsidRDefault="002011B9">
      <w:pPr>
        <w:pStyle w:val="TEUnsoed-TextBodyspasi1"/>
      </w:pPr>
    </w:p>
    <w:p w14:paraId="4E261C9A" w14:textId="77777777" w:rsidR="002011B9" w:rsidRDefault="002011B9">
      <w:pPr>
        <w:sectPr w:rsidR="002011B9">
          <w:footerReference w:type="even" r:id="rId16"/>
          <w:footerReference w:type="default" r:id="rId17"/>
          <w:footerReference w:type="first" r:id="rId18"/>
          <w:pgSz w:w="11906" w:h="16838"/>
          <w:pgMar w:top="2268" w:right="1701" w:bottom="1700" w:left="2268" w:header="720" w:footer="850" w:gutter="0"/>
          <w:pgNumType w:fmt="lowerRoman"/>
          <w:cols w:space="720"/>
          <w:docGrid w:linePitch="312" w:charSpace="-6145"/>
        </w:sectPr>
      </w:pPr>
    </w:p>
    <w:p w14:paraId="27242241" w14:textId="77777777" w:rsidR="002011B9" w:rsidRDefault="00920B8C">
      <w:pPr>
        <w:pStyle w:val="Heading1"/>
        <w:numPr>
          <w:ilvl w:val="0"/>
          <w:numId w:val="0"/>
        </w:numPr>
      </w:pPr>
      <w:bookmarkStart w:id="5" w:name="_Toc56525504"/>
      <w:r>
        <w:lastRenderedPageBreak/>
        <w:t>RINGKASAN</w:t>
      </w:r>
      <w:bookmarkEnd w:id="5"/>
    </w:p>
    <w:p w14:paraId="32532B45" w14:textId="305F0F32" w:rsidR="0012004F" w:rsidRPr="008C3782" w:rsidRDefault="00730F92" w:rsidP="0012004F">
      <w:pPr>
        <w:pStyle w:val="TEUnsoed-Title"/>
        <w:rPr>
          <w:lang w:val="en-US"/>
        </w:rPr>
      </w:pPr>
      <w:r>
        <w:rPr>
          <w:caps w:val="0"/>
          <w:lang w:val="en-US"/>
        </w:rPr>
        <w:t>KLASI</w:t>
      </w:r>
      <w:r w:rsidR="0012004F">
        <w:rPr>
          <w:caps w:val="0"/>
          <w:lang w:val="en-US"/>
        </w:rPr>
        <w:t xml:space="preserve">FIKASI CT SCAN COVID-19 BERDASARKAN CITRA DENGAN MENGGUNAKAN METODE CONVOLUTIONAL NEURAL NETWORK </w:t>
      </w:r>
    </w:p>
    <w:p w14:paraId="7A9D9D20" w14:textId="77777777" w:rsidR="003A4256" w:rsidRDefault="003A4256">
      <w:pPr>
        <w:pStyle w:val="Text"/>
        <w:jc w:val="center"/>
        <w:rPr>
          <w:b/>
          <w:bCs/>
        </w:rPr>
      </w:pPr>
    </w:p>
    <w:p w14:paraId="6F612B70" w14:textId="714B3167" w:rsidR="002011B9" w:rsidRPr="003A4256" w:rsidRDefault="00325E8E">
      <w:pPr>
        <w:pStyle w:val="Text"/>
        <w:jc w:val="center"/>
        <w:rPr>
          <w:lang w:val="en-US"/>
        </w:rPr>
      </w:pPr>
      <w:r>
        <w:rPr>
          <w:lang w:val="en-US"/>
        </w:rPr>
        <w:t>Rokhi Iman Sarofi</w:t>
      </w:r>
    </w:p>
    <w:p w14:paraId="7DCC4B7D" w14:textId="77777777" w:rsidR="002011B9" w:rsidRDefault="002011B9">
      <w:pPr>
        <w:pStyle w:val="BodyText"/>
      </w:pPr>
    </w:p>
    <w:p w14:paraId="4A22E95C" w14:textId="7B4F9436" w:rsidR="00F2314B" w:rsidRPr="00B13395" w:rsidRDefault="00F2314B">
      <w:pPr>
        <w:pStyle w:val="TEUnsoed-TextBodyspasi1"/>
        <w:rPr>
          <w:lang w:val="en-US"/>
        </w:rPr>
      </w:pPr>
      <w:proofErr w:type="gramStart"/>
      <w:r>
        <w:rPr>
          <w:lang w:val="en-US"/>
        </w:rPr>
        <w:t>Coronavirus Disease 2019 (COVID-19) merupakan penyakit pernafasan akut yang disebabkan oleh virus corona jenis baru dan dapat menular dengan cepat melalui droplet.</w:t>
      </w:r>
      <w:proofErr w:type="gramEnd"/>
      <w:r>
        <w:rPr>
          <w:lang w:val="en-US"/>
        </w:rPr>
        <w:t xml:space="preserve"> Penyakit ini memiliki gejala umum</w:t>
      </w:r>
      <w:r w:rsidR="00B13395">
        <w:rPr>
          <w:lang w:val="en-US"/>
        </w:rPr>
        <w:t xml:space="preserve"> antara </w:t>
      </w:r>
      <w:proofErr w:type="gramStart"/>
      <w:r w:rsidR="00B13395">
        <w:rPr>
          <w:lang w:val="en-US"/>
        </w:rPr>
        <w:t>lain</w:t>
      </w:r>
      <w:proofErr w:type="gramEnd"/>
      <w:r>
        <w:rPr>
          <w:lang w:val="en-US"/>
        </w:rPr>
        <w:t xml:space="preserve"> </w:t>
      </w:r>
      <w:r w:rsidR="00B13395">
        <w:t>gejala gangguan pernapasan akut seperti demam, batuk, dan sesak napas.</w:t>
      </w:r>
      <w:r w:rsidR="00B13395">
        <w:rPr>
          <w:lang w:val="en-US"/>
        </w:rPr>
        <w:t xml:space="preserve"> </w:t>
      </w:r>
      <w:proofErr w:type="gramStart"/>
      <w:r w:rsidR="00B13395">
        <w:rPr>
          <w:lang w:val="en-US"/>
        </w:rPr>
        <w:t>COVID-19 pertama ditemukan pada Desember 2019, di Wuhan, China.</w:t>
      </w:r>
      <w:proofErr w:type="gramEnd"/>
    </w:p>
    <w:p w14:paraId="38E2AE67" w14:textId="76BCAE7A" w:rsidR="002011B9" w:rsidRPr="00B13395" w:rsidRDefault="00B13395">
      <w:pPr>
        <w:pStyle w:val="TEUnsoed-TextBodyspasi1"/>
        <w:rPr>
          <w:lang w:val="en-US"/>
        </w:rPr>
      </w:pPr>
      <w:r>
        <w:rPr>
          <w:lang w:val="en-US"/>
        </w:rPr>
        <w:t xml:space="preserve">Hingga saat ini proses untuk mendiagnosa dan konfirmasi </w:t>
      </w:r>
      <w:r w:rsidRPr="00910A0D">
        <w:rPr>
          <w:i/>
        </w:rPr>
        <w:t>COVID-19</w:t>
      </w:r>
      <w:r>
        <w:t xml:space="preserve"> bergantung pada</w:t>
      </w:r>
      <w:r>
        <w:rPr>
          <w:lang w:val="en-US"/>
        </w:rPr>
        <w:t xml:space="preserve"> </w:t>
      </w:r>
      <w:r w:rsidRPr="00910A0D">
        <w:rPr>
          <w:i/>
          <w:lang w:val="en-US"/>
        </w:rPr>
        <w:t xml:space="preserve">real-time reverse-transcription–polymerase-chain-reaction </w:t>
      </w:r>
      <w:r w:rsidRPr="00B13395">
        <w:rPr>
          <w:lang w:val="en-US"/>
        </w:rPr>
        <w:t>(RT-PCR)</w:t>
      </w:r>
      <w:r>
        <w:rPr>
          <w:lang w:val="en-US"/>
        </w:rPr>
        <w:t xml:space="preserve"> </w:t>
      </w:r>
      <w:r>
        <w:t xml:space="preserve">yang mendeteksi keberadaan </w:t>
      </w:r>
      <w:r w:rsidRPr="00910A0D">
        <w:rPr>
          <w:i/>
        </w:rPr>
        <w:t>SARS-CoV-2</w:t>
      </w:r>
      <w:r>
        <w:rPr>
          <w:lang w:val="en-US"/>
        </w:rPr>
        <w:t>.</w:t>
      </w:r>
      <w:r>
        <w:rPr>
          <w:lang w:val="en-US"/>
        </w:rPr>
        <w:fldChar w:fldCharType="begin" w:fldLock="1"/>
      </w:r>
      <w:r>
        <w:rPr>
          <w:lang w:val="en-US"/>
        </w:rPr>
        <w:instrText>ADDIN CSL_CITATION {"citationItems":[{"id":"ITEM-1","itemData":{"DOI":"10.1056/nejmoa2001316","ISSN":"0028-4793","PMID":"31995857","abstract":"BACKGROUND The initial cases of novel coronavirus (2019-nCoV)-infected pneumonia (NCIP) occurred in Wuhan, Hubei Province, China, in December 2019 and January 2020. We analyzed data on the first 425 confirmed cases in Wuhan to determine the epidemiologic characteristics of NCIP. METHODS We collected information on demographic characteristics, exposure history, and illness timelines of laboratory-confirmed cases of NCIP that had been reported by January 22, 2020. We described characteristics of the cases and estimated the key epidemiologic time-delay distributions. In the early period of exponential growth, we estimated the epidemic doubling time and the basic reproductive number. RESULTS Among the first 425 patients with confirmed NCIP, the median age was 59 years and 56% were male. The majority of cases (55%) with onset before January 1, 2020, were linked to the Huanan Seafood Wholesale Market, as compared with 8.6% of the subsequent cases. The mean incubation period was 5.2 days (95% confidence interval [CI], 4.1 to 7.0), with the 95th percentile of the distribution at 12.5 days. In its early stages, the epidemic doubled in size every 7.4 days. With a mean serial interval of 7.5 days (95% CI, 5.3 to 19), the basic reproductive number was estimated to be 2.2 (95% CI, 1.4 to 3.9). CONCLUSIONS On the basis of this information, there is evidence that human-to-human transmission has occurred among close contacts since the middle of December 2019. Considerable efforts to reduce transmission will be required to control outbreaks if similar dynamics apply elsewhere. Measures to prevent or reduce transmission should be implemented in populations at risk. (Funded by the Ministry of Science and Technology of China and others.).","author":[{"dropping-particle":"","family":"Li","given":"Qun","non-dropping-particle":"","parse-names":false,"suffix":""},{"dropping-particle":"","family":"Guan","given":"Xuhua","non-dropping-particle":"","parse-names":false,"suffix":""},{"dropping-particle":"","family":"Wu","given":"Peng","non-dropping-particle":"","parse-names":false,"suffix":""},{"dropping-particle":"","family":"Wang","given":"Xiaoye","non-dropping-particle":"","parse-names":false,"suffix":""},{"dropping-particle":"","family":"Zhou","given":"Lei","non-dropping-particle":"","parse-names":false,"suffix":""},{"dropping-particle":"","family":"Tong","given":"Yeqing","non-dropping-particle":"","parse-names":false,"suffix":""},{"dropping-particle":"","family":"Ren","given":"Ruiqi","non-dropping-particle":"","parse-names":false,"suffix":""},{"dropping-particle":"","family":"Leung","given":"Kathy S.M.","non-dropping-particle":"","parse-names":false,"suffix":""},{"dropping-particle":"","family":"Lau","given":"Eric H.Y.","non-dropping-particle":"","parse-names":false,"suffix":""},{"dropping-particle":"","family":"Wong","given":"Jessica Y.","non-dropping-particle":"","parse-names":false,"suffix":""},{"dropping-particle":"","family":"Xing","given":"Xuesen","non-dropping-particle":"","parse-names":false,"suffix":""},{"dropping-particle":"","family":"Xiang","given":"Nijuan","non-dropping-particle":"","parse-names":false,"suffix":""},{"dropping-particle":"","family":"Wu","given":"Yang","non-dropping-particle":"","parse-names":false,"suffix":""},{"dropping-particle":"","family":"Li","given":"Chao","non-dropping-particle":"","parse-names":false,"suffix":""},{"dropping-particle":"","family":"Chen","given":"Qi","non-dropping-particle":"","parse-names":false,"suffix":""},{"dropping-particle":"","family":"Li","given":"Dan","non-dropping-particle":"","parse-names":false,"suffix":""},{"dropping-particle":"","family":"Liu","given":"Tian","non-dropping-particle":"","parse-names":false,"suffix":""},{"dropping-particle":"","family":"Zhao","given":"Jing","non-dropping-particle":"","parse-names":false,"suffix":""},{"dropping-particle":"","family":"Liu","given":"Man","non-dropping-particle":"","parse-names":false,"suffix":""},{"dropping-particle":"","family":"Tu","given":"Wenxiao","non-dropping-particle":"","parse-names":false,"suffix":""},{"dropping-particle":"","family":"Chen","given":"Chuding","non-dropping-particle":"","parse-names":false,"suffix":""},{"dropping-particle":"","family":"Jin","given":"Lianmei","non-dropping-particle":"","parse-names":false,"suffix":""},{"dropping-particle":"","family":"Yang","given":"Rui","non-dropping-particle":"","parse-names":false,"suffix":""},{"dropping-particle":"","family":"Wang","given":"Qi","non-dropping-particle":"","parse-names":false,"suffix":""},{"dropping-particle":"","family":"Zhou","given":"Suhua","non-dropping-particle":"","parse-names":false,"suffix":""},{"dropping-particle":"","family":"Wang","given":"Rui","non-dropping-particle":"","parse-names":false,"suffix":""},{"dropping-particle":"","family":"Liu","given":"Hui","non-dropping-particle":"","parse-names":false,"suffix":""},{"dropping-particle":"","family":"Luo","given":"Yinbo","non-dropping-particle":"","parse-names":false,"suffix":""},{"dropping-particle":"","family":"Liu","given":"Yuan","non-dropping-particle":"","parse-names":false,"suffix":""},{"dropping-particle":"","family":"Shao","given":"Ge","non-dropping-particle":"","parse-names":false,"suffix":""},{"dropping-particle":"","family":"Li","given":"Huan","non-dropping-particle":"","parse-names":false,"suffix":""},{"dropping-particle":"","family":"Tao","given":"Zhongfa","non-dropping-particle":"","parse-names":false,"suffix":""},{"dropping-particle":"","family":"Yang","given":"Yang","non-dropping-particle":"","parse-names":false,"suffix":""},{"dropping-particle":"","family":"Deng","given":"Zhiqiang","non-dropping-particle":"","parse-names":false,"suffix":""},{"dropping-particle":"","family":"Liu","given":"Boxi","non-dropping-particle":"","parse-names":false,"suffix":""},{"dropping-particle":"","family":"Ma","given":"Zhitao","non-dropping-particle":"","parse-names":false,"suffix":""},{"dropping-particle":"","family":"Zhang","given":"Yanping","non-dropping-particle":"","parse-names":false,"suffix":""},{"dropping-particle":"","family":"Shi","given":"Guoqing","non-dropping-particle":"","parse-names":false,"suffix":""},{"dropping-particle":"","family":"Lam","given":"Tommy T.Y.","non-dropping-particle":"","parse-names":false,"suffix":""},{"dropping-particle":"","family":"Wu","given":"Joseph T.","non-dropping-particle":"","parse-names":false,"suffix":""},{"dropping-particle":"","family":"Gao","given":"George F.","non-dropping-particle":"","parse-names":false,"suffix":""},{"dropping-particle":"","family":"Cowling","given":"Benjamin J.","non-dropping-particle":"","parse-names":false,"suffix":""},{"dropping-particle":"","family":"Yang","given":"Bo","non-dropping-particle":"","parse-names":false,"suffix":""},{"dropping-particle":"","family":"Leung","given":"Gabriel M.","non-dropping-particle":"","parse-names":false,"suffix":""},{"dropping-particle":"","family":"Feng","given":"Zijian","non-dropping-particle":"","parse-names":false,"suffix":""}],"container-title":"New England Journal of Medicine","id":"ITEM-1","issue":"13","issued":{"date-parts":[["2020"]]},"page":"1199-1207","title":"Early Transmission Dynamics in Wuhan, China, of Novel Coronavirus–Infected Pneumonia","type":"article-journal","volume":"382"},"uris":["http://www.mendeley.com/documents/?uuid=055ebddd-1ae7-4e97-af89-9834d7fba88b"]}],"mendeley":{"formattedCitation":"[2]","plainTextFormattedCitation":"[2]","previouslyFormattedCitation":"[2]"},"properties":{"noteIndex":0},"schema":"https://github.com/citation-style-language/schema/raw/master/csl-citation.json"}</w:instrText>
      </w:r>
      <w:r>
        <w:rPr>
          <w:lang w:val="en-US"/>
        </w:rPr>
        <w:fldChar w:fldCharType="separate"/>
      </w:r>
      <w:r w:rsidRPr="00DD5ACD">
        <w:rPr>
          <w:noProof/>
          <w:lang w:val="en-US"/>
        </w:rPr>
        <w:t>[2]</w:t>
      </w:r>
      <w:r>
        <w:rPr>
          <w:lang w:val="en-US"/>
        </w:rPr>
        <w:fldChar w:fldCharType="end"/>
      </w:r>
      <w:r>
        <w:rPr>
          <w:lang w:val="en-US"/>
        </w:rPr>
        <w:t xml:space="preserve"> </w:t>
      </w:r>
      <w:r>
        <w:t xml:space="preserve">Selain konfirmasi </w:t>
      </w:r>
      <w:r w:rsidRPr="00B13395">
        <w:rPr>
          <w:lang w:val="en-US"/>
        </w:rPr>
        <w:t>hasil</w:t>
      </w:r>
      <w:r w:rsidRPr="00910A0D">
        <w:rPr>
          <w:i/>
          <w:lang w:val="en-US"/>
        </w:rPr>
        <w:t xml:space="preserve"> RT-PCR</w:t>
      </w:r>
      <w:r>
        <w:t xml:space="preserve">, elemen diagnostik utama lainnya yang dapat memfasilitasi identifikasi </w:t>
      </w:r>
      <w:r w:rsidRPr="00910A0D">
        <w:rPr>
          <w:i/>
        </w:rPr>
        <w:t>COVID-19</w:t>
      </w:r>
      <w:r>
        <w:t xml:space="preserve"> </w:t>
      </w:r>
      <w:proofErr w:type="gramStart"/>
      <w:r>
        <w:rPr>
          <w:lang w:val="en-US"/>
        </w:rPr>
        <w:t>adalah</w:t>
      </w:r>
      <w:r>
        <w:t xml:space="preserve">  citra</w:t>
      </w:r>
      <w:proofErr w:type="gramEnd"/>
      <w:r>
        <w:t xml:space="preserve"> tomografi komputasi dada </w:t>
      </w:r>
      <w:r w:rsidRPr="00910A0D">
        <w:rPr>
          <w:i/>
        </w:rPr>
        <w:t>(CT</w:t>
      </w:r>
      <w:r w:rsidRPr="00910A0D">
        <w:rPr>
          <w:i/>
          <w:lang w:val="en-US"/>
        </w:rPr>
        <w:t>-Scan</w:t>
      </w:r>
      <w:r>
        <w:rPr>
          <w:i/>
          <w:lang w:val="en-US"/>
        </w:rPr>
        <w:t>).</w:t>
      </w:r>
    </w:p>
    <w:p w14:paraId="6B498613" w14:textId="3C0D00CB" w:rsidR="002011B9" w:rsidRPr="00B13395" w:rsidRDefault="00B13395">
      <w:pPr>
        <w:pStyle w:val="TEUnsoed-TextBodyspasi1"/>
        <w:rPr>
          <w:lang w:val="en-US"/>
        </w:rPr>
      </w:pPr>
      <w:r>
        <w:rPr>
          <w:lang w:val="en-US"/>
        </w:rPr>
        <w:t xml:space="preserve">Berdasarkan hal ini penulis ingin merancang sistem klasifikasi </w:t>
      </w:r>
      <w:r w:rsidRPr="00B13395">
        <w:rPr>
          <w:i/>
          <w:lang w:val="en-US"/>
        </w:rPr>
        <w:t xml:space="preserve">CT </w:t>
      </w:r>
      <w:proofErr w:type="gramStart"/>
      <w:r w:rsidRPr="00B13395">
        <w:rPr>
          <w:i/>
          <w:lang w:val="en-US"/>
        </w:rPr>
        <w:t>Scan</w:t>
      </w:r>
      <w:proofErr w:type="gramEnd"/>
      <w:r>
        <w:rPr>
          <w:lang w:val="en-US"/>
        </w:rPr>
        <w:t xml:space="preserve"> untuk </w:t>
      </w:r>
      <w:r w:rsidRPr="00B13395">
        <w:rPr>
          <w:i/>
          <w:lang w:val="en-US"/>
        </w:rPr>
        <w:t>COVID-19</w:t>
      </w:r>
      <w:r>
        <w:rPr>
          <w:lang w:val="en-US"/>
        </w:rPr>
        <w:t xml:space="preserve"> berdasarkan citra dengan menggunakan metode convolutional neural network</w:t>
      </w:r>
      <w:r w:rsidR="00920B8C">
        <w:t>.</w:t>
      </w:r>
      <w:r>
        <w:rPr>
          <w:lang w:val="en-US"/>
        </w:rPr>
        <w:t xml:space="preserve"> Ada beberapa arsitektur CNN yang digunakan seperti </w:t>
      </w:r>
      <w:r w:rsidRPr="00B13395">
        <w:rPr>
          <w:i/>
          <w:lang w:val="en-US"/>
        </w:rPr>
        <w:t>VGG16, MobileNet</w:t>
      </w:r>
      <w:r>
        <w:rPr>
          <w:lang w:val="en-US"/>
        </w:rPr>
        <w:t xml:space="preserve">, dan </w:t>
      </w:r>
      <w:r w:rsidRPr="00B13395">
        <w:rPr>
          <w:i/>
          <w:lang w:val="en-US"/>
        </w:rPr>
        <w:t>InceptionV3</w:t>
      </w:r>
      <w:r>
        <w:rPr>
          <w:lang w:val="en-US"/>
        </w:rPr>
        <w:t xml:space="preserve">, kemudian penulis </w:t>
      </w:r>
      <w:proofErr w:type="gramStart"/>
      <w:r>
        <w:rPr>
          <w:lang w:val="en-US"/>
        </w:rPr>
        <w:t>akan</w:t>
      </w:r>
      <w:proofErr w:type="gramEnd"/>
      <w:r>
        <w:rPr>
          <w:lang w:val="en-US"/>
        </w:rPr>
        <w:t xml:space="preserve"> membandingkan hasil dari masing-masing arsitektur yang digunakan.</w:t>
      </w:r>
    </w:p>
    <w:p w14:paraId="7EA96CE0" w14:textId="77777777" w:rsidR="002011B9" w:rsidRDefault="002011B9">
      <w:pPr>
        <w:pStyle w:val="TEUnsoed-TextBodyspasi1"/>
      </w:pPr>
    </w:p>
    <w:p w14:paraId="44C2D5D2" w14:textId="4D82FA01" w:rsidR="002011B9" w:rsidRDefault="00920B8C">
      <w:pPr>
        <w:pStyle w:val="TEUnsoed-TextBodyspasi1"/>
        <w:ind w:firstLine="0"/>
        <w:rPr>
          <w:i/>
          <w:lang w:val="en-US"/>
        </w:rPr>
      </w:pPr>
      <w:r>
        <w:t xml:space="preserve">Kata kunci : </w:t>
      </w:r>
      <w:r w:rsidR="00B13395" w:rsidRPr="00B13395">
        <w:rPr>
          <w:i/>
          <w:lang w:val="en-US"/>
        </w:rPr>
        <w:t>COVID-19</w:t>
      </w:r>
      <w:r w:rsidR="00B13395">
        <w:rPr>
          <w:lang w:val="en-US"/>
        </w:rPr>
        <w:t xml:space="preserve">, </w:t>
      </w:r>
      <w:r w:rsidR="00B13395" w:rsidRPr="00910A0D">
        <w:rPr>
          <w:i/>
          <w:lang w:val="en-US"/>
        </w:rPr>
        <w:t>real-time reverse-transcription–polymerase-chain-reaction</w:t>
      </w:r>
      <w:r w:rsidR="00B13395">
        <w:rPr>
          <w:i/>
          <w:lang w:val="en-US"/>
        </w:rPr>
        <w:t>,CT Scan,</w:t>
      </w:r>
      <w:r w:rsidR="00B13395">
        <w:rPr>
          <w:lang w:val="en-US"/>
        </w:rPr>
        <w:t xml:space="preserve"> </w:t>
      </w:r>
      <w:r w:rsidR="00B13395">
        <w:rPr>
          <w:i/>
          <w:lang w:val="en-US"/>
        </w:rPr>
        <w:t>CNN</w:t>
      </w:r>
    </w:p>
    <w:p w14:paraId="2E4E7DDA" w14:textId="77777777" w:rsidR="00B13395" w:rsidRPr="00B13395" w:rsidRDefault="00B13395">
      <w:pPr>
        <w:pStyle w:val="TEUnsoed-TextBodyspasi1"/>
        <w:ind w:firstLine="0"/>
        <w:rPr>
          <w:lang w:val="en-US"/>
        </w:rPr>
        <w:sectPr w:rsidR="00B13395" w:rsidRPr="00B13395">
          <w:footerReference w:type="even" r:id="rId19"/>
          <w:footerReference w:type="default" r:id="rId20"/>
          <w:footerReference w:type="first" r:id="rId21"/>
          <w:pgSz w:w="11906" w:h="16838"/>
          <w:pgMar w:top="2268" w:right="1701" w:bottom="1700" w:left="2268" w:header="720" w:footer="850" w:gutter="0"/>
          <w:pgNumType w:fmt="lowerRoman"/>
          <w:cols w:space="720"/>
          <w:docGrid w:linePitch="312" w:charSpace="-6145"/>
        </w:sectPr>
      </w:pPr>
    </w:p>
    <w:p w14:paraId="0191AA4A" w14:textId="77777777" w:rsidR="002011B9" w:rsidRDefault="00920B8C">
      <w:pPr>
        <w:pStyle w:val="Heading1"/>
        <w:numPr>
          <w:ilvl w:val="0"/>
          <w:numId w:val="0"/>
        </w:numPr>
      </w:pPr>
      <w:bookmarkStart w:id="6" w:name="_Toc56525505"/>
      <w:r>
        <w:rPr>
          <w:i/>
          <w:iCs/>
        </w:rPr>
        <w:lastRenderedPageBreak/>
        <w:t>SUMMARY</w:t>
      </w:r>
      <w:bookmarkEnd w:id="6"/>
    </w:p>
    <w:p w14:paraId="18A3BFB1" w14:textId="025AB8DC" w:rsidR="002011B9" w:rsidRPr="007F6D01" w:rsidRDefault="00B13395">
      <w:pPr>
        <w:pStyle w:val="Text"/>
        <w:jc w:val="center"/>
        <w:rPr>
          <w:b/>
          <w:bCs/>
          <w:lang w:val="en-US"/>
        </w:rPr>
      </w:pPr>
      <w:r w:rsidRPr="00B13395">
        <w:rPr>
          <w:b/>
          <w:bCs/>
          <w:i/>
        </w:rPr>
        <w:t>CLASSIFICATION OF COVID-19 CT SCAN BASED ON IMAGE USING CON</w:t>
      </w:r>
      <w:r w:rsidR="007F6D01">
        <w:rPr>
          <w:b/>
          <w:bCs/>
          <w:i/>
        </w:rPr>
        <w:t xml:space="preserve">VOLUTIONAL NEURAL NETWORK </w:t>
      </w:r>
    </w:p>
    <w:p w14:paraId="5CFD96C8" w14:textId="70B79BDA" w:rsidR="002011B9" w:rsidRPr="007F6D01" w:rsidRDefault="007F6D01">
      <w:pPr>
        <w:pStyle w:val="Text"/>
        <w:jc w:val="center"/>
        <w:rPr>
          <w:lang w:val="en-US"/>
        </w:rPr>
      </w:pPr>
      <w:r>
        <w:rPr>
          <w:lang w:val="en-US"/>
        </w:rPr>
        <w:t>Rokhi Iman Sarofi</w:t>
      </w:r>
    </w:p>
    <w:p w14:paraId="078E5A51" w14:textId="77777777" w:rsidR="002011B9" w:rsidRDefault="002011B9">
      <w:pPr>
        <w:pStyle w:val="BodyText"/>
      </w:pPr>
    </w:p>
    <w:p w14:paraId="47A2FB4C" w14:textId="09DF1E62" w:rsidR="007F6D01" w:rsidRPr="007F6D01" w:rsidRDefault="007F6D01" w:rsidP="007F6D01">
      <w:pPr>
        <w:pStyle w:val="TEUnsoed-TextBodyspasi1"/>
        <w:tabs>
          <w:tab w:val="left" w:pos="4889"/>
        </w:tabs>
        <w:rPr>
          <w:i/>
          <w:iCs/>
          <w:lang w:val="en-US"/>
        </w:rPr>
      </w:pPr>
      <w:r w:rsidRPr="007F6D01">
        <w:rPr>
          <w:i/>
          <w:iCs/>
          <w:lang w:val="en-US"/>
        </w:rPr>
        <w:t>Coronavirus Disease 2019 (COVID-19) is an acute respiratory disease caused by a</w:t>
      </w:r>
      <w:r>
        <w:rPr>
          <w:i/>
          <w:iCs/>
          <w:lang w:val="en-US"/>
        </w:rPr>
        <w:t xml:space="preserve"> new type of corona</w:t>
      </w:r>
      <w:r w:rsidRPr="007F6D01">
        <w:rPr>
          <w:i/>
          <w:iCs/>
          <w:lang w:val="en-US"/>
        </w:rPr>
        <w:t>virus and can be transmitted quickly through droplets. This disease has common symptoms including acute respiratory symptoms such as fever, cough and shortness of breath. The first COVID-19 was discovered in December 2019, in Wuhan, China.</w:t>
      </w:r>
    </w:p>
    <w:p w14:paraId="528F6541" w14:textId="77777777" w:rsidR="007F6D01" w:rsidRPr="007F6D01" w:rsidRDefault="007F6D01" w:rsidP="007F6D01">
      <w:pPr>
        <w:pStyle w:val="TEUnsoed-TextBodyspasi1"/>
        <w:tabs>
          <w:tab w:val="left" w:pos="4889"/>
        </w:tabs>
        <w:rPr>
          <w:i/>
          <w:iCs/>
          <w:lang w:val="en-US"/>
        </w:rPr>
      </w:pPr>
      <w:r w:rsidRPr="007F6D01">
        <w:rPr>
          <w:i/>
          <w:iCs/>
          <w:lang w:val="en-US"/>
        </w:rPr>
        <w:t>Until now the process to diagnose and confirm COVID-19 has relied on real-time reverse-transcription-polymerase-chain-reaction (RT-PCR) that detects the presence of SARS-CoV-2. [2] Apart from confirming RT-PCR results, another key diagnostic element that can facilitate identification of COVID-19 is a computed tomography image of the chest (CT-Scan).</w:t>
      </w:r>
    </w:p>
    <w:p w14:paraId="4F9D5A29" w14:textId="77777777" w:rsidR="007F6D01" w:rsidRDefault="007F6D01" w:rsidP="007F6D01">
      <w:pPr>
        <w:pStyle w:val="TEUnsoed-TextBodyspasi1"/>
        <w:tabs>
          <w:tab w:val="left" w:pos="4889"/>
        </w:tabs>
        <w:rPr>
          <w:i/>
          <w:iCs/>
          <w:lang w:val="en-US"/>
        </w:rPr>
      </w:pPr>
      <w:r w:rsidRPr="007F6D01">
        <w:rPr>
          <w:i/>
          <w:iCs/>
          <w:lang w:val="en-US"/>
        </w:rPr>
        <w:t xml:space="preserve">Based on this, the writer wants to design a CT </w:t>
      </w:r>
      <w:proofErr w:type="gramStart"/>
      <w:r w:rsidRPr="007F6D01">
        <w:rPr>
          <w:i/>
          <w:iCs/>
          <w:lang w:val="en-US"/>
        </w:rPr>
        <w:t>Scan</w:t>
      </w:r>
      <w:proofErr w:type="gramEnd"/>
      <w:r w:rsidRPr="007F6D01">
        <w:rPr>
          <w:i/>
          <w:iCs/>
          <w:lang w:val="en-US"/>
        </w:rPr>
        <w:t xml:space="preserve"> classification system for COVID-19 based on images using the convolutional neural network method. There are several CNN architectures used such as VGG16, MobileNet, and InceptionV3, </w:t>
      </w:r>
      <w:proofErr w:type="gramStart"/>
      <w:r w:rsidRPr="007F6D01">
        <w:rPr>
          <w:i/>
          <w:iCs/>
          <w:lang w:val="en-US"/>
        </w:rPr>
        <w:t>then</w:t>
      </w:r>
      <w:proofErr w:type="gramEnd"/>
      <w:r w:rsidRPr="007F6D01">
        <w:rPr>
          <w:i/>
          <w:iCs/>
          <w:lang w:val="en-US"/>
        </w:rPr>
        <w:t xml:space="preserve"> the author will compare the results of each architecture used.</w:t>
      </w:r>
    </w:p>
    <w:p w14:paraId="299554B9" w14:textId="6298B873" w:rsidR="002011B9" w:rsidRDefault="007F6D01" w:rsidP="007F6D01">
      <w:pPr>
        <w:pStyle w:val="TEUnsoed-TextBodyspasi1"/>
        <w:tabs>
          <w:tab w:val="left" w:pos="4889"/>
        </w:tabs>
        <w:rPr>
          <w:i/>
          <w:iCs/>
          <w:lang w:val="en-US"/>
        </w:rPr>
      </w:pPr>
      <w:r>
        <w:rPr>
          <w:i/>
          <w:iCs/>
          <w:lang w:val="en-US"/>
        </w:rPr>
        <w:tab/>
      </w:r>
    </w:p>
    <w:p w14:paraId="60DFFB52" w14:textId="4F10AE65" w:rsidR="002011B9" w:rsidRDefault="00920B8C">
      <w:pPr>
        <w:pStyle w:val="TEUnsoed-TextBodyspasi1"/>
        <w:ind w:firstLine="0"/>
        <w:rPr>
          <w:i/>
          <w:lang w:val="en-US"/>
        </w:rPr>
      </w:pPr>
      <w:proofErr w:type="gramStart"/>
      <w:r>
        <w:rPr>
          <w:i/>
          <w:iCs/>
          <w:lang w:val="en-US"/>
        </w:rPr>
        <w:t>Keywords :</w:t>
      </w:r>
      <w:proofErr w:type="gramEnd"/>
      <w:r>
        <w:rPr>
          <w:i/>
          <w:iCs/>
          <w:lang w:val="en-US"/>
        </w:rPr>
        <w:t xml:space="preserve"> </w:t>
      </w:r>
      <w:r w:rsidR="007F6D01" w:rsidRPr="00B13395">
        <w:rPr>
          <w:i/>
          <w:lang w:val="en-US"/>
        </w:rPr>
        <w:t>COVID-19</w:t>
      </w:r>
      <w:r w:rsidR="007F6D01">
        <w:rPr>
          <w:lang w:val="en-US"/>
        </w:rPr>
        <w:t xml:space="preserve">, </w:t>
      </w:r>
      <w:r w:rsidR="007F6D01" w:rsidRPr="00910A0D">
        <w:rPr>
          <w:i/>
          <w:lang w:val="en-US"/>
        </w:rPr>
        <w:t>real-time reverse-transcription–polymerase-chain-reaction</w:t>
      </w:r>
      <w:r w:rsidR="007F6D01">
        <w:rPr>
          <w:i/>
          <w:lang w:val="en-US"/>
        </w:rPr>
        <w:t>,CT Scan,</w:t>
      </w:r>
      <w:r w:rsidR="007F6D01">
        <w:rPr>
          <w:lang w:val="en-US"/>
        </w:rPr>
        <w:t xml:space="preserve"> </w:t>
      </w:r>
      <w:r w:rsidR="007F6D01">
        <w:rPr>
          <w:i/>
          <w:lang w:val="en-US"/>
        </w:rPr>
        <w:t>CNN</w:t>
      </w:r>
    </w:p>
    <w:p w14:paraId="4DFF2FE8" w14:textId="77777777" w:rsidR="007F6D01" w:rsidRDefault="007F6D01">
      <w:pPr>
        <w:pStyle w:val="TEUnsoed-TextBodyspasi1"/>
        <w:ind w:firstLine="0"/>
        <w:sectPr w:rsidR="007F6D01">
          <w:footerReference w:type="even" r:id="rId22"/>
          <w:footerReference w:type="default" r:id="rId23"/>
          <w:footerReference w:type="first" r:id="rId24"/>
          <w:pgSz w:w="11906" w:h="16838"/>
          <w:pgMar w:top="2268" w:right="1701" w:bottom="1700" w:left="2268" w:header="720" w:footer="850" w:gutter="0"/>
          <w:pgNumType w:fmt="lowerRoman"/>
          <w:cols w:space="720"/>
          <w:docGrid w:linePitch="312" w:charSpace="-6145"/>
        </w:sectPr>
      </w:pPr>
    </w:p>
    <w:p w14:paraId="0BB968E3" w14:textId="77777777" w:rsidR="002011B9" w:rsidRDefault="00920B8C">
      <w:pPr>
        <w:pStyle w:val="Heading1"/>
        <w:numPr>
          <w:ilvl w:val="0"/>
          <w:numId w:val="0"/>
        </w:numPr>
      </w:pPr>
      <w:bookmarkStart w:id="7" w:name="_Toc56525506"/>
      <w:r>
        <w:lastRenderedPageBreak/>
        <w:t>PRAKATA</w:t>
      </w:r>
      <w:bookmarkEnd w:id="7"/>
    </w:p>
    <w:p w14:paraId="6482E222" w14:textId="1B452725" w:rsidR="00906F23" w:rsidRDefault="00906F23" w:rsidP="00906F23">
      <w:pPr>
        <w:pStyle w:val="TEUnsoed-TextBodyspasi1"/>
        <w:rPr>
          <w:b/>
          <w:bCs/>
          <w:lang w:val="en-US"/>
        </w:rPr>
      </w:pPr>
      <w:r>
        <w:t>Puji syukur kehadirat Allah SWT karena atas segala berkah, rahmat, dan</w:t>
      </w:r>
      <w:r>
        <w:br/>
        <w:t xml:space="preserve">hidayah-Nya penulis dapat menyelesaikan </w:t>
      </w:r>
      <w:r>
        <w:rPr>
          <w:lang w:val="en-US"/>
        </w:rPr>
        <w:t>laporan Tugas Akhir</w:t>
      </w:r>
      <w:r>
        <w:t xml:space="preserve"> dengan judul </w:t>
      </w:r>
      <w:r>
        <w:rPr>
          <w:b/>
          <w:bCs/>
        </w:rPr>
        <w:t>“</w:t>
      </w:r>
      <w:r w:rsidR="00730F92">
        <w:rPr>
          <w:b/>
          <w:bCs/>
          <w:lang w:val="en-US"/>
        </w:rPr>
        <w:t>Klasi</w:t>
      </w:r>
      <w:r w:rsidR="0012004F">
        <w:rPr>
          <w:b/>
          <w:bCs/>
          <w:lang w:val="en-US"/>
        </w:rPr>
        <w:t>fikasi CT Scan</w:t>
      </w:r>
      <w:r w:rsidR="00087780">
        <w:rPr>
          <w:b/>
          <w:bCs/>
          <w:lang w:val="en-US"/>
        </w:rPr>
        <w:t xml:space="preserve"> COVID-19</w:t>
      </w:r>
      <w:r w:rsidR="0012004F">
        <w:rPr>
          <w:b/>
          <w:bCs/>
          <w:lang w:val="en-US"/>
        </w:rPr>
        <w:t xml:space="preserve"> Berdasarkan Citra</w:t>
      </w:r>
      <w:r w:rsidR="00372970">
        <w:rPr>
          <w:b/>
          <w:bCs/>
          <w:lang w:val="en-US"/>
        </w:rPr>
        <w:t xml:space="preserve"> dengan </w:t>
      </w:r>
      <w:r w:rsidR="0012004F">
        <w:rPr>
          <w:b/>
          <w:bCs/>
          <w:lang w:val="en-US"/>
        </w:rPr>
        <w:t xml:space="preserve">Menggunakan </w:t>
      </w:r>
      <w:r w:rsidR="00372970">
        <w:rPr>
          <w:b/>
          <w:bCs/>
          <w:lang w:val="en-US"/>
        </w:rPr>
        <w:t>Metode</w:t>
      </w:r>
      <w:r w:rsidR="003C0D7F">
        <w:rPr>
          <w:b/>
          <w:bCs/>
          <w:lang w:val="en-US"/>
        </w:rPr>
        <w:t xml:space="preserve"> Co</w:t>
      </w:r>
      <w:r w:rsidR="0012004F">
        <w:rPr>
          <w:b/>
          <w:bCs/>
          <w:lang w:val="en-US"/>
        </w:rPr>
        <w:t>nvolutional Neural Network</w:t>
      </w:r>
      <w:r>
        <w:rPr>
          <w:b/>
          <w:bCs/>
          <w:lang w:val="en-US"/>
        </w:rPr>
        <w:t>”</w:t>
      </w:r>
      <w:r>
        <w:t xml:space="preserve"> dengan baik dan tepat waktu.</w:t>
      </w:r>
      <w:r>
        <w:rPr>
          <w:lang w:val="en-US"/>
        </w:rPr>
        <w:t xml:space="preserve"> </w:t>
      </w:r>
    </w:p>
    <w:p w14:paraId="0C2A2452" w14:textId="78632671" w:rsidR="00906F23" w:rsidRPr="00467CA3" w:rsidRDefault="00906F23" w:rsidP="00906F23">
      <w:pPr>
        <w:pStyle w:val="TEUnsoed-TextBodyspasi1"/>
        <w:rPr>
          <w:lang w:val="en-US"/>
        </w:rPr>
      </w:pPr>
      <w:r>
        <w:t xml:space="preserve">Laporan </w:t>
      </w:r>
      <w:r w:rsidR="00467CA3">
        <w:rPr>
          <w:lang w:val="en-US"/>
        </w:rPr>
        <w:t xml:space="preserve">Tugas Akhir </w:t>
      </w:r>
      <w:r>
        <w:t>ini disusun sebagai salah satu syarat mata kuliah</w:t>
      </w:r>
      <w:r>
        <w:br/>
      </w:r>
      <w:r w:rsidR="00467CA3">
        <w:rPr>
          <w:lang w:val="en-US"/>
        </w:rPr>
        <w:t>Tugas Akhir</w:t>
      </w:r>
      <w:r>
        <w:t xml:space="preserve"> pada program studi Teknik Elektro</w:t>
      </w:r>
      <w:r w:rsidR="00467CA3">
        <w:rPr>
          <w:lang w:val="en-US"/>
        </w:rPr>
        <w:t xml:space="preserve"> </w:t>
      </w:r>
      <w:r>
        <w:t>- Universitas Jenderal Soedirman</w:t>
      </w:r>
      <w:r>
        <w:br/>
        <w:t>pada tahun 20</w:t>
      </w:r>
      <w:r>
        <w:rPr>
          <w:lang w:val="en-US"/>
        </w:rPr>
        <w:t>20</w:t>
      </w:r>
      <w:r>
        <w:t xml:space="preserve"> yang sedang penulis jalani. Laporan </w:t>
      </w:r>
      <w:r w:rsidR="00467CA3">
        <w:t>Tugas Akhir</w:t>
      </w:r>
      <w:r>
        <w:t xml:space="preserve"> ini dapat</w:t>
      </w:r>
      <w:r>
        <w:br/>
        <w:t>diselesaikan atas dorongan, saran, serta bantuan pemikiran berbagai pihak. Pada</w:t>
      </w:r>
      <w:r>
        <w:br/>
        <w:t>kesempatan ini disampaikan ucapan terima kasih kepada : Kedua orang tua, Ibu</w:t>
      </w:r>
      <w:r>
        <w:br/>
        <w:t>Farida Asriani, S.Si., M.T. selaku Ketua Jurusan Teknik Elektro Unsoed dan dosen</w:t>
      </w:r>
      <w:r>
        <w:br/>
        <w:t xml:space="preserve">pembimbing </w:t>
      </w:r>
      <w:r w:rsidR="00467CA3">
        <w:t>Tugas Akhir</w:t>
      </w:r>
      <w:r>
        <w:t xml:space="preserve">, </w:t>
      </w:r>
      <w:r>
        <w:rPr>
          <w:lang w:val="en-US"/>
        </w:rPr>
        <w:t xml:space="preserve">dan segenap rekan kerja selama </w:t>
      </w:r>
      <w:r w:rsidR="00467CA3">
        <w:rPr>
          <w:lang w:val="en-US"/>
        </w:rPr>
        <w:t>Tugas Akhir</w:t>
      </w:r>
      <w:r>
        <w:rPr>
          <w:lang w:val="en-US"/>
        </w:rPr>
        <w:t xml:space="preserve"> yang </w:t>
      </w:r>
      <w:r>
        <w:t>telah sabar membimbing dan banyak memberikan ilmu, sahabat-sahabat</w:t>
      </w:r>
      <w:r>
        <w:br/>
        <w:t>yang selalu memberikan dukungan, semangat, motivasi, serta doa dan semua</w:t>
      </w:r>
      <w:r>
        <w:br/>
        <w:t xml:space="preserve">pihak yang telah membantu dalam </w:t>
      </w:r>
      <w:r w:rsidR="00467CA3">
        <w:rPr>
          <w:lang w:val="en-US"/>
        </w:rPr>
        <w:t>penelitian.</w:t>
      </w:r>
    </w:p>
    <w:p w14:paraId="47C0274B" w14:textId="79099BC6" w:rsidR="00906F23" w:rsidRDefault="00906F23" w:rsidP="00906F23">
      <w:pPr>
        <w:pStyle w:val="TEUnsoed-TextBodyspasi1"/>
      </w:pPr>
      <w:r>
        <w:t>Akhir kata, Penulis menyadari bahwa masih banyak terdapat kekurangan</w:t>
      </w:r>
      <w:r>
        <w:br/>
        <w:t xml:space="preserve">dalam </w:t>
      </w:r>
      <w:r w:rsidR="00467CA3">
        <w:rPr>
          <w:lang w:val="en-US"/>
        </w:rPr>
        <w:t>l</w:t>
      </w:r>
      <w:r>
        <w:t xml:space="preserve">aporan </w:t>
      </w:r>
      <w:r w:rsidR="00467CA3">
        <w:t>Tugas Akhir</w:t>
      </w:r>
      <w:r>
        <w:t xml:space="preserve"> ini, maka kritik dan saran yang membangun sangat</w:t>
      </w:r>
      <w:r>
        <w:br/>
        <w:t>diharapkan dari berbagai pihak. Akhir kata penulis berharap semoga Laporan ini</w:t>
      </w:r>
      <w:r>
        <w:br/>
        <w:t>dapat bermanfaat bagi semua yang membutuhkannya, terutama bagi yang akan</w:t>
      </w:r>
      <w:r>
        <w:br/>
        <w:t xml:space="preserve">menyusun Laporan </w:t>
      </w:r>
      <w:r w:rsidR="00467CA3">
        <w:t>Tugas Akhir</w:t>
      </w:r>
      <w:r>
        <w:t xml:space="preserve"> terkait pada periode selanjutnya.</w:t>
      </w:r>
    </w:p>
    <w:p w14:paraId="301967BB" w14:textId="77777777" w:rsidR="002011B9" w:rsidRDefault="002011B9">
      <w:pPr>
        <w:pStyle w:val="TEUnsoed-TextBodyspasi1"/>
      </w:pPr>
    </w:p>
    <w:p w14:paraId="59AD4F44" w14:textId="7A1C2292" w:rsidR="002011B9" w:rsidRPr="00467CA3" w:rsidRDefault="00920B8C">
      <w:pPr>
        <w:pStyle w:val="TEUnsoed-TextBodyspasi1"/>
        <w:jc w:val="right"/>
        <w:rPr>
          <w:lang w:val="en-US"/>
        </w:rPr>
      </w:pPr>
      <w:r>
        <w:t xml:space="preserve">Purbalingga, </w:t>
      </w:r>
      <w:r w:rsidR="00467CA3">
        <w:rPr>
          <w:lang w:val="en-US"/>
        </w:rPr>
        <w:t>22</w:t>
      </w:r>
      <w:r>
        <w:t xml:space="preserve"> </w:t>
      </w:r>
      <w:r w:rsidR="00467CA3">
        <w:rPr>
          <w:lang w:val="en-US"/>
        </w:rPr>
        <w:t>Oktober</w:t>
      </w:r>
      <w:r>
        <w:t xml:space="preserve"> 20</w:t>
      </w:r>
      <w:r w:rsidR="00467CA3">
        <w:rPr>
          <w:lang w:val="en-US"/>
        </w:rPr>
        <w:t>20</w:t>
      </w:r>
    </w:p>
    <w:p w14:paraId="68C6D7D7" w14:textId="77777777" w:rsidR="002011B9" w:rsidRDefault="002011B9">
      <w:pPr>
        <w:pStyle w:val="TEUnsoed-TextBodyspasi1"/>
        <w:jc w:val="right"/>
      </w:pPr>
    </w:p>
    <w:p w14:paraId="2F5341C7" w14:textId="77777777" w:rsidR="002011B9" w:rsidRDefault="002011B9">
      <w:pPr>
        <w:pStyle w:val="TEUnsoed-TextBodyspasi1"/>
        <w:jc w:val="right"/>
      </w:pPr>
    </w:p>
    <w:p w14:paraId="280F2DA3" w14:textId="5B07B853" w:rsidR="002011B9" w:rsidRPr="00467CA3" w:rsidRDefault="003C0D7F">
      <w:pPr>
        <w:pStyle w:val="TEUnsoed-TextBodyspasi1"/>
        <w:jc w:val="right"/>
        <w:rPr>
          <w:lang w:val="en-US"/>
        </w:rPr>
      </w:pPr>
      <w:r>
        <w:rPr>
          <w:lang w:val="en-US"/>
        </w:rPr>
        <w:t>Rokhi Iman Sarofi</w:t>
      </w:r>
    </w:p>
    <w:p w14:paraId="69567E7C" w14:textId="77777777" w:rsidR="002011B9" w:rsidRDefault="002011B9">
      <w:pPr>
        <w:pStyle w:val="TEUnsoed-TextBodyspasi1"/>
      </w:pPr>
    </w:p>
    <w:p w14:paraId="363F44B2" w14:textId="77777777" w:rsidR="002011B9" w:rsidRDefault="002011B9">
      <w:pPr>
        <w:sectPr w:rsidR="002011B9">
          <w:footerReference w:type="even" r:id="rId25"/>
          <w:footerReference w:type="default" r:id="rId26"/>
          <w:footerReference w:type="first" r:id="rId27"/>
          <w:pgSz w:w="11906" w:h="16838"/>
          <w:pgMar w:top="2268" w:right="1701" w:bottom="1700" w:left="2268" w:header="720" w:footer="850" w:gutter="0"/>
          <w:pgNumType w:fmt="lowerRoman"/>
          <w:cols w:space="720"/>
          <w:docGrid w:linePitch="312" w:charSpace="-6145"/>
        </w:sectPr>
      </w:pPr>
    </w:p>
    <w:p w14:paraId="343B3EDA" w14:textId="77777777" w:rsidR="002011B9" w:rsidRDefault="00920B8C">
      <w:pPr>
        <w:pStyle w:val="Heading1"/>
        <w:numPr>
          <w:ilvl w:val="0"/>
          <w:numId w:val="0"/>
        </w:numPr>
      </w:pPr>
      <w:bookmarkStart w:id="8" w:name="_Toc56525507"/>
      <w:r>
        <w:lastRenderedPageBreak/>
        <w:t>DAFTAR ISI</w:t>
      </w:r>
      <w:bookmarkEnd w:id="8"/>
    </w:p>
    <w:p w14:paraId="7730B1B6" w14:textId="77777777" w:rsidR="00EC64F4" w:rsidRDefault="00920B8C"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r>
        <w:fldChar w:fldCharType="begin"/>
      </w:r>
      <w:r>
        <w:instrText xml:space="preserve"> TOC \f \o "1-3" \h</w:instrText>
      </w:r>
      <w:r>
        <w:fldChar w:fldCharType="separate"/>
      </w:r>
      <w:hyperlink w:anchor="_Toc56525500" w:history="1">
        <w:r w:rsidR="00EC64F4" w:rsidRPr="00A841C2">
          <w:rPr>
            <w:rStyle w:val="Hyperlink"/>
            <w:noProof/>
          </w:rPr>
          <w:t>HALAMAN JUDUL</w:t>
        </w:r>
        <w:r w:rsidR="00EC64F4">
          <w:rPr>
            <w:noProof/>
          </w:rPr>
          <w:tab/>
        </w:r>
        <w:r w:rsidR="00EC64F4">
          <w:rPr>
            <w:noProof/>
          </w:rPr>
          <w:fldChar w:fldCharType="begin"/>
        </w:r>
        <w:r w:rsidR="00EC64F4">
          <w:rPr>
            <w:noProof/>
          </w:rPr>
          <w:instrText xml:space="preserve"> PAGEREF _Toc56525500 \h </w:instrText>
        </w:r>
        <w:r w:rsidR="00EC64F4">
          <w:rPr>
            <w:noProof/>
          </w:rPr>
        </w:r>
        <w:r w:rsidR="00EC64F4">
          <w:rPr>
            <w:noProof/>
          </w:rPr>
          <w:fldChar w:fldCharType="separate"/>
        </w:r>
        <w:r w:rsidR="00046936">
          <w:rPr>
            <w:noProof/>
          </w:rPr>
          <w:t>i</w:t>
        </w:r>
        <w:r w:rsidR="00EC64F4">
          <w:rPr>
            <w:noProof/>
          </w:rPr>
          <w:fldChar w:fldCharType="end"/>
        </w:r>
      </w:hyperlink>
    </w:p>
    <w:p w14:paraId="221E87B5"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1" w:history="1">
        <w:r w:rsidRPr="00A841C2">
          <w:rPr>
            <w:rStyle w:val="Hyperlink"/>
            <w:noProof/>
          </w:rPr>
          <w:t>HALAMAN PENGESAHAN</w:t>
        </w:r>
        <w:r>
          <w:rPr>
            <w:noProof/>
          </w:rPr>
          <w:tab/>
        </w:r>
        <w:r>
          <w:rPr>
            <w:noProof/>
          </w:rPr>
          <w:fldChar w:fldCharType="begin"/>
        </w:r>
        <w:r>
          <w:rPr>
            <w:noProof/>
          </w:rPr>
          <w:instrText xml:space="preserve"> PAGEREF _Toc56525501 \h </w:instrText>
        </w:r>
        <w:r>
          <w:rPr>
            <w:noProof/>
          </w:rPr>
        </w:r>
        <w:r>
          <w:rPr>
            <w:noProof/>
          </w:rPr>
          <w:fldChar w:fldCharType="separate"/>
        </w:r>
        <w:r w:rsidR="00046936">
          <w:rPr>
            <w:noProof/>
          </w:rPr>
          <w:t>ii</w:t>
        </w:r>
        <w:r>
          <w:rPr>
            <w:noProof/>
          </w:rPr>
          <w:fldChar w:fldCharType="end"/>
        </w:r>
      </w:hyperlink>
    </w:p>
    <w:p w14:paraId="0848F683"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2" w:history="1">
        <w:r w:rsidRPr="00A841C2">
          <w:rPr>
            <w:rStyle w:val="Hyperlink"/>
            <w:noProof/>
          </w:rPr>
          <w:t>HALAMAN PERNYATAAN</w:t>
        </w:r>
        <w:r>
          <w:rPr>
            <w:noProof/>
          </w:rPr>
          <w:tab/>
        </w:r>
        <w:r>
          <w:rPr>
            <w:noProof/>
          </w:rPr>
          <w:fldChar w:fldCharType="begin"/>
        </w:r>
        <w:r>
          <w:rPr>
            <w:noProof/>
          </w:rPr>
          <w:instrText xml:space="preserve"> PAGEREF _Toc56525502 \h </w:instrText>
        </w:r>
        <w:r>
          <w:rPr>
            <w:noProof/>
          </w:rPr>
        </w:r>
        <w:r>
          <w:rPr>
            <w:noProof/>
          </w:rPr>
          <w:fldChar w:fldCharType="separate"/>
        </w:r>
        <w:r w:rsidR="00046936">
          <w:rPr>
            <w:noProof/>
          </w:rPr>
          <w:t>iii</w:t>
        </w:r>
        <w:r>
          <w:rPr>
            <w:noProof/>
          </w:rPr>
          <w:fldChar w:fldCharType="end"/>
        </w:r>
      </w:hyperlink>
    </w:p>
    <w:p w14:paraId="7225A533"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3" w:history="1">
        <w:r w:rsidRPr="00A841C2">
          <w:rPr>
            <w:rStyle w:val="Hyperlink"/>
            <w:noProof/>
          </w:rPr>
          <w:t>HALAMAN MOTTO DAN PERSEMBAHAN</w:t>
        </w:r>
        <w:r>
          <w:rPr>
            <w:noProof/>
          </w:rPr>
          <w:tab/>
        </w:r>
        <w:r>
          <w:rPr>
            <w:noProof/>
          </w:rPr>
          <w:fldChar w:fldCharType="begin"/>
        </w:r>
        <w:r>
          <w:rPr>
            <w:noProof/>
          </w:rPr>
          <w:instrText xml:space="preserve"> PAGEREF _Toc56525503 \h </w:instrText>
        </w:r>
        <w:r>
          <w:rPr>
            <w:noProof/>
          </w:rPr>
        </w:r>
        <w:r>
          <w:rPr>
            <w:noProof/>
          </w:rPr>
          <w:fldChar w:fldCharType="separate"/>
        </w:r>
        <w:r w:rsidR="00046936">
          <w:rPr>
            <w:noProof/>
          </w:rPr>
          <w:t>iv</w:t>
        </w:r>
        <w:r>
          <w:rPr>
            <w:noProof/>
          </w:rPr>
          <w:fldChar w:fldCharType="end"/>
        </w:r>
      </w:hyperlink>
    </w:p>
    <w:p w14:paraId="293F9CC6"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4" w:history="1">
        <w:r w:rsidRPr="00A841C2">
          <w:rPr>
            <w:rStyle w:val="Hyperlink"/>
            <w:noProof/>
          </w:rPr>
          <w:t>RINGKASAN</w:t>
        </w:r>
        <w:r>
          <w:rPr>
            <w:noProof/>
          </w:rPr>
          <w:tab/>
        </w:r>
        <w:r>
          <w:rPr>
            <w:noProof/>
          </w:rPr>
          <w:fldChar w:fldCharType="begin"/>
        </w:r>
        <w:r>
          <w:rPr>
            <w:noProof/>
          </w:rPr>
          <w:instrText xml:space="preserve"> PAGEREF _Toc56525504 \h </w:instrText>
        </w:r>
        <w:r>
          <w:rPr>
            <w:noProof/>
          </w:rPr>
        </w:r>
        <w:r>
          <w:rPr>
            <w:noProof/>
          </w:rPr>
          <w:fldChar w:fldCharType="separate"/>
        </w:r>
        <w:r w:rsidR="00046936">
          <w:rPr>
            <w:noProof/>
          </w:rPr>
          <w:t>v</w:t>
        </w:r>
        <w:r>
          <w:rPr>
            <w:noProof/>
          </w:rPr>
          <w:fldChar w:fldCharType="end"/>
        </w:r>
      </w:hyperlink>
    </w:p>
    <w:p w14:paraId="086E2C87"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5" w:history="1">
        <w:r w:rsidRPr="00A841C2">
          <w:rPr>
            <w:rStyle w:val="Hyperlink"/>
            <w:i/>
            <w:iCs/>
            <w:noProof/>
          </w:rPr>
          <w:t>SUMMARY</w:t>
        </w:r>
        <w:r>
          <w:rPr>
            <w:noProof/>
          </w:rPr>
          <w:tab/>
        </w:r>
        <w:r>
          <w:rPr>
            <w:noProof/>
          </w:rPr>
          <w:fldChar w:fldCharType="begin"/>
        </w:r>
        <w:r>
          <w:rPr>
            <w:noProof/>
          </w:rPr>
          <w:instrText xml:space="preserve"> PAGEREF _Toc56525505 \h </w:instrText>
        </w:r>
        <w:r>
          <w:rPr>
            <w:noProof/>
          </w:rPr>
        </w:r>
        <w:r>
          <w:rPr>
            <w:noProof/>
          </w:rPr>
          <w:fldChar w:fldCharType="separate"/>
        </w:r>
        <w:r w:rsidR="00046936">
          <w:rPr>
            <w:noProof/>
          </w:rPr>
          <w:t>vi</w:t>
        </w:r>
        <w:r>
          <w:rPr>
            <w:noProof/>
          </w:rPr>
          <w:fldChar w:fldCharType="end"/>
        </w:r>
      </w:hyperlink>
    </w:p>
    <w:p w14:paraId="05AEED4C"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6" w:history="1">
        <w:r w:rsidRPr="00A841C2">
          <w:rPr>
            <w:rStyle w:val="Hyperlink"/>
            <w:noProof/>
          </w:rPr>
          <w:t>PRAKATA</w:t>
        </w:r>
        <w:r>
          <w:rPr>
            <w:noProof/>
          </w:rPr>
          <w:tab/>
        </w:r>
        <w:r>
          <w:rPr>
            <w:noProof/>
          </w:rPr>
          <w:fldChar w:fldCharType="begin"/>
        </w:r>
        <w:r>
          <w:rPr>
            <w:noProof/>
          </w:rPr>
          <w:instrText xml:space="preserve"> PAGEREF _Toc56525506 \h </w:instrText>
        </w:r>
        <w:r>
          <w:rPr>
            <w:noProof/>
          </w:rPr>
        </w:r>
        <w:r>
          <w:rPr>
            <w:noProof/>
          </w:rPr>
          <w:fldChar w:fldCharType="separate"/>
        </w:r>
        <w:r w:rsidR="00046936">
          <w:rPr>
            <w:noProof/>
          </w:rPr>
          <w:t>vii</w:t>
        </w:r>
        <w:r>
          <w:rPr>
            <w:noProof/>
          </w:rPr>
          <w:fldChar w:fldCharType="end"/>
        </w:r>
      </w:hyperlink>
    </w:p>
    <w:p w14:paraId="22D21D35"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7" w:history="1">
        <w:r w:rsidRPr="00A841C2">
          <w:rPr>
            <w:rStyle w:val="Hyperlink"/>
            <w:noProof/>
          </w:rPr>
          <w:t>DAFTAR ISI</w:t>
        </w:r>
        <w:r>
          <w:rPr>
            <w:noProof/>
          </w:rPr>
          <w:tab/>
        </w:r>
        <w:r>
          <w:rPr>
            <w:noProof/>
          </w:rPr>
          <w:fldChar w:fldCharType="begin"/>
        </w:r>
        <w:r>
          <w:rPr>
            <w:noProof/>
          </w:rPr>
          <w:instrText xml:space="preserve"> PAGEREF _Toc56525507 \h </w:instrText>
        </w:r>
        <w:r>
          <w:rPr>
            <w:noProof/>
          </w:rPr>
        </w:r>
        <w:r>
          <w:rPr>
            <w:noProof/>
          </w:rPr>
          <w:fldChar w:fldCharType="separate"/>
        </w:r>
        <w:r w:rsidR="00046936">
          <w:rPr>
            <w:noProof/>
          </w:rPr>
          <w:t>viii</w:t>
        </w:r>
        <w:r>
          <w:rPr>
            <w:noProof/>
          </w:rPr>
          <w:fldChar w:fldCharType="end"/>
        </w:r>
      </w:hyperlink>
    </w:p>
    <w:p w14:paraId="71B72E40"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8" w:history="1">
        <w:r w:rsidRPr="00A841C2">
          <w:rPr>
            <w:rStyle w:val="Hyperlink"/>
            <w:noProof/>
          </w:rPr>
          <w:t>DAFTAR TABEL</w:t>
        </w:r>
        <w:r>
          <w:rPr>
            <w:noProof/>
          </w:rPr>
          <w:tab/>
        </w:r>
        <w:r>
          <w:rPr>
            <w:noProof/>
          </w:rPr>
          <w:fldChar w:fldCharType="begin"/>
        </w:r>
        <w:r>
          <w:rPr>
            <w:noProof/>
          </w:rPr>
          <w:instrText xml:space="preserve"> PAGEREF _Toc56525508 \h </w:instrText>
        </w:r>
        <w:r>
          <w:rPr>
            <w:noProof/>
          </w:rPr>
        </w:r>
        <w:r>
          <w:rPr>
            <w:noProof/>
          </w:rPr>
          <w:fldChar w:fldCharType="separate"/>
        </w:r>
        <w:r w:rsidR="00046936">
          <w:rPr>
            <w:noProof/>
          </w:rPr>
          <w:t>x</w:t>
        </w:r>
        <w:r>
          <w:rPr>
            <w:noProof/>
          </w:rPr>
          <w:fldChar w:fldCharType="end"/>
        </w:r>
      </w:hyperlink>
    </w:p>
    <w:p w14:paraId="1B764FB4"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9" w:history="1">
        <w:r w:rsidRPr="00A841C2">
          <w:rPr>
            <w:rStyle w:val="Hyperlink"/>
            <w:noProof/>
          </w:rPr>
          <w:t>DAFTAR GAMBAR</w:t>
        </w:r>
        <w:r>
          <w:rPr>
            <w:noProof/>
          </w:rPr>
          <w:tab/>
        </w:r>
        <w:r>
          <w:rPr>
            <w:noProof/>
          </w:rPr>
          <w:fldChar w:fldCharType="begin"/>
        </w:r>
        <w:r>
          <w:rPr>
            <w:noProof/>
          </w:rPr>
          <w:instrText xml:space="preserve"> PAGEREF _Toc56525509 \h </w:instrText>
        </w:r>
        <w:r>
          <w:rPr>
            <w:noProof/>
          </w:rPr>
        </w:r>
        <w:r>
          <w:rPr>
            <w:noProof/>
          </w:rPr>
          <w:fldChar w:fldCharType="separate"/>
        </w:r>
        <w:r w:rsidR="00046936">
          <w:rPr>
            <w:noProof/>
          </w:rPr>
          <w:t>xi</w:t>
        </w:r>
        <w:r>
          <w:rPr>
            <w:noProof/>
          </w:rPr>
          <w:fldChar w:fldCharType="end"/>
        </w:r>
      </w:hyperlink>
    </w:p>
    <w:p w14:paraId="24DC6902"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10" w:history="1">
        <w:r w:rsidRPr="00A841C2">
          <w:rPr>
            <w:rStyle w:val="Hyperlink"/>
            <w:noProof/>
          </w:rPr>
          <w:t>DAFTAR LAMPIRAN</w:t>
        </w:r>
        <w:r>
          <w:rPr>
            <w:noProof/>
          </w:rPr>
          <w:tab/>
        </w:r>
        <w:r>
          <w:rPr>
            <w:noProof/>
          </w:rPr>
          <w:fldChar w:fldCharType="begin"/>
        </w:r>
        <w:r>
          <w:rPr>
            <w:noProof/>
          </w:rPr>
          <w:instrText xml:space="preserve"> PAGEREF _Toc56525510 \h </w:instrText>
        </w:r>
        <w:r>
          <w:rPr>
            <w:noProof/>
          </w:rPr>
        </w:r>
        <w:r>
          <w:rPr>
            <w:noProof/>
          </w:rPr>
          <w:fldChar w:fldCharType="separate"/>
        </w:r>
        <w:r w:rsidR="00046936">
          <w:rPr>
            <w:noProof/>
          </w:rPr>
          <w:t>xii</w:t>
        </w:r>
        <w:r>
          <w:rPr>
            <w:noProof/>
          </w:rPr>
          <w:fldChar w:fldCharType="end"/>
        </w:r>
      </w:hyperlink>
    </w:p>
    <w:p w14:paraId="36B5498B"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11" w:history="1">
        <w:r w:rsidRPr="00A841C2">
          <w:rPr>
            <w:rStyle w:val="Hyperlink"/>
            <w:noProof/>
          </w:rPr>
          <w:t>DAFTAR ISTILAH DAN SINGKATAN</w:t>
        </w:r>
        <w:r>
          <w:rPr>
            <w:noProof/>
          </w:rPr>
          <w:tab/>
        </w:r>
        <w:r>
          <w:rPr>
            <w:noProof/>
          </w:rPr>
          <w:fldChar w:fldCharType="begin"/>
        </w:r>
        <w:r>
          <w:rPr>
            <w:noProof/>
          </w:rPr>
          <w:instrText xml:space="preserve"> PAGEREF _Toc56525511 \h </w:instrText>
        </w:r>
        <w:r>
          <w:rPr>
            <w:noProof/>
          </w:rPr>
        </w:r>
        <w:r>
          <w:rPr>
            <w:noProof/>
          </w:rPr>
          <w:fldChar w:fldCharType="separate"/>
        </w:r>
        <w:r w:rsidR="00046936">
          <w:rPr>
            <w:noProof/>
          </w:rPr>
          <w:t>xiii</w:t>
        </w:r>
        <w:r>
          <w:rPr>
            <w:noProof/>
          </w:rPr>
          <w:fldChar w:fldCharType="end"/>
        </w:r>
      </w:hyperlink>
    </w:p>
    <w:p w14:paraId="63D32ED6"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12" w:history="1">
        <w:r w:rsidRPr="00A841C2">
          <w:rPr>
            <w:rStyle w:val="Hyperlink"/>
            <w:noProof/>
          </w:rPr>
          <w:t>DAFTAR SIMBOL</w:t>
        </w:r>
        <w:r>
          <w:rPr>
            <w:noProof/>
          </w:rPr>
          <w:tab/>
        </w:r>
        <w:r>
          <w:rPr>
            <w:noProof/>
          </w:rPr>
          <w:fldChar w:fldCharType="begin"/>
        </w:r>
        <w:r>
          <w:rPr>
            <w:noProof/>
          </w:rPr>
          <w:instrText xml:space="preserve"> PAGEREF _Toc56525512 \h </w:instrText>
        </w:r>
        <w:r>
          <w:rPr>
            <w:noProof/>
          </w:rPr>
        </w:r>
        <w:r>
          <w:rPr>
            <w:noProof/>
          </w:rPr>
          <w:fldChar w:fldCharType="separate"/>
        </w:r>
        <w:r w:rsidR="00046936">
          <w:rPr>
            <w:noProof/>
          </w:rPr>
          <w:t>xiv</w:t>
        </w:r>
        <w:r>
          <w:rPr>
            <w:noProof/>
          </w:rPr>
          <w:fldChar w:fldCharType="end"/>
        </w:r>
      </w:hyperlink>
    </w:p>
    <w:p w14:paraId="37B8C3AD"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13" w:history="1">
        <w:r w:rsidRPr="00A841C2">
          <w:rPr>
            <w:rStyle w:val="Hyperlink"/>
            <w:noProof/>
          </w:rPr>
          <w:t>BAB 1 PENDAHULUAN</w:t>
        </w:r>
        <w:r>
          <w:rPr>
            <w:noProof/>
          </w:rPr>
          <w:tab/>
        </w:r>
        <w:r>
          <w:rPr>
            <w:noProof/>
          </w:rPr>
          <w:fldChar w:fldCharType="begin"/>
        </w:r>
        <w:r>
          <w:rPr>
            <w:noProof/>
          </w:rPr>
          <w:instrText xml:space="preserve"> PAGEREF _Toc56525513 \h </w:instrText>
        </w:r>
        <w:r>
          <w:rPr>
            <w:noProof/>
          </w:rPr>
        </w:r>
        <w:r>
          <w:rPr>
            <w:noProof/>
          </w:rPr>
          <w:fldChar w:fldCharType="separate"/>
        </w:r>
        <w:r w:rsidR="00046936">
          <w:rPr>
            <w:noProof/>
          </w:rPr>
          <w:t>15</w:t>
        </w:r>
        <w:r>
          <w:rPr>
            <w:noProof/>
          </w:rPr>
          <w:fldChar w:fldCharType="end"/>
        </w:r>
      </w:hyperlink>
    </w:p>
    <w:p w14:paraId="463787F5"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4" w:history="1">
        <w:r w:rsidRPr="00A841C2">
          <w:rPr>
            <w:rStyle w:val="Hyperlink"/>
            <w:noProof/>
          </w:rPr>
          <w:t>1.1 Latar Belakang</w:t>
        </w:r>
        <w:r>
          <w:rPr>
            <w:noProof/>
          </w:rPr>
          <w:tab/>
        </w:r>
        <w:r>
          <w:rPr>
            <w:noProof/>
          </w:rPr>
          <w:fldChar w:fldCharType="begin"/>
        </w:r>
        <w:r>
          <w:rPr>
            <w:noProof/>
          </w:rPr>
          <w:instrText xml:space="preserve"> PAGEREF _Toc56525514 \h </w:instrText>
        </w:r>
        <w:r>
          <w:rPr>
            <w:noProof/>
          </w:rPr>
        </w:r>
        <w:r>
          <w:rPr>
            <w:noProof/>
          </w:rPr>
          <w:fldChar w:fldCharType="separate"/>
        </w:r>
        <w:r w:rsidR="00046936">
          <w:rPr>
            <w:noProof/>
          </w:rPr>
          <w:t>15</w:t>
        </w:r>
        <w:r>
          <w:rPr>
            <w:noProof/>
          </w:rPr>
          <w:fldChar w:fldCharType="end"/>
        </w:r>
      </w:hyperlink>
    </w:p>
    <w:p w14:paraId="5B67A01D"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5" w:history="1">
        <w:r w:rsidRPr="00A841C2">
          <w:rPr>
            <w:rStyle w:val="Hyperlink"/>
            <w:noProof/>
            <w:lang w:val="en-US"/>
          </w:rPr>
          <w:t>1.2 Rumusan Masalah</w:t>
        </w:r>
        <w:r>
          <w:rPr>
            <w:noProof/>
          </w:rPr>
          <w:tab/>
        </w:r>
        <w:r>
          <w:rPr>
            <w:noProof/>
          </w:rPr>
          <w:fldChar w:fldCharType="begin"/>
        </w:r>
        <w:r>
          <w:rPr>
            <w:noProof/>
          </w:rPr>
          <w:instrText xml:space="preserve"> PAGEREF _Toc56525515 \h </w:instrText>
        </w:r>
        <w:r>
          <w:rPr>
            <w:noProof/>
          </w:rPr>
        </w:r>
        <w:r>
          <w:rPr>
            <w:noProof/>
          </w:rPr>
          <w:fldChar w:fldCharType="separate"/>
        </w:r>
        <w:r w:rsidR="00046936">
          <w:rPr>
            <w:noProof/>
          </w:rPr>
          <w:t>16</w:t>
        </w:r>
        <w:r>
          <w:rPr>
            <w:noProof/>
          </w:rPr>
          <w:fldChar w:fldCharType="end"/>
        </w:r>
      </w:hyperlink>
    </w:p>
    <w:p w14:paraId="317657C5"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6" w:history="1">
        <w:r w:rsidRPr="00A841C2">
          <w:rPr>
            <w:rStyle w:val="Hyperlink"/>
            <w:noProof/>
            <w:lang w:val="en-US"/>
          </w:rPr>
          <w:t>1.3 Batasan Masalah</w:t>
        </w:r>
        <w:r>
          <w:rPr>
            <w:noProof/>
          </w:rPr>
          <w:tab/>
        </w:r>
        <w:r>
          <w:rPr>
            <w:noProof/>
          </w:rPr>
          <w:fldChar w:fldCharType="begin"/>
        </w:r>
        <w:r>
          <w:rPr>
            <w:noProof/>
          </w:rPr>
          <w:instrText xml:space="preserve"> PAGEREF _Toc56525516 \h </w:instrText>
        </w:r>
        <w:r>
          <w:rPr>
            <w:noProof/>
          </w:rPr>
        </w:r>
        <w:r>
          <w:rPr>
            <w:noProof/>
          </w:rPr>
          <w:fldChar w:fldCharType="separate"/>
        </w:r>
        <w:r w:rsidR="00046936">
          <w:rPr>
            <w:noProof/>
          </w:rPr>
          <w:t>17</w:t>
        </w:r>
        <w:r>
          <w:rPr>
            <w:noProof/>
          </w:rPr>
          <w:fldChar w:fldCharType="end"/>
        </w:r>
      </w:hyperlink>
    </w:p>
    <w:p w14:paraId="2411F53D"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7" w:history="1">
        <w:r w:rsidRPr="00A841C2">
          <w:rPr>
            <w:rStyle w:val="Hyperlink"/>
            <w:noProof/>
            <w:lang w:val="en-US"/>
          </w:rPr>
          <w:t>1.4 Tujuan Penelitian</w:t>
        </w:r>
        <w:r>
          <w:rPr>
            <w:noProof/>
          </w:rPr>
          <w:tab/>
        </w:r>
        <w:r>
          <w:rPr>
            <w:noProof/>
          </w:rPr>
          <w:fldChar w:fldCharType="begin"/>
        </w:r>
        <w:r>
          <w:rPr>
            <w:noProof/>
          </w:rPr>
          <w:instrText xml:space="preserve"> PAGEREF _Toc56525517 \h </w:instrText>
        </w:r>
        <w:r>
          <w:rPr>
            <w:noProof/>
          </w:rPr>
        </w:r>
        <w:r>
          <w:rPr>
            <w:noProof/>
          </w:rPr>
          <w:fldChar w:fldCharType="separate"/>
        </w:r>
        <w:r w:rsidR="00046936">
          <w:rPr>
            <w:noProof/>
          </w:rPr>
          <w:t>17</w:t>
        </w:r>
        <w:r>
          <w:rPr>
            <w:noProof/>
          </w:rPr>
          <w:fldChar w:fldCharType="end"/>
        </w:r>
      </w:hyperlink>
    </w:p>
    <w:p w14:paraId="5FF9E260"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8" w:history="1">
        <w:r w:rsidRPr="00A841C2">
          <w:rPr>
            <w:rStyle w:val="Hyperlink"/>
            <w:noProof/>
            <w:lang w:val="en-US"/>
          </w:rPr>
          <w:t>1.5 Manfaat Penelitian</w:t>
        </w:r>
        <w:r>
          <w:rPr>
            <w:noProof/>
          </w:rPr>
          <w:tab/>
        </w:r>
        <w:r>
          <w:rPr>
            <w:noProof/>
          </w:rPr>
          <w:fldChar w:fldCharType="begin"/>
        </w:r>
        <w:r>
          <w:rPr>
            <w:noProof/>
          </w:rPr>
          <w:instrText xml:space="preserve"> PAGEREF _Toc56525518 \h </w:instrText>
        </w:r>
        <w:r>
          <w:rPr>
            <w:noProof/>
          </w:rPr>
        </w:r>
        <w:r>
          <w:rPr>
            <w:noProof/>
          </w:rPr>
          <w:fldChar w:fldCharType="separate"/>
        </w:r>
        <w:r w:rsidR="00046936">
          <w:rPr>
            <w:noProof/>
          </w:rPr>
          <w:t>18</w:t>
        </w:r>
        <w:r>
          <w:rPr>
            <w:noProof/>
          </w:rPr>
          <w:fldChar w:fldCharType="end"/>
        </w:r>
      </w:hyperlink>
    </w:p>
    <w:p w14:paraId="106E6614"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9" w:history="1">
        <w:r w:rsidRPr="00A841C2">
          <w:rPr>
            <w:rStyle w:val="Hyperlink"/>
            <w:noProof/>
            <w:lang w:val="en-US"/>
          </w:rPr>
          <w:t>1.6 Sistematika Penulisan</w:t>
        </w:r>
        <w:r>
          <w:rPr>
            <w:noProof/>
          </w:rPr>
          <w:tab/>
        </w:r>
        <w:r>
          <w:rPr>
            <w:noProof/>
          </w:rPr>
          <w:fldChar w:fldCharType="begin"/>
        </w:r>
        <w:r>
          <w:rPr>
            <w:noProof/>
          </w:rPr>
          <w:instrText xml:space="preserve"> PAGEREF _Toc56525519 \h </w:instrText>
        </w:r>
        <w:r>
          <w:rPr>
            <w:noProof/>
          </w:rPr>
        </w:r>
        <w:r>
          <w:rPr>
            <w:noProof/>
          </w:rPr>
          <w:fldChar w:fldCharType="separate"/>
        </w:r>
        <w:r w:rsidR="00046936">
          <w:rPr>
            <w:noProof/>
          </w:rPr>
          <w:t>18</w:t>
        </w:r>
        <w:r>
          <w:rPr>
            <w:noProof/>
          </w:rPr>
          <w:fldChar w:fldCharType="end"/>
        </w:r>
      </w:hyperlink>
    </w:p>
    <w:p w14:paraId="764EC1A3"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20" w:history="1">
        <w:r w:rsidRPr="00A841C2">
          <w:rPr>
            <w:rStyle w:val="Hyperlink"/>
            <w:noProof/>
          </w:rPr>
          <w:t>BAB 2</w:t>
        </w:r>
        <w:r w:rsidRPr="00A841C2">
          <w:rPr>
            <w:rStyle w:val="Hyperlink"/>
            <w:noProof/>
            <w:lang w:val="en-US"/>
          </w:rPr>
          <w:t xml:space="preserve"> TINJAUAN PUSTAKA</w:t>
        </w:r>
        <w:r>
          <w:rPr>
            <w:noProof/>
          </w:rPr>
          <w:tab/>
        </w:r>
        <w:r>
          <w:rPr>
            <w:noProof/>
          </w:rPr>
          <w:fldChar w:fldCharType="begin"/>
        </w:r>
        <w:r>
          <w:rPr>
            <w:noProof/>
          </w:rPr>
          <w:instrText xml:space="preserve"> PAGEREF _Toc56525520 \h </w:instrText>
        </w:r>
        <w:r>
          <w:rPr>
            <w:noProof/>
          </w:rPr>
        </w:r>
        <w:r>
          <w:rPr>
            <w:noProof/>
          </w:rPr>
          <w:fldChar w:fldCharType="separate"/>
        </w:r>
        <w:r w:rsidR="00046936">
          <w:rPr>
            <w:noProof/>
          </w:rPr>
          <w:t>20</w:t>
        </w:r>
        <w:r>
          <w:rPr>
            <w:noProof/>
          </w:rPr>
          <w:fldChar w:fldCharType="end"/>
        </w:r>
      </w:hyperlink>
    </w:p>
    <w:p w14:paraId="46678925"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21" w:history="1">
        <w:r w:rsidRPr="00A841C2">
          <w:rPr>
            <w:rStyle w:val="Hyperlink"/>
            <w:noProof/>
            <w:lang w:val="en-US"/>
          </w:rPr>
          <w:t>2.1 Penelitian Terdahulu</w:t>
        </w:r>
        <w:r>
          <w:rPr>
            <w:noProof/>
          </w:rPr>
          <w:tab/>
        </w:r>
        <w:r>
          <w:rPr>
            <w:noProof/>
          </w:rPr>
          <w:fldChar w:fldCharType="begin"/>
        </w:r>
        <w:r>
          <w:rPr>
            <w:noProof/>
          </w:rPr>
          <w:instrText xml:space="preserve"> PAGEREF _Toc56525521 \h </w:instrText>
        </w:r>
        <w:r>
          <w:rPr>
            <w:noProof/>
          </w:rPr>
        </w:r>
        <w:r>
          <w:rPr>
            <w:noProof/>
          </w:rPr>
          <w:fldChar w:fldCharType="separate"/>
        </w:r>
        <w:r w:rsidR="00046936">
          <w:rPr>
            <w:noProof/>
          </w:rPr>
          <w:t>20</w:t>
        </w:r>
        <w:r>
          <w:rPr>
            <w:noProof/>
          </w:rPr>
          <w:fldChar w:fldCharType="end"/>
        </w:r>
      </w:hyperlink>
    </w:p>
    <w:p w14:paraId="0D051EBF"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22" w:history="1">
        <w:r w:rsidRPr="00A841C2">
          <w:rPr>
            <w:rStyle w:val="Hyperlink"/>
            <w:noProof/>
            <w:lang w:val="en-US"/>
          </w:rPr>
          <w:t>2.2 Pengolahan Citra</w:t>
        </w:r>
        <w:r>
          <w:rPr>
            <w:noProof/>
          </w:rPr>
          <w:tab/>
        </w:r>
        <w:r>
          <w:rPr>
            <w:noProof/>
          </w:rPr>
          <w:fldChar w:fldCharType="begin"/>
        </w:r>
        <w:r>
          <w:rPr>
            <w:noProof/>
          </w:rPr>
          <w:instrText xml:space="preserve"> PAGEREF _Toc56525522 \h </w:instrText>
        </w:r>
        <w:r>
          <w:rPr>
            <w:noProof/>
          </w:rPr>
        </w:r>
        <w:r>
          <w:rPr>
            <w:noProof/>
          </w:rPr>
          <w:fldChar w:fldCharType="separate"/>
        </w:r>
        <w:r w:rsidR="00046936">
          <w:rPr>
            <w:noProof/>
          </w:rPr>
          <w:t>21</w:t>
        </w:r>
        <w:r>
          <w:rPr>
            <w:noProof/>
          </w:rPr>
          <w:fldChar w:fldCharType="end"/>
        </w:r>
      </w:hyperlink>
    </w:p>
    <w:p w14:paraId="187931BF"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23" w:history="1">
        <w:r w:rsidRPr="00A841C2">
          <w:rPr>
            <w:rStyle w:val="Hyperlink"/>
            <w:i/>
            <w:noProof/>
            <w:lang w:val="en-US"/>
          </w:rPr>
          <w:t>2.3 Deep Learning</w:t>
        </w:r>
        <w:r>
          <w:rPr>
            <w:noProof/>
          </w:rPr>
          <w:tab/>
        </w:r>
        <w:r>
          <w:rPr>
            <w:noProof/>
          </w:rPr>
          <w:fldChar w:fldCharType="begin"/>
        </w:r>
        <w:r>
          <w:rPr>
            <w:noProof/>
          </w:rPr>
          <w:instrText xml:space="preserve"> PAGEREF _Toc56525523 \h </w:instrText>
        </w:r>
        <w:r>
          <w:rPr>
            <w:noProof/>
          </w:rPr>
        </w:r>
        <w:r>
          <w:rPr>
            <w:noProof/>
          </w:rPr>
          <w:fldChar w:fldCharType="separate"/>
        </w:r>
        <w:r w:rsidR="00046936">
          <w:rPr>
            <w:noProof/>
          </w:rPr>
          <w:t>21</w:t>
        </w:r>
        <w:r>
          <w:rPr>
            <w:noProof/>
          </w:rPr>
          <w:fldChar w:fldCharType="end"/>
        </w:r>
      </w:hyperlink>
    </w:p>
    <w:p w14:paraId="7C76343D"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24" w:history="1">
        <w:r w:rsidRPr="00A841C2">
          <w:rPr>
            <w:rStyle w:val="Hyperlink"/>
            <w:i/>
            <w:noProof/>
            <w:lang w:val="en-US"/>
          </w:rPr>
          <w:t>2.4 Convolutional Neural Network</w:t>
        </w:r>
        <w:r>
          <w:rPr>
            <w:noProof/>
          </w:rPr>
          <w:tab/>
        </w:r>
        <w:r>
          <w:rPr>
            <w:noProof/>
          </w:rPr>
          <w:fldChar w:fldCharType="begin"/>
        </w:r>
        <w:r>
          <w:rPr>
            <w:noProof/>
          </w:rPr>
          <w:instrText xml:space="preserve"> PAGEREF _Toc56525524 \h </w:instrText>
        </w:r>
        <w:r>
          <w:rPr>
            <w:noProof/>
          </w:rPr>
        </w:r>
        <w:r>
          <w:rPr>
            <w:noProof/>
          </w:rPr>
          <w:fldChar w:fldCharType="separate"/>
        </w:r>
        <w:r w:rsidR="00046936">
          <w:rPr>
            <w:noProof/>
          </w:rPr>
          <w:t>23</w:t>
        </w:r>
        <w:r>
          <w:rPr>
            <w:noProof/>
          </w:rPr>
          <w:fldChar w:fldCharType="end"/>
        </w:r>
      </w:hyperlink>
    </w:p>
    <w:p w14:paraId="5DBF0FC7"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5" w:history="1">
        <w:r w:rsidRPr="00A841C2">
          <w:rPr>
            <w:rStyle w:val="Hyperlink"/>
            <w:i/>
            <w:iCs/>
            <w:noProof/>
            <w:lang w:val="en-US"/>
          </w:rPr>
          <w:t>2.4.1 Input Layer</w:t>
        </w:r>
        <w:r>
          <w:rPr>
            <w:noProof/>
          </w:rPr>
          <w:tab/>
        </w:r>
        <w:r>
          <w:rPr>
            <w:noProof/>
          </w:rPr>
          <w:fldChar w:fldCharType="begin"/>
        </w:r>
        <w:r>
          <w:rPr>
            <w:noProof/>
          </w:rPr>
          <w:instrText xml:space="preserve"> PAGEREF _Toc56525525 \h </w:instrText>
        </w:r>
        <w:r>
          <w:rPr>
            <w:noProof/>
          </w:rPr>
        </w:r>
        <w:r>
          <w:rPr>
            <w:noProof/>
          </w:rPr>
          <w:fldChar w:fldCharType="separate"/>
        </w:r>
        <w:r w:rsidR="00046936">
          <w:rPr>
            <w:noProof/>
          </w:rPr>
          <w:t>24</w:t>
        </w:r>
        <w:r>
          <w:rPr>
            <w:noProof/>
          </w:rPr>
          <w:fldChar w:fldCharType="end"/>
        </w:r>
      </w:hyperlink>
    </w:p>
    <w:p w14:paraId="05CD3CA8"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6" w:history="1">
        <w:r w:rsidRPr="00A841C2">
          <w:rPr>
            <w:rStyle w:val="Hyperlink"/>
            <w:i/>
            <w:noProof/>
            <w:lang w:val="en-US"/>
          </w:rPr>
          <w:t>2.4.2 Convolutional Layer</w:t>
        </w:r>
        <w:r>
          <w:rPr>
            <w:noProof/>
          </w:rPr>
          <w:tab/>
        </w:r>
        <w:r>
          <w:rPr>
            <w:noProof/>
          </w:rPr>
          <w:fldChar w:fldCharType="begin"/>
        </w:r>
        <w:r>
          <w:rPr>
            <w:noProof/>
          </w:rPr>
          <w:instrText xml:space="preserve"> PAGEREF _Toc56525526 \h </w:instrText>
        </w:r>
        <w:r>
          <w:rPr>
            <w:noProof/>
          </w:rPr>
        </w:r>
        <w:r>
          <w:rPr>
            <w:noProof/>
          </w:rPr>
          <w:fldChar w:fldCharType="separate"/>
        </w:r>
        <w:r w:rsidR="00046936">
          <w:rPr>
            <w:noProof/>
          </w:rPr>
          <w:t>24</w:t>
        </w:r>
        <w:r>
          <w:rPr>
            <w:noProof/>
          </w:rPr>
          <w:fldChar w:fldCharType="end"/>
        </w:r>
      </w:hyperlink>
    </w:p>
    <w:p w14:paraId="2D9CBA12"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7" w:history="1">
        <w:r w:rsidRPr="00A841C2">
          <w:rPr>
            <w:rStyle w:val="Hyperlink"/>
            <w:i/>
            <w:noProof/>
            <w:lang w:val="en-US"/>
          </w:rPr>
          <w:t>2.4.3 Activation Layer</w:t>
        </w:r>
        <w:r>
          <w:rPr>
            <w:noProof/>
          </w:rPr>
          <w:tab/>
        </w:r>
        <w:r>
          <w:rPr>
            <w:noProof/>
          </w:rPr>
          <w:fldChar w:fldCharType="begin"/>
        </w:r>
        <w:r>
          <w:rPr>
            <w:noProof/>
          </w:rPr>
          <w:instrText xml:space="preserve"> PAGEREF _Toc56525527 \h </w:instrText>
        </w:r>
        <w:r>
          <w:rPr>
            <w:noProof/>
          </w:rPr>
        </w:r>
        <w:r>
          <w:rPr>
            <w:noProof/>
          </w:rPr>
          <w:fldChar w:fldCharType="separate"/>
        </w:r>
        <w:r w:rsidR="00046936">
          <w:rPr>
            <w:noProof/>
          </w:rPr>
          <w:t>25</w:t>
        </w:r>
        <w:r>
          <w:rPr>
            <w:noProof/>
          </w:rPr>
          <w:fldChar w:fldCharType="end"/>
        </w:r>
      </w:hyperlink>
    </w:p>
    <w:p w14:paraId="709B117D"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8" w:history="1">
        <w:r w:rsidRPr="00A841C2">
          <w:rPr>
            <w:rStyle w:val="Hyperlink"/>
            <w:i/>
            <w:noProof/>
            <w:lang w:val="en-US"/>
          </w:rPr>
          <w:t>2.4.4 Pooling Layer</w:t>
        </w:r>
        <w:r>
          <w:rPr>
            <w:noProof/>
          </w:rPr>
          <w:tab/>
        </w:r>
        <w:r>
          <w:rPr>
            <w:noProof/>
          </w:rPr>
          <w:fldChar w:fldCharType="begin"/>
        </w:r>
        <w:r>
          <w:rPr>
            <w:noProof/>
          </w:rPr>
          <w:instrText xml:space="preserve"> PAGEREF _Toc56525528 \h </w:instrText>
        </w:r>
        <w:r>
          <w:rPr>
            <w:noProof/>
          </w:rPr>
        </w:r>
        <w:r>
          <w:rPr>
            <w:noProof/>
          </w:rPr>
          <w:fldChar w:fldCharType="separate"/>
        </w:r>
        <w:r w:rsidR="00046936">
          <w:rPr>
            <w:noProof/>
          </w:rPr>
          <w:t>26</w:t>
        </w:r>
        <w:r>
          <w:rPr>
            <w:noProof/>
          </w:rPr>
          <w:fldChar w:fldCharType="end"/>
        </w:r>
      </w:hyperlink>
    </w:p>
    <w:p w14:paraId="07FAD728"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9" w:history="1">
        <w:r w:rsidRPr="00A841C2">
          <w:rPr>
            <w:rStyle w:val="Hyperlink"/>
            <w:i/>
            <w:noProof/>
            <w:lang w:val="en-US"/>
          </w:rPr>
          <w:t>2.4.5 Fully Connected Layer</w:t>
        </w:r>
        <w:r>
          <w:rPr>
            <w:noProof/>
          </w:rPr>
          <w:tab/>
        </w:r>
        <w:r>
          <w:rPr>
            <w:noProof/>
          </w:rPr>
          <w:fldChar w:fldCharType="begin"/>
        </w:r>
        <w:r>
          <w:rPr>
            <w:noProof/>
          </w:rPr>
          <w:instrText xml:space="preserve"> PAGEREF _Toc56525529 \h </w:instrText>
        </w:r>
        <w:r>
          <w:rPr>
            <w:noProof/>
          </w:rPr>
        </w:r>
        <w:r>
          <w:rPr>
            <w:noProof/>
          </w:rPr>
          <w:fldChar w:fldCharType="separate"/>
        </w:r>
        <w:r w:rsidR="00046936">
          <w:rPr>
            <w:noProof/>
          </w:rPr>
          <w:t>27</w:t>
        </w:r>
        <w:r>
          <w:rPr>
            <w:noProof/>
          </w:rPr>
          <w:fldChar w:fldCharType="end"/>
        </w:r>
      </w:hyperlink>
    </w:p>
    <w:p w14:paraId="3D1CDED7"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0" w:history="1">
        <w:r w:rsidRPr="00A841C2">
          <w:rPr>
            <w:rStyle w:val="Hyperlink"/>
            <w:iCs/>
            <w:noProof/>
            <w:lang w:val="en-US"/>
          </w:rPr>
          <w:t>2.5 Arsitektur CNN</w:t>
        </w:r>
        <w:r>
          <w:rPr>
            <w:noProof/>
          </w:rPr>
          <w:tab/>
        </w:r>
        <w:r>
          <w:rPr>
            <w:noProof/>
          </w:rPr>
          <w:fldChar w:fldCharType="begin"/>
        </w:r>
        <w:r>
          <w:rPr>
            <w:noProof/>
          </w:rPr>
          <w:instrText xml:space="preserve"> PAGEREF _Toc56525530 \h </w:instrText>
        </w:r>
        <w:r>
          <w:rPr>
            <w:noProof/>
          </w:rPr>
        </w:r>
        <w:r>
          <w:rPr>
            <w:noProof/>
          </w:rPr>
          <w:fldChar w:fldCharType="separate"/>
        </w:r>
        <w:r w:rsidR="00046936">
          <w:rPr>
            <w:noProof/>
          </w:rPr>
          <w:t>28</w:t>
        </w:r>
        <w:r>
          <w:rPr>
            <w:noProof/>
          </w:rPr>
          <w:fldChar w:fldCharType="end"/>
        </w:r>
      </w:hyperlink>
    </w:p>
    <w:p w14:paraId="179DB89F"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31" w:history="1">
        <w:r w:rsidRPr="00A841C2">
          <w:rPr>
            <w:rStyle w:val="Hyperlink"/>
            <w:noProof/>
            <w:lang w:val="en-US"/>
          </w:rPr>
          <w:t xml:space="preserve">2.5.1 Arsitektur </w:t>
        </w:r>
        <w:r w:rsidRPr="00A841C2">
          <w:rPr>
            <w:rStyle w:val="Hyperlink"/>
            <w:i/>
            <w:noProof/>
            <w:lang w:val="en-US"/>
          </w:rPr>
          <w:t>MobileNet</w:t>
        </w:r>
        <w:r>
          <w:rPr>
            <w:noProof/>
          </w:rPr>
          <w:tab/>
        </w:r>
        <w:r>
          <w:rPr>
            <w:noProof/>
          </w:rPr>
          <w:fldChar w:fldCharType="begin"/>
        </w:r>
        <w:r>
          <w:rPr>
            <w:noProof/>
          </w:rPr>
          <w:instrText xml:space="preserve"> PAGEREF _Toc56525531 \h </w:instrText>
        </w:r>
        <w:r>
          <w:rPr>
            <w:noProof/>
          </w:rPr>
        </w:r>
        <w:r>
          <w:rPr>
            <w:noProof/>
          </w:rPr>
          <w:fldChar w:fldCharType="separate"/>
        </w:r>
        <w:r w:rsidR="00046936">
          <w:rPr>
            <w:noProof/>
          </w:rPr>
          <w:t>28</w:t>
        </w:r>
        <w:r>
          <w:rPr>
            <w:noProof/>
          </w:rPr>
          <w:fldChar w:fldCharType="end"/>
        </w:r>
      </w:hyperlink>
    </w:p>
    <w:p w14:paraId="18C06F6D"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32" w:history="1">
        <w:r w:rsidRPr="00A841C2">
          <w:rPr>
            <w:rStyle w:val="Hyperlink"/>
            <w:noProof/>
            <w:lang w:val="en-US"/>
          </w:rPr>
          <w:t xml:space="preserve">2.5.2 Arsitektur </w:t>
        </w:r>
        <w:r w:rsidRPr="00A841C2">
          <w:rPr>
            <w:rStyle w:val="Hyperlink"/>
            <w:i/>
            <w:noProof/>
            <w:lang w:val="en-US"/>
          </w:rPr>
          <w:t>InceptionV3</w:t>
        </w:r>
        <w:r>
          <w:rPr>
            <w:noProof/>
          </w:rPr>
          <w:tab/>
        </w:r>
        <w:r>
          <w:rPr>
            <w:noProof/>
          </w:rPr>
          <w:fldChar w:fldCharType="begin"/>
        </w:r>
        <w:r>
          <w:rPr>
            <w:noProof/>
          </w:rPr>
          <w:instrText xml:space="preserve"> PAGEREF _Toc56525532 \h </w:instrText>
        </w:r>
        <w:r>
          <w:rPr>
            <w:noProof/>
          </w:rPr>
        </w:r>
        <w:r>
          <w:rPr>
            <w:noProof/>
          </w:rPr>
          <w:fldChar w:fldCharType="separate"/>
        </w:r>
        <w:r w:rsidR="00046936">
          <w:rPr>
            <w:noProof/>
          </w:rPr>
          <w:t>31</w:t>
        </w:r>
        <w:r>
          <w:rPr>
            <w:noProof/>
          </w:rPr>
          <w:fldChar w:fldCharType="end"/>
        </w:r>
      </w:hyperlink>
    </w:p>
    <w:p w14:paraId="297F5CE6"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33" w:history="1">
        <w:r w:rsidRPr="00A841C2">
          <w:rPr>
            <w:rStyle w:val="Hyperlink"/>
            <w:noProof/>
            <w:lang w:val="en-US"/>
          </w:rPr>
          <w:t xml:space="preserve">2.5.3 Arsitektur </w:t>
        </w:r>
        <w:r w:rsidRPr="00A841C2">
          <w:rPr>
            <w:rStyle w:val="Hyperlink"/>
            <w:i/>
            <w:noProof/>
            <w:lang w:val="en-US"/>
          </w:rPr>
          <w:t>VGG16</w:t>
        </w:r>
        <w:r>
          <w:rPr>
            <w:noProof/>
          </w:rPr>
          <w:tab/>
        </w:r>
        <w:r>
          <w:rPr>
            <w:noProof/>
          </w:rPr>
          <w:fldChar w:fldCharType="begin"/>
        </w:r>
        <w:r>
          <w:rPr>
            <w:noProof/>
          </w:rPr>
          <w:instrText xml:space="preserve"> PAGEREF _Toc56525533 \h </w:instrText>
        </w:r>
        <w:r>
          <w:rPr>
            <w:noProof/>
          </w:rPr>
        </w:r>
        <w:r>
          <w:rPr>
            <w:noProof/>
          </w:rPr>
          <w:fldChar w:fldCharType="separate"/>
        </w:r>
        <w:r w:rsidR="00046936">
          <w:rPr>
            <w:noProof/>
          </w:rPr>
          <w:t>32</w:t>
        </w:r>
        <w:r>
          <w:rPr>
            <w:noProof/>
          </w:rPr>
          <w:fldChar w:fldCharType="end"/>
        </w:r>
      </w:hyperlink>
    </w:p>
    <w:p w14:paraId="161BB528"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4" w:history="1">
        <w:r w:rsidRPr="00A841C2">
          <w:rPr>
            <w:rStyle w:val="Hyperlink"/>
            <w:i/>
            <w:noProof/>
            <w:lang w:val="en-US"/>
          </w:rPr>
          <w:t>2.6 Google Colaboratory</w:t>
        </w:r>
        <w:r>
          <w:rPr>
            <w:noProof/>
          </w:rPr>
          <w:tab/>
        </w:r>
        <w:r>
          <w:rPr>
            <w:noProof/>
          </w:rPr>
          <w:fldChar w:fldCharType="begin"/>
        </w:r>
        <w:r>
          <w:rPr>
            <w:noProof/>
          </w:rPr>
          <w:instrText xml:space="preserve"> PAGEREF _Toc56525534 \h </w:instrText>
        </w:r>
        <w:r>
          <w:rPr>
            <w:noProof/>
          </w:rPr>
        </w:r>
        <w:r>
          <w:rPr>
            <w:noProof/>
          </w:rPr>
          <w:fldChar w:fldCharType="separate"/>
        </w:r>
        <w:r w:rsidR="00046936">
          <w:rPr>
            <w:noProof/>
          </w:rPr>
          <w:t>34</w:t>
        </w:r>
        <w:r>
          <w:rPr>
            <w:noProof/>
          </w:rPr>
          <w:fldChar w:fldCharType="end"/>
        </w:r>
      </w:hyperlink>
    </w:p>
    <w:p w14:paraId="40016B97"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5" w:history="1">
        <w:r w:rsidRPr="00A841C2">
          <w:rPr>
            <w:rStyle w:val="Hyperlink"/>
            <w:i/>
            <w:noProof/>
            <w:lang w:val="en-US"/>
          </w:rPr>
          <w:t>2.7 Framework Keras dan Tensorflow</w:t>
        </w:r>
        <w:r>
          <w:rPr>
            <w:noProof/>
          </w:rPr>
          <w:tab/>
        </w:r>
        <w:r>
          <w:rPr>
            <w:noProof/>
          </w:rPr>
          <w:fldChar w:fldCharType="begin"/>
        </w:r>
        <w:r>
          <w:rPr>
            <w:noProof/>
          </w:rPr>
          <w:instrText xml:space="preserve"> PAGEREF _Toc56525535 \h </w:instrText>
        </w:r>
        <w:r>
          <w:rPr>
            <w:noProof/>
          </w:rPr>
        </w:r>
        <w:r>
          <w:rPr>
            <w:noProof/>
          </w:rPr>
          <w:fldChar w:fldCharType="separate"/>
        </w:r>
        <w:r w:rsidR="00046936">
          <w:rPr>
            <w:noProof/>
          </w:rPr>
          <w:t>35</w:t>
        </w:r>
        <w:r>
          <w:rPr>
            <w:noProof/>
          </w:rPr>
          <w:fldChar w:fldCharType="end"/>
        </w:r>
      </w:hyperlink>
    </w:p>
    <w:p w14:paraId="11895234"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6" w:history="1">
        <w:r w:rsidRPr="00A841C2">
          <w:rPr>
            <w:rStyle w:val="Hyperlink"/>
            <w:i/>
            <w:noProof/>
            <w:lang w:val="en-US"/>
          </w:rPr>
          <w:t>2.8 CT Scan</w:t>
        </w:r>
        <w:r>
          <w:rPr>
            <w:noProof/>
          </w:rPr>
          <w:tab/>
        </w:r>
        <w:r>
          <w:rPr>
            <w:noProof/>
          </w:rPr>
          <w:fldChar w:fldCharType="begin"/>
        </w:r>
        <w:r>
          <w:rPr>
            <w:noProof/>
          </w:rPr>
          <w:instrText xml:space="preserve"> PAGEREF _Toc56525536 \h </w:instrText>
        </w:r>
        <w:r>
          <w:rPr>
            <w:noProof/>
          </w:rPr>
        </w:r>
        <w:r>
          <w:rPr>
            <w:noProof/>
          </w:rPr>
          <w:fldChar w:fldCharType="separate"/>
        </w:r>
        <w:r w:rsidR="00046936">
          <w:rPr>
            <w:noProof/>
          </w:rPr>
          <w:t>37</w:t>
        </w:r>
        <w:r>
          <w:rPr>
            <w:noProof/>
          </w:rPr>
          <w:fldChar w:fldCharType="end"/>
        </w:r>
      </w:hyperlink>
    </w:p>
    <w:p w14:paraId="5C236044"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7" w:history="1">
        <w:r w:rsidRPr="00A841C2">
          <w:rPr>
            <w:rStyle w:val="Hyperlink"/>
            <w:i/>
            <w:noProof/>
            <w:lang w:val="en-US"/>
          </w:rPr>
          <w:t>2.9 Coronavirus Disease 2019 (Covid-19)</w:t>
        </w:r>
        <w:r>
          <w:rPr>
            <w:noProof/>
          </w:rPr>
          <w:tab/>
        </w:r>
        <w:r>
          <w:rPr>
            <w:noProof/>
          </w:rPr>
          <w:fldChar w:fldCharType="begin"/>
        </w:r>
        <w:r>
          <w:rPr>
            <w:noProof/>
          </w:rPr>
          <w:instrText xml:space="preserve"> PAGEREF _Toc56525537 \h </w:instrText>
        </w:r>
        <w:r>
          <w:rPr>
            <w:noProof/>
          </w:rPr>
        </w:r>
        <w:r>
          <w:rPr>
            <w:noProof/>
          </w:rPr>
          <w:fldChar w:fldCharType="separate"/>
        </w:r>
        <w:r w:rsidR="00046936">
          <w:rPr>
            <w:noProof/>
          </w:rPr>
          <w:t>38</w:t>
        </w:r>
        <w:r>
          <w:rPr>
            <w:noProof/>
          </w:rPr>
          <w:fldChar w:fldCharType="end"/>
        </w:r>
      </w:hyperlink>
    </w:p>
    <w:p w14:paraId="54310690"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38" w:history="1">
        <w:r w:rsidRPr="00A841C2">
          <w:rPr>
            <w:rStyle w:val="Hyperlink"/>
            <w:noProof/>
          </w:rPr>
          <w:t>BAB 3</w:t>
        </w:r>
        <w:r w:rsidRPr="00A841C2">
          <w:rPr>
            <w:rStyle w:val="Hyperlink"/>
            <w:noProof/>
            <w:lang w:val="en-US"/>
          </w:rPr>
          <w:t xml:space="preserve"> METODE PENELITIAN</w:t>
        </w:r>
        <w:r>
          <w:rPr>
            <w:noProof/>
          </w:rPr>
          <w:tab/>
        </w:r>
        <w:r>
          <w:rPr>
            <w:noProof/>
          </w:rPr>
          <w:fldChar w:fldCharType="begin"/>
        </w:r>
        <w:r>
          <w:rPr>
            <w:noProof/>
          </w:rPr>
          <w:instrText xml:space="preserve"> PAGEREF _Toc56525538 \h </w:instrText>
        </w:r>
        <w:r>
          <w:rPr>
            <w:noProof/>
          </w:rPr>
        </w:r>
        <w:r>
          <w:rPr>
            <w:noProof/>
          </w:rPr>
          <w:fldChar w:fldCharType="separate"/>
        </w:r>
        <w:r w:rsidR="00046936">
          <w:rPr>
            <w:noProof/>
          </w:rPr>
          <w:t>40</w:t>
        </w:r>
        <w:r>
          <w:rPr>
            <w:noProof/>
          </w:rPr>
          <w:fldChar w:fldCharType="end"/>
        </w:r>
      </w:hyperlink>
    </w:p>
    <w:p w14:paraId="77D5B7CC"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9" w:history="1">
        <w:r w:rsidRPr="00A841C2">
          <w:rPr>
            <w:rStyle w:val="Hyperlink"/>
            <w:noProof/>
          </w:rPr>
          <w:t>3.1</w:t>
        </w:r>
        <w:r w:rsidRPr="00A841C2">
          <w:rPr>
            <w:rStyle w:val="Hyperlink"/>
            <w:noProof/>
            <w:lang w:val="en-US"/>
          </w:rPr>
          <w:t xml:space="preserve"> Waktu dan Tempat</w:t>
        </w:r>
        <w:r>
          <w:rPr>
            <w:noProof/>
          </w:rPr>
          <w:tab/>
        </w:r>
        <w:r>
          <w:rPr>
            <w:noProof/>
          </w:rPr>
          <w:fldChar w:fldCharType="begin"/>
        </w:r>
        <w:r>
          <w:rPr>
            <w:noProof/>
          </w:rPr>
          <w:instrText xml:space="preserve"> PAGEREF _Toc56525539 \h </w:instrText>
        </w:r>
        <w:r>
          <w:rPr>
            <w:noProof/>
          </w:rPr>
        </w:r>
        <w:r>
          <w:rPr>
            <w:noProof/>
          </w:rPr>
          <w:fldChar w:fldCharType="separate"/>
        </w:r>
        <w:r w:rsidR="00046936">
          <w:rPr>
            <w:noProof/>
          </w:rPr>
          <w:t>40</w:t>
        </w:r>
        <w:r>
          <w:rPr>
            <w:noProof/>
          </w:rPr>
          <w:fldChar w:fldCharType="end"/>
        </w:r>
      </w:hyperlink>
    </w:p>
    <w:p w14:paraId="5CF9061E"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40" w:history="1">
        <w:r w:rsidRPr="00A841C2">
          <w:rPr>
            <w:rStyle w:val="Hyperlink"/>
            <w:noProof/>
          </w:rPr>
          <w:t>3.2</w:t>
        </w:r>
        <w:r w:rsidRPr="00A841C2">
          <w:rPr>
            <w:rStyle w:val="Hyperlink"/>
            <w:noProof/>
            <w:lang w:val="en-US"/>
          </w:rPr>
          <w:t xml:space="preserve"> Alat da</w:t>
        </w:r>
        <w:bookmarkStart w:id="9" w:name="_GoBack"/>
        <w:bookmarkEnd w:id="9"/>
        <w:r w:rsidRPr="00A841C2">
          <w:rPr>
            <w:rStyle w:val="Hyperlink"/>
            <w:noProof/>
            <w:lang w:val="en-US"/>
          </w:rPr>
          <w:t>n Bahan</w:t>
        </w:r>
        <w:r>
          <w:rPr>
            <w:noProof/>
          </w:rPr>
          <w:tab/>
        </w:r>
        <w:r>
          <w:rPr>
            <w:noProof/>
          </w:rPr>
          <w:fldChar w:fldCharType="begin"/>
        </w:r>
        <w:r>
          <w:rPr>
            <w:noProof/>
          </w:rPr>
          <w:instrText xml:space="preserve"> PAGEREF _Toc56525540 \h </w:instrText>
        </w:r>
        <w:r>
          <w:rPr>
            <w:noProof/>
          </w:rPr>
        </w:r>
        <w:r>
          <w:rPr>
            <w:noProof/>
          </w:rPr>
          <w:fldChar w:fldCharType="separate"/>
        </w:r>
        <w:r w:rsidR="00046936">
          <w:rPr>
            <w:noProof/>
          </w:rPr>
          <w:t>40</w:t>
        </w:r>
        <w:r>
          <w:rPr>
            <w:noProof/>
          </w:rPr>
          <w:fldChar w:fldCharType="end"/>
        </w:r>
      </w:hyperlink>
    </w:p>
    <w:p w14:paraId="586C9439"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1" w:history="1">
        <w:r w:rsidRPr="00A841C2">
          <w:rPr>
            <w:rStyle w:val="Hyperlink"/>
            <w:noProof/>
            <w:lang w:val="en-US"/>
          </w:rPr>
          <w:t>3.2.1 Perangkat Keras</w:t>
        </w:r>
        <w:r>
          <w:rPr>
            <w:noProof/>
          </w:rPr>
          <w:tab/>
        </w:r>
        <w:r>
          <w:rPr>
            <w:noProof/>
          </w:rPr>
          <w:fldChar w:fldCharType="begin"/>
        </w:r>
        <w:r>
          <w:rPr>
            <w:noProof/>
          </w:rPr>
          <w:instrText xml:space="preserve"> PAGEREF _Toc56525541 \h </w:instrText>
        </w:r>
        <w:r>
          <w:rPr>
            <w:noProof/>
          </w:rPr>
        </w:r>
        <w:r>
          <w:rPr>
            <w:noProof/>
          </w:rPr>
          <w:fldChar w:fldCharType="separate"/>
        </w:r>
        <w:r w:rsidR="00046936">
          <w:rPr>
            <w:noProof/>
          </w:rPr>
          <w:t>40</w:t>
        </w:r>
        <w:r>
          <w:rPr>
            <w:noProof/>
          </w:rPr>
          <w:fldChar w:fldCharType="end"/>
        </w:r>
      </w:hyperlink>
    </w:p>
    <w:p w14:paraId="587F3B0D"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2" w:history="1">
        <w:r w:rsidRPr="00A841C2">
          <w:rPr>
            <w:rStyle w:val="Hyperlink"/>
            <w:noProof/>
            <w:lang w:val="en-US"/>
          </w:rPr>
          <w:t>3.2.2 Perangkat Lunak</w:t>
        </w:r>
        <w:r>
          <w:rPr>
            <w:noProof/>
          </w:rPr>
          <w:tab/>
        </w:r>
        <w:r>
          <w:rPr>
            <w:noProof/>
          </w:rPr>
          <w:fldChar w:fldCharType="begin"/>
        </w:r>
        <w:r>
          <w:rPr>
            <w:noProof/>
          </w:rPr>
          <w:instrText xml:space="preserve"> PAGEREF _Toc56525542 \h </w:instrText>
        </w:r>
        <w:r>
          <w:rPr>
            <w:noProof/>
          </w:rPr>
        </w:r>
        <w:r>
          <w:rPr>
            <w:noProof/>
          </w:rPr>
          <w:fldChar w:fldCharType="separate"/>
        </w:r>
        <w:r w:rsidR="00046936">
          <w:rPr>
            <w:noProof/>
          </w:rPr>
          <w:t>40</w:t>
        </w:r>
        <w:r>
          <w:rPr>
            <w:noProof/>
          </w:rPr>
          <w:fldChar w:fldCharType="end"/>
        </w:r>
      </w:hyperlink>
    </w:p>
    <w:p w14:paraId="24095497"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3" w:history="1">
        <w:r w:rsidRPr="00A841C2">
          <w:rPr>
            <w:rStyle w:val="Hyperlink"/>
            <w:noProof/>
            <w:lang w:val="en-US"/>
          </w:rPr>
          <w:t>3.2.3 Data Set</w:t>
        </w:r>
        <w:r>
          <w:rPr>
            <w:noProof/>
          </w:rPr>
          <w:tab/>
        </w:r>
        <w:r>
          <w:rPr>
            <w:noProof/>
          </w:rPr>
          <w:fldChar w:fldCharType="begin"/>
        </w:r>
        <w:r>
          <w:rPr>
            <w:noProof/>
          </w:rPr>
          <w:instrText xml:space="preserve"> PAGEREF _Toc56525543 \h </w:instrText>
        </w:r>
        <w:r>
          <w:rPr>
            <w:noProof/>
          </w:rPr>
        </w:r>
        <w:r>
          <w:rPr>
            <w:noProof/>
          </w:rPr>
          <w:fldChar w:fldCharType="separate"/>
        </w:r>
        <w:r w:rsidR="00046936">
          <w:rPr>
            <w:noProof/>
          </w:rPr>
          <w:t>40</w:t>
        </w:r>
        <w:r>
          <w:rPr>
            <w:noProof/>
          </w:rPr>
          <w:fldChar w:fldCharType="end"/>
        </w:r>
      </w:hyperlink>
    </w:p>
    <w:p w14:paraId="14FEE9CB"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44" w:history="1">
        <w:r w:rsidRPr="00A841C2">
          <w:rPr>
            <w:rStyle w:val="Hyperlink"/>
            <w:noProof/>
          </w:rPr>
          <w:t>3.3</w:t>
        </w:r>
        <w:r w:rsidRPr="00A841C2">
          <w:rPr>
            <w:rStyle w:val="Hyperlink"/>
            <w:noProof/>
            <w:lang w:val="en-US"/>
          </w:rPr>
          <w:t xml:space="preserve"> Metode Penelitian</w:t>
        </w:r>
        <w:r>
          <w:rPr>
            <w:noProof/>
          </w:rPr>
          <w:tab/>
        </w:r>
        <w:r>
          <w:rPr>
            <w:noProof/>
          </w:rPr>
          <w:fldChar w:fldCharType="begin"/>
        </w:r>
        <w:r>
          <w:rPr>
            <w:noProof/>
          </w:rPr>
          <w:instrText xml:space="preserve"> PAGEREF _Toc56525544 \h </w:instrText>
        </w:r>
        <w:r>
          <w:rPr>
            <w:noProof/>
          </w:rPr>
        </w:r>
        <w:r>
          <w:rPr>
            <w:noProof/>
          </w:rPr>
          <w:fldChar w:fldCharType="separate"/>
        </w:r>
        <w:r w:rsidR="00046936">
          <w:rPr>
            <w:noProof/>
          </w:rPr>
          <w:t>41</w:t>
        </w:r>
        <w:r>
          <w:rPr>
            <w:noProof/>
          </w:rPr>
          <w:fldChar w:fldCharType="end"/>
        </w:r>
      </w:hyperlink>
    </w:p>
    <w:p w14:paraId="125BC86C"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5" w:history="1">
        <w:r w:rsidRPr="00A841C2">
          <w:rPr>
            <w:rStyle w:val="Hyperlink"/>
            <w:noProof/>
          </w:rPr>
          <w:t>3.3.1</w:t>
        </w:r>
        <w:r w:rsidRPr="00A841C2">
          <w:rPr>
            <w:rStyle w:val="Hyperlink"/>
            <w:noProof/>
            <w:lang w:val="en-US"/>
          </w:rPr>
          <w:t xml:space="preserve"> Tahap Persiapan dan Pre Processing Dataset</w:t>
        </w:r>
        <w:r>
          <w:rPr>
            <w:noProof/>
          </w:rPr>
          <w:tab/>
        </w:r>
        <w:r>
          <w:rPr>
            <w:noProof/>
          </w:rPr>
          <w:fldChar w:fldCharType="begin"/>
        </w:r>
        <w:r>
          <w:rPr>
            <w:noProof/>
          </w:rPr>
          <w:instrText xml:space="preserve"> PAGEREF _Toc56525545 \h </w:instrText>
        </w:r>
        <w:r>
          <w:rPr>
            <w:noProof/>
          </w:rPr>
        </w:r>
        <w:r>
          <w:rPr>
            <w:noProof/>
          </w:rPr>
          <w:fldChar w:fldCharType="separate"/>
        </w:r>
        <w:r w:rsidR="00046936">
          <w:rPr>
            <w:noProof/>
          </w:rPr>
          <w:t>43</w:t>
        </w:r>
        <w:r>
          <w:rPr>
            <w:noProof/>
          </w:rPr>
          <w:fldChar w:fldCharType="end"/>
        </w:r>
      </w:hyperlink>
    </w:p>
    <w:p w14:paraId="66248922"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6" w:history="1">
        <w:r w:rsidRPr="00A841C2">
          <w:rPr>
            <w:rStyle w:val="Hyperlink"/>
            <w:noProof/>
            <w:lang w:val="en-US"/>
          </w:rPr>
          <w:t>3.3.2 Tahap Desain Arsitektur</w:t>
        </w:r>
        <w:r>
          <w:rPr>
            <w:noProof/>
          </w:rPr>
          <w:tab/>
        </w:r>
        <w:r>
          <w:rPr>
            <w:noProof/>
          </w:rPr>
          <w:fldChar w:fldCharType="begin"/>
        </w:r>
        <w:r>
          <w:rPr>
            <w:noProof/>
          </w:rPr>
          <w:instrText xml:space="preserve"> PAGEREF _Toc56525546 \h </w:instrText>
        </w:r>
        <w:r>
          <w:rPr>
            <w:noProof/>
          </w:rPr>
        </w:r>
        <w:r>
          <w:rPr>
            <w:noProof/>
          </w:rPr>
          <w:fldChar w:fldCharType="separate"/>
        </w:r>
        <w:r w:rsidR="00046936">
          <w:rPr>
            <w:noProof/>
          </w:rPr>
          <w:t>43</w:t>
        </w:r>
        <w:r>
          <w:rPr>
            <w:noProof/>
          </w:rPr>
          <w:fldChar w:fldCharType="end"/>
        </w:r>
      </w:hyperlink>
    </w:p>
    <w:p w14:paraId="22ADDC82" w14:textId="77777777" w:rsidR="00EC64F4" w:rsidRDefault="00EC64F4"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7" w:history="1">
        <w:r w:rsidRPr="00A841C2">
          <w:rPr>
            <w:rStyle w:val="Hyperlink"/>
            <w:noProof/>
            <w:lang w:val="en-US"/>
          </w:rPr>
          <w:t>3.3.3 Tahap Pengujian</w:t>
        </w:r>
        <w:r>
          <w:rPr>
            <w:noProof/>
          </w:rPr>
          <w:tab/>
        </w:r>
        <w:r>
          <w:rPr>
            <w:noProof/>
          </w:rPr>
          <w:fldChar w:fldCharType="begin"/>
        </w:r>
        <w:r>
          <w:rPr>
            <w:noProof/>
          </w:rPr>
          <w:instrText xml:space="preserve"> PAGEREF _Toc56525547 \h </w:instrText>
        </w:r>
        <w:r>
          <w:rPr>
            <w:noProof/>
          </w:rPr>
        </w:r>
        <w:r>
          <w:rPr>
            <w:noProof/>
          </w:rPr>
          <w:fldChar w:fldCharType="separate"/>
        </w:r>
        <w:r w:rsidR="00046936">
          <w:rPr>
            <w:noProof/>
          </w:rPr>
          <w:t>44</w:t>
        </w:r>
        <w:r>
          <w:rPr>
            <w:noProof/>
          </w:rPr>
          <w:fldChar w:fldCharType="end"/>
        </w:r>
      </w:hyperlink>
    </w:p>
    <w:p w14:paraId="02F12413" w14:textId="77777777" w:rsidR="00EC64F4" w:rsidRDefault="00EC64F4"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48" w:history="1">
        <w:r w:rsidRPr="00A841C2">
          <w:rPr>
            <w:rStyle w:val="Hyperlink"/>
            <w:noProof/>
            <w:lang w:val="en-US"/>
          </w:rPr>
          <w:t>3.4 Waktu dan Jadwal Penelitian</w:t>
        </w:r>
        <w:r>
          <w:rPr>
            <w:noProof/>
          </w:rPr>
          <w:tab/>
        </w:r>
        <w:r>
          <w:rPr>
            <w:noProof/>
          </w:rPr>
          <w:fldChar w:fldCharType="begin"/>
        </w:r>
        <w:r>
          <w:rPr>
            <w:noProof/>
          </w:rPr>
          <w:instrText xml:space="preserve"> PAGEREF _Toc56525548 \h </w:instrText>
        </w:r>
        <w:r>
          <w:rPr>
            <w:noProof/>
          </w:rPr>
        </w:r>
        <w:r>
          <w:rPr>
            <w:noProof/>
          </w:rPr>
          <w:fldChar w:fldCharType="separate"/>
        </w:r>
        <w:r w:rsidR="00046936">
          <w:rPr>
            <w:noProof/>
          </w:rPr>
          <w:t>44</w:t>
        </w:r>
        <w:r>
          <w:rPr>
            <w:noProof/>
          </w:rPr>
          <w:fldChar w:fldCharType="end"/>
        </w:r>
      </w:hyperlink>
    </w:p>
    <w:p w14:paraId="78018CE5"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49" w:history="1">
        <w:r w:rsidRPr="00A841C2">
          <w:rPr>
            <w:rStyle w:val="Hyperlink"/>
            <w:noProof/>
          </w:rPr>
          <w:t>DAFTAR PUSTAKA</w:t>
        </w:r>
        <w:r>
          <w:rPr>
            <w:noProof/>
          </w:rPr>
          <w:tab/>
        </w:r>
        <w:r>
          <w:rPr>
            <w:noProof/>
          </w:rPr>
          <w:fldChar w:fldCharType="begin"/>
        </w:r>
        <w:r>
          <w:rPr>
            <w:noProof/>
          </w:rPr>
          <w:instrText xml:space="preserve"> PAGEREF _Toc56525549 \h </w:instrText>
        </w:r>
        <w:r>
          <w:rPr>
            <w:noProof/>
          </w:rPr>
        </w:r>
        <w:r>
          <w:rPr>
            <w:noProof/>
          </w:rPr>
          <w:fldChar w:fldCharType="separate"/>
        </w:r>
        <w:r w:rsidR="00046936">
          <w:rPr>
            <w:noProof/>
          </w:rPr>
          <w:t>47</w:t>
        </w:r>
        <w:r>
          <w:rPr>
            <w:noProof/>
          </w:rPr>
          <w:fldChar w:fldCharType="end"/>
        </w:r>
      </w:hyperlink>
    </w:p>
    <w:p w14:paraId="6E871C89"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50" w:history="1">
        <w:r w:rsidRPr="00A841C2">
          <w:rPr>
            <w:rStyle w:val="Hyperlink"/>
            <w:noProof/>
          </w:rPr>
          <w:t>LAMPIRAN</w:t>
        </w:r>
        <w:r>
          <w:rPr>
            <w:noProof/>
          </w:rPr>
          <w:tab/>
        </w:r>
        <w:r>
          <w:rPr>
            <w:noProof/>
          </w:rPr>
          <w:fldChar w:fldCharType="begin"/>
        </w:r>
        <w:r>
          <w:rPr>
            <w:noProof/>
          </w:rPr>
          <w:instrText xml:space="preserve"> PAGEREF _Toc56525550 \h </w:instrText>
        </w:r>
        <w:r>
          <w:rPr>
            <w:noProof/>
          </w:rPr>
        </w:r>
        <w:r>
          <w:rPr>
            <w:noProof/>
          </w:rPr>
          <w:fldChar w:fldCharType="separate"/>
        </w:r>
        <w:r w:rsidR="00046936">
          <w:rPr>
            <w:noProof/>
          </w:rPr>
          <w:t>50</w:t>
        </w:r>
        <w:r>
          <w:rPr>
            <w:noProof/>
          </w:rPr>
          <w:fldChar w:fldCharType="end"/>
        </w:r>
      </w:hyperlink>
    </w:p>
    <w:p w14:paraId="505EA164" w14:textId="77777777" w:rsidR="00EC64F4" w:rsidRDefault="00EC64F4" w:rsidP="00EC64F4">
      <w:pPr>
        <w:pStyle w:val="TOC1"/>
        <w:tabs>
          <w:tab w:val="clear" w:pos="9638"/>
          <w:tab w:val="left" w:pos="1540"/>
          <w:tab w:val="right" w:leader="dot" w:pos="7920"/>
        </w:tabs>
        <w:rPr>
          <w:rFonts w:asciiTheme="minorHAnsi" w:eastAsiaTheme="minorEastAsia" w:hAnsiTheme="minorHAnsi" w:cstheme="minorBidi"/>
          <w:noProof/>
          <w:kern w:val="0"/>
          <w:sz w:val="22"/>
          <w:szCs w:val="22"/>
          <w:lang w:val="en-US" w:eastAsia="en-US" w:bidi="ar-SA"/>
        </w:rPr>
      </w:pPr>
      <w:hyperlink w:anchor="_Toc56525551" w:history="1">
        <w:r w:rsidRPr="00A841C2">
          <w:rPr>
            <w:rStyle w:val="Hyperlink"/>
            <w:noProof/>
          </w:rPr>
          <w:t>Lampiran 1.</w:t>
        </w:r>
        <w:r>
          <w:rPr>
            <w:rFonts w:asciiTheme="minorHAnsi" w:eastAsiaTheme="minorEastAsia" w:hAnsiTheme="minorHAnsi" w:cstheme="minorBidi"/>
            <w:noProof/>
            <w:kern w:val="0"/>
            <w:sz w:val="22"/>
            <w:szCs w:val="22"/>
            <w:lang w:val="en-US" w:eastAsia="en-US" w:bidi="ar-SA"/>
          </w:rPr>
          <w:tab/>
        </w:r>
        <w:r w:rsidRPr="00A841C2">
          <w:rPr>
            <w:rStyle w:val="Hyperlink"/>
            <w:noProof/>
          </w:rPr>
          <w:t>Contoh Lampiran 1</w:t>
        </w:r>
        <w:r>
          <w:rPr>
            <w:noProof/>
          </w:rPr>
          <w:tab/>
        </w:r>
        <w:r>
          <w:rPr>
            <w:noProof/>
          </w:rPr>
          <w:fldChar w:fldCharType="begin"/>
        </w:r>
        <w:r>
          <w:rPr>
            <w:noProof/>
          </w:rPr>
          <w:instrText xml:space="preserve"> PAGEREF _Toc56525551 \h </w:instrText>
        </w:r>
        <w:r>
          <w:rPr>
            <w:noProof/>
          </w:rPr>
        </w:r>
        <w:r>
          <w:rPr>
            <w:noProof/>
          </w:rPr>
          <w:fldChar w:fldCharType="separate"/>
        </w:r>
        <w:r w:rsidR="00046936">
          <w:rPr>
            <w:noProof/>
          </w:rPr>
          <w:t>50</w:t>
        </w:r>
        <w:r>
          <w:rPr>
            <w:noProof/>
          </w:rPr>
          <w:fldChar w:fldCharType="end"/>
        </w:r>
      </w:hyperlink>
    </w:p>
    <w:p w14:paraId="59624946" w14:textId="77777777" w:rsidR="00EC64F4" w:rsidRDefault="00EC64F4" w:rsidP="00EC64F4">
      <w:pPr>
        <w:pStyle w:val="TOC1"/>
        <w:tabs>
          <w:tab w:val="clear" w:pos="9638"/>
          <w:tab w:val="left" w:pos="1540"/>
          <w:tab w:val="right" w:leader="dot" w:pos="7920"/>
        </w:tabs>
        <w:rPr>
          <w:rFonts w:asciiTheme="minorHAnsi" w:eastAsiaTheme="minorEastAsia" w:hAnsiTheme="minorHAnsi" w:cstheme="minorBidi"/>
          <w:noProof/>
          <w:kern w:val="0"/>
          <w:sz w:val="22"/>
          <w:szCs w:val="22"/>
          <w:lang w:val="en-US" w:eastAsia="en-US" w:bidi="ar-SA"/>
        </w:rPr>
      </w:pPr>
      <w:hyperlink w:anchor="_Toc56525552" w:history="1">
        <w:r w:rsidRPr="00A841C2">
          <w:rPr>
            <w:rStyle w:val="Hyperlink"/>
            <w:noProof/>
          </w:rPr>
          <w:t>Lampiran 2.</w:t>
        </w:r>
        <w:r>
          <w:rPr>
            <w:rFonts w:asciiTheme="minorHAnsi" w:eastAsiaTheme="minorEastAsia" w:hAnsiTheme="minorHAnsi" w:cstheme="minorBidi"/>
            <w:noProof/>
            <w:kern w:val="0"/>
            <w:sz w:val="22"/>
            <w:szCs w:val="22"/>
            <w:lang w:val="en-US" w:eastAsia="en-US" w:bidi="ar-SA"/>
          </w:rPr>
          <w:tab/>
        </w:r>
        <w:r w:rsidRPr="00A841C2">
          <w:rPr>
            <w:rStyle w:val="Hyperlink"/>
            <w:noProof/>
          </w:rPr>
          <w:t>Contoh Lampiran 2</w:t>
        </w:r>
        <w:r>
          <w:rPr>
            <w:noProof/>
          </w:rPr>
          <w:tab/>
        </w:r>
        <w:r>
          <w:rPr>
            <w:noProof/>
          </w:rPr>
          <w:fldChar w:fldCharType="begin"/>
        </w:r>
        <w:r>
          <w:rPr>
            <w:noProof/>
          </w:rPr>
          <w:instrText xml:space="preserve"> PAGEREF _Toc56525552 \h </w:instrText>
        </w:r>
        <w:r>
          <w:rPr>
            <w:noProof/>
          </w:rPr>
        </w:r>
        <w:r>
          <w:rPr>
            <w:noProof/>
          </w:rPr>
          <w:fldChar w:fldCharType="separate"/>
        </w:r>
        <w:r w:rsidR="00046936">
          <w:rPr>
            <w:noProof/>
          </w:rPr>
          <w:t>51</w:t>
        </w:r>
        <w:r>
          <w:rPr>
            <w:noProof/>
          </w:rPr>
          <w:fldChar w:fldCharType="end"/>
        </w:r>
      </w:hyperlink>
    </w:p>
    <w:p w14:paraId="2AA1FB5E" w14:textId="77777777" w:rsidR="00EC64F4" w:rsidRDefault="00EC64F4"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53" w:history="1">
        <w:r w:rsidRPr="00A841C2">
          <w:rPr>
            <w:rStyle w:val="Hyperlink"/>
            <w:noProof/>
          </w:rPr>
          <w:t>BIODATA  PENULIS</w:t>
        </w:r>
        <w:r>
          <w:rPr>
            <w:noProof/>
          </w:rPr>
          <w:tab/>
        </w:r>
        <w:r>
          <w:rPr>
            <w:noProof/>
          </w:rPr>
          <w:fldChar w:fldCharType="begin"/>
        </w:r>
        <w:r>
          <w:rPr>
            <w:noProof/>
          </w:rPr>
          <w:instrText xml:space="preserve"> PAGEREF _Toc56525553 \h </w:instrText>
        </w:r>
        <w:r>
          <w:rPr>
            <w:noProof/>
          </w:rPr>
        </w:r>
        <w:r>
          <w:rPr>
            <w:noProof/>
          </w:rPr>
          <w:fldChar w:fldCharType="separate"/>
        </w:r>
        <w:r w:rsidR="00046936">
          <w:rPr>
            <w:noProof/>
          </w:rPr>
          <w:t>52</w:t>
        </w:r>
        <w:r>
          <w:rPr>
            <w:noProof/>
          </w:rPr>
          <w:fldChar w:fldCharType="end"/>
        </w:r>
      </w:hyperlink>
    </w:p>
    <w:p w14:paraId="7684EBFD" w14:textId="2A070777" w:rsidR="002011B9" w:rsidRDefault="00920B8C" w:rsidP="00EC64F4">
      <w:pPr>
        <w:pStyle w:val="BodyText"/>
        <w:tabs>
          <w:tab w:val="right" w:leader="dot" w:pos="7920"/>
        </w:tabs>
      </w:pPr>
      <w:r>
        <w:fldChar w:fldCharType="end"/>
      </w:r>
    </w:p>
    <w:p w14:paraId="645E3508" w14:textId="77777777" w:rsidR="002011B9" w:rsidRDefault="002011B9" w:rsidP="00EC64F4">
      <w:pPr>
        <w:pStyle w:val="BodyText"/>
        <w:tabs>
          <w:tab w:val="right" w:leader="dot" w:pos="7920"/>
        </w:tabs>
      </w:pPr>
    </w:p>
    <w:p w14:paraId="0D2551F2" w14:textId="77777777" w:rsidR="002011B9" w:rsidRDefault="002011B9">
      <w:pPr>
        <w:sectPr w:rsidR="002011B9">
          <w:headerReference w:type="default" r:id="rId28"/>
          <w:footerReference w:type="even" r:id="rId29"/>
          <w:footerReference w:type="default" r:id="rId30"/>
          <w:headerReference w:type="first" r:id="rId31"/>
          <w:footerReference w:type="first" r:id="rId32"/>
          <w:pgSz w:w="11906" w:h="16838"/>
          <w:pgMar w:top="2267" w:right="1701" w:bottom="1701" w:left="2268" w:header="1417" w:footer="720" w:gutter="0"/>
          <w:pgNumType w:fmt="lowerRoman"/>
          <w:cols w:space="720"/>
          <w:titlePg/>
          <w:docGrid w:linePitch="312" w:charSpace="-6145"/>
        </w:sectPr>
      </w:pPr>
    </w:p>
    <w:p w14:paraId="6BC562D0" w14:textId="77777777" w:rsidR="002011B9" w:rsidRDefault="00920B8C">
      <w:pPr>
        <w:pStyle w:val="Heading1"/>
        <w:numPr>
          <w:ilvl w:val="0"/>
          <w:numId w:val="0"/>
        </w:numPr>
      </w:pPr>
      <w:bookmarkStart w:id="10" w:name="_Toc56525508"/>
      <w:r>
        <w:lastRenderedPageBreak/>
        <w:t>DAFTAR TABEL</w:t>
      </w:r>
      <w:bookmarkEnd w:id="10"/>
    </w:p>
    <w:p w14:paraId="2A1CBD07" w14:textId="77777777" w:rsidR="00EC64F4" w:rsidRDefault="00920B8C">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fldChar w:fldCharType="begin"/>
      </w:r>
      <w:r>
        <w:instrText xml:space="preserve"> TOC \c "Tabel" </w:instrText>
      </w:r>
      <w:r>
        <w:fldChar w:fldCharType="separate"/>
      </w:r>
      <w:r w:rsidR="00EC64F4">
        <w:rPr>
          <w:noProof/>
        </w:rPr>
        <w:t>Tabel 2</w:t>
      </w:r>
      <w:r w:rsidR="00EC64F4">
        <w:rPr>
          <w:noProof/>
        </w:rPr>
        <w:noBreakHyphen/>
        <w:t>1</w:t>
      </w:r>
      <w:r w:rsidR="00EC64F4" w:rsidRPr="00006FF5">
        <w:rPr>
          <w:noProof/>
          <w:lang w:val="en-US"/>
        </w:rPr>
        <w:t>Arsitektur MobileNet</w:t>
      </w:r>
      <w:r w:rsidR="00EC64F4">
        <w:rPr>
          <w:noProof/>
        </w:rPr>
        <w:tab/>
      </w:r>
      <w:r w:rsidR="00EC64F4">
        <w:rPr>
          <w:noProof/>
        </w:rPr>
        <w:fldChar w:fldCharType="begin"/>
      </w:r>
      <w:r w:rsidR="00EC64F4">
        <w:rPr>
          <w:noProof/>
        </w:rPr>
        <w:instrText xml:space="preserve"> PAGEREF _Toc56525554 \h </w:instrText>
      </w:r>
      <w:r w:rsidR="00EC64F4">
        <w:rPr>
          <w:noProof/>
        </w:rPr>
      </w:r>
      <w:r w:rsidR="00EC64F4">
        <w:rPr>
          <w:noProof/>
        </w:rPr>
        <w:fldChar w:fldCharType="separate"/>
      </w:r>
      <w:r w:rsidR="00EC64F4">
        <w:rPr>
          <w:noProof/>
        </w:rPr>
        <w:t>30</w:t>
      </w:r>
      <w:r w:rsidR="00EC64F4">
        <w:rPr>
          <w:noProof/>
        </w:rPr>
        <w:fldChar w:fldCharType="end"/>
      </w:r>
    </w:p>
    <w:p w14:paraId="2B8C73CF" w14:textId="77777777" w:rsidR="00EC64F4" w:rsidRDefault="00EC64F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Tabel 3</w:t>
      </w:r>
      <w:r>
        <w:rPr>
          <w:noProof/>
        </w:rPr>
        <w:noBreakHyphen/>
        <w:t>1</w:t>
      </w:r>
      <w:r w:rsidRPr="00006FF5">
        <w:rPr>
          <w:noProof/>
          <w:lang w:val="en-US"/>
        </w:rPr>
        <w:t>Rincian Jadwal Penelitian</w:t>
      </w:r>
      <w:r>
        <w:rPr>
          <w:noProof/>
        </w:rPr>
        <w:tab/>
      </w:r>
      <w:r>
        <w:rPr>
          <w:noProof/>
        </w:rPr>
        <w:fldChar w:fldCharType="begin"/>
      </w:r>
      <w:r>
        <w:rPr>
          <w:noProof/>
        </w:rPr>
        <w:instrText xml:space="preserve"> PAGEREF _Toc56525555 \h </w:instrText>
      </w:r>
      <w:r>
        <w:rPr>
          <w:noProof/>
        </w:rPr>
      </w:r>
      <w:r>
        <w:rPr>
          <w:noProof/>
        </w:rPr>
        <w:fldChar w:fldCharType="separate"/>
      </w:r>
      <w:r>
        <w:rPr>
          <w:noProof/>
        </w:rPr>
        <w:t>44</w:t>
      </w:r>
      <w:r>
        <w:rPr>
          <w:noProof/>
        </w:rPr>
        <w:fldChar w:fldCharType="end"/>
      </w:r>
    </w:p>
    <w:p w14:paraId="50A29D2A" w14:textId="77777777" w:rsidR="002011B9" w:rsidRDefault="00920B8C">
      <w:pPr>
        <w:pStyle w:val="TableIndex1"/>
        <w:tabs>
          <w:tab w:val="clear" w:pos="9638"/>
          <w:tab w:val="right" w:leader="dot" w:pos="7937"/>
        </w:tabs>
      </w:pPr>
      <w:r>
        <w:fldChar w:fldCharType="end"/>
      </w:r>
    </w:p>
    <w:p w14:paraId="09743F7C" w14:textId="77777777" w:rsidR="002011B9" w:rsidRDefault="002011B9">
      <w:pPr>
        <w:pStyle w:val="BodyText"/>
      </w:pPr>
    </w:p>
    <w:p w14:paraId="4BB428C0" w14:textId="77777777" w:rsidR="002011B9" w:rsidRDefault="002011B9">
      <w:pPr>
        <w:pStyle w:val="BodyText"/>
      </w:pPr>
    </w:p>
    <w:p w14:paraId="598C2A23" w14:textId="77777777" w:rsidR="002011B9" w:rsidRDefault="002011B9">
      <w:pPr>
        <w:pStyle w:val="BodyText"/>
      </w:pPr>
    </w:p>
    <w:p w14:paraId="71395921" w14:textId="77777777" w:rsidR="002011B9" w:rsidRDefault="002011B9">
      <w:pPr>
        <w:sectPr w:rsidR="002011B9">
          <w:headerReference w:type="even" r:id="rId33"/>
          <w:headerReference w:type="default" r:id="rId34"/>
          <w:footerReference w:type="even" r:id="rId35"/>
          <w:footerReference w:type="default" r:id="rId36"/>
          <w:headerReference w:type="first" r:id="rId37"/>
          <w:footerReference w:type="first" r:id="rId38"/>
          <w:pgSz w:w="11906" w:h="16838"/>
          <w:pgMar w:top="2268" w:right="1701" w:bottom="1700" w:left="2268" w:header="720" w:footer="850" w:gutter="0"/>
          <w:pgNumType w:fmt="lowerRoman"/>
          <w:cols w:space="720"/>
          <w:docGrid w:linePitch="312" w:charSpace="-6145"/>
        </w:sectPr>
      </w:pPr>
    </w:p>
    <w:p w14:paraId="401D2DB7" w14:textId="77777777" w:rsidR="002011B9" w:rsidRDefault="00920B8C">
      <w:pPr>
        <w:pStyle w:val="Heading1"/>
        <w:numPr>
          <w:ilvl w:val="0"/>
          <w:numId w:val="0"/>
        </w:numPr>
      </w:pPr>
      <w:bookmarkStart w:id="11" w:name="_Toc56525509"/>
      <w:r>
        <w:lastRenderedPageBreak/>
        <w:t>DAFTAR GAMBAR</w:t>
      </w:r>
      <w:bookmarkEnd w:id="11"/>
    </w:p>
    <w:p w14:paraId="5F19C34C" w14:textId="77777777" w:rsidR="00593B94" w:rsidRDefault="00920B8C">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fldChar w:fldCharType="begin"/>
      </w:r>
      <w:r>
        <w:instrText xml:space="preserve"> TOC \c "Gambar" </w:instrText>
      </w:r>
      <w:r>
        <w:fldChar w:fldCharType="separate"/>
      </w:r>
      <w:r w:rsidR="00593B94">
        <w:rPr>
          <w:noProof/>
        </w:rPr>
        <w:t>Gambar 2</w:t>
      </w:r>
      <w:r w:rsidR="00593B94">
        <w:rPr>
          <w:noProof/>
        </w:rPr>
        <w:noBreakHyphen/>
        <w:t>1Perbedaan antara lapisan layer pada Jaringan Saraf Tiruan dengan</w:t>
      </w:r>
      <w:r w:rsidR="00593B94" w:rsidRPr="00FA75EC">
        <w:rPr>
          <w:noProof/>
          <w:lang w:val="en-US"/>
        </w:rPr>
        <w:t xml:space="preserve"> lapisan layer deep learning</w:t>
      </w:r>
      <w:r w:rsidR="00593B94">
        <w:rPr>
          <w:noProof/>
        </w:rPr>
        <w:tab/>
      </w:r>
      <w:r w:rsidR="00593B94">
        <w:rPr>
          <w:noProof/>
        </w:rPr>
        <w:fldChar w:fldCharType="begin"/>
      </w:r>
      <w:r w:rsidR="00593B94">
        <w:rPr>
          <w:noProof/>
        </w:rPr>
        <w:instrText xml:space="preserve"> PAGEREF _Toc56414514 \h </w:instrText>
      </w:r>
      <w:r w:rsidR="00593B94">
        <w:rPr>
          <w:noProof/>
        </w:rPr>
      </w:r>
      <w:r w:rsidR="00593B94">
        <w:rPr>
          <w:noProof/>
        </w:rPr>
        <w:fldChar w:fldCharType="separate"/>
      </w:r>
      <w:r w:rsidR="00EC64F4">
        <w:rPr>
          <w:noProof/>
        </w:rPr>
        <w:t>22</w:t>
      </w:r>
      <w:r w:rsidR="00593B94">
        <w:rPr>
          <w:noProof/>
        </w:rPr>
        <w:fldChar w:fldCharType="end"/>
      </w:r>
    </w:p>
    <w:p w14:paraId="7A6618A4"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2</w:t>
      </w:r>
      <w:r w:rsidRPr="00FA75EC">
        <w:rPr>
          <w:noProof/>
          <w:lang w:val="en-US"/>
        </w:rPr>
        <w:t>Alur Proses CNN</w:t>
      </w:r>
      <w:r>
        <w:rPr>
          <w:noProof/>
        </w:rPr>
        <w:tab/>
      </w:r>
      <w:r>
        <w:rPr>
          <w:noProof/>
        </w:rPr>
        <w:fldChar w:fldCharType="begin"/>
      </w:r>
      <w:r>
        <w:rPr>
          <w:noProof/>
        </w:rPr>
        <w:instrText xml:space="preserve"> PAGEREF _Toc56414515 \h </w:instrText>
      </w:r>
      <w:r>
        <w:rPr>
          <w:noProof/>
        </w:rPr>
      </w:r>
      <w:r>
        <w:rPr>
          <w:noProof/>
        </w:rPr>
        <w:fldChar w:fldCharType="separate"/>
      </w:r>
      <w:r w:rsidR="00EC64F4">
        <w:rPr>
          <w:noProof/>
        </w:rPr>
        <w:t>23</w:t>
      </w:r>
      <w:r>
        <w:rPr>
          <w:noProof/>
        </w:rPr>
        <w:fldChar w:fldCharType="end"/>
      </w:r>
    </w:p>
    <w:p w14:paraId="39CC4A35"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3</w:t>
      </w:r>
      <w:r w:rsidRPr="00FA75EC">
        <w:rPr>
          <w:noProof/>
          <w:lang w:val="en-US"/>
        </w:rPr>
        <w:t>Proses Input Layer</w:t>
      </w:r>
      <w:r>
        <w:rPr>
          <w:noProof/>
        </w:rPr>
        <w:tab/>
      </w:r>
      <w:r>
        <w:rPr>
          <w:noProof/>
        </w:rPr>
        <w:fldChar w:fldCharType="begin"/>
      </w:r>
      <w:r>
        <w:rPr>
          <w:noProof/>
        </w:rPr>
        <w:instrText xml:space="preserve"> PAGEREF _Toc56414516 \h </w:instrText>
      </w:r>
      <w:r>
        <w:rPr>
          <w:noProof/>
        </w:rPr>
      </w:r>
      <w:r>
        <w:rPr>
          <w:noProof/>
        </w:rPr>
        <w:fldChar w:fldCharType="separate"/>
      </w:r>
      <w:r w:rsidR="00EC64F4">
        <w:rPr>
          <w:noProof/>
        </w:rPr>
        <w:t>24</w:t>
      </w:r>
      <w:r>
        <w:rPr>
          <w:noProof/>
        </w:rPr>
        <w:fldChar w:fldCharType="end"/>
      </w:r>
    </w:p>
    <w:p w14:paraId="6D47AC0B"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4</w:t>
      </w:r>
      <w:r w:rsidRPr="00FA75EC">
        <w:rPr>
          <w:noProof/>
          <w:lang w:val="en-US"/>
        </w:rPr>
        <w:t xml:space="preserve"> Proses Convolutional Layer</w:t>
      </w:r>
      <w:r>
        <w:rPr>
          <w:noProof/>
        </w:rPr>
        <w:tab/>
      </w:r>
      <w:r>
        <w:rPr>
          <w:noProof/>
        </w:rPr>
        <w:fldChar w:fldCharType="begin"/>
      </w:r>
      <w:r>
        <w:rPr>
          <w:noProof/>
        </w:rPr>
        <w:instrText xml:space="preserve"> PAGEREF _Toc56414517 \h </w:instrText>
      </w:r>
      <w:r>
        <w:rPr>
          <w:noProof/>
        </w:rPr>
      </w:r>
      <w:r>
        <w:rPr>
          <w:noProof/>
        </w:rPr>
        <w:fldChar w:fldCharType="separate"/>
      </w:r>
      <w:r w:rsidR="00EC64F4">
        <w:rPr>
          <w:noProof/>
        </w:rPr>
        <w:t>25</w:t>
      </w:r>
      <w:r>
        <w:rPr>
          <w:noProof/>
        </w:rPr>
        <w:fldChar w:fldCharType="end"/>
      </w:r>
    </w:p>
    <w:p w14:paraId="71A00533"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5</w:t>
      </w:r>
      <w:r w:rsidRPr="00FA75EC">
        <w:rPr>
          <w:noProof/>
          <w:lang w:val="en-US"/>
        </w:rPr>
        <w:t>Fungsi Activation Layer</w:t>
      </w:r>
      <w:r>
        <w:rPr>
          <w:noProof/>
        </w:rPr>
        <w:tab/>
      </w:r>
      <w:r>
        <w:rPr>
          <w:noProof/>
        </w:rPr>
        <w:fldChar w:fldCharType="begin"/>
      </w:r>
      <w:r>
        <w:rPr>
          <w:noProof/>
        </w:rPr>
        <w:instrText xml:space="preserve"> PAGEREF _Toc56414518 \h </w:instrText>
      </w:r>
      <w:r>
        <w:rPr>
          <w:noProof/>
        </w:rPr>
      </w:r>
      <w:r>
        <w:rPr>
          <w:noProof/>
        </w:rPr>
        <w:fldChar w:fldCharType="separate"/>
      </w:r>
      <w:r w:rsidR="00EC64F4">
        <w:rPr>
          <w:noProof/>
        </w:rPr>
        <w:t>26</w:t>
      </w:r>
      <w:r>
        <w:rPr>
          <w:noProof/>
        </w:rPr>
        <w:fldChar w:fldCharType="end"/>
      </w:r>
    </w:p>
    <w:p w14:paraId="22F46240"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6</w:t>
      </w:r>
      <w:r w:rsidRPr="00FA75EC">
        <w:rPr>
          <w:noProof/>
          <w:lang w:val="en-US"/>
        </w:rPr>
        <w:t>Feature Map</w:t>
      </w:r>
      <w:r>
        <w:rPr>
          <w:noProof/>
        </w:rPr>
        <w:tab/>
      </w:r>
      <w:r>
        <w:rPr>
          <w:noProof/>
        </w:rPr>
        <w:fldChar w:fldCharType="begin"/>
      </w:r>
      <w:r>
        <w:rPr>
          <w:noProof/>
        </w:rPr>
        <w:instrText xml:space="preserve"> PAGEREF _Toc56414519 \h </w:instrText>
      </w:r>
      <w:r>
        <w:rPr>
          <w:noProof/>
        </w:rPr>
      </w:r>
      <w:r>
        <w:rPr>
          <w:noProof/>
        </w:rPr>
        <w:fldChar w:fldCharType="separate"/>
      </w:r>
      <w:r w:rsidR="00EC64F4">
        <w:rPr>
          <w:noProof/>
        </w:rPr>
        <w:t>27</w:t>
      </w:r>
      <w:r>
        <w:rPr>
          <w:noProof/>
        </w:rPr>
        <w:fldChar w:fldCharType="end"/>
      </w:r>
    </w:p>
    <w:p w14:paraId="1469FA4F"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7</w:t>
      </w:r>
      <w:r w:rsidRPr="00FA75EC">
        <w:rPr>
          <w:noProof/>
          <w:lang w:val="en-US"/>
        </w:rPr>
        <w:t>Proses Pooling</w:t>
      </w:r>
      <w:r>
        <w:rPr>
          <w:noProof/>
        </w:rPr>
        <w:tab/>
      </w:r>
      <w:r>
        <w:rPr>
          <w:noProof/>
        </w:rPr>
        <w:fldChar w:fldCharType="begin"/>
      </w:r>
      <w:r>
        <w:rPr>
          <w:noProof/>
        </w:rPr>
        <w:instrText xml:space="preserve"> PAGEREF _Toc56414520 \h </w:instrText>
      </w:r>
      <w:r>
        <w:rPr>
          <w:noProof/>
        </w:rPr>
      </w:r>
      <w:r>
        <w:rPr>
          <w:noProof/>
        </w:rPr>
        <w:fldChar w:fldCharType="separate"/>
      </w:r>
      <w:r w:rsidR="00EC64F4">
        <w:rPr>
          <w:noProof/>
        </w:rPr>
        <w:t>27</w:t>
      </w:r>
      <w:r>
        <w:rPr>
          <w:noProof/>
        </w:rPr>
        <w:fldChar w:fldCharType="end"/>
      </w:r>
    </w:p>
    <w:p w14:paraId="40B45FFF"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8</w:t>
      </w:r>
      <w:r w:rsidRPr="00FA75EC">
        <w:rPr>
          <w:noProof/>
          <w:lang w:val="en-US"/>
        </w:rPr>
        <w:t xml:space="preserve"> Proses Fully Conected Layer</w:t>
      </w:r>
      <w:r>
        <w:rPr>
          <w:noProof/>
        </w:rPr>
        <w:tab/>
      </w:r>
      <w:r>
        <w:rPr>
          <w:noProof/>
        </w:rPr>
        <w:fldChar w:fldCharType="begin"/>
      </w:r>
      <w:r>
        <w:rPr>
          <w:noProof/>
        </w:rPr>
        <w:instrText xml:space="preserve"> PAGEREF _Toc56414521 \h </w:instrText>
      </w:r>
      <w:r>
        <w:rPr>
          <w:noProof/>
        </w:rPr>
      </w:r>
      <w:r>
        <w:rPr>
          <w:noProof/>
        </w:rPr>
        <w:fldChar w:fldCharType="separate"/>
      </w:r>
      <w:r w:rsidR="00EC64F4">
        <w:rPr>
          <w:noProof/>
        </w:rPr>
        <w:t>28</w:t>
      </w:r>
      <w:r>
        <w:rPr>
          <w:noProof/>
        </w:rPr>
        <w:fldChar w:fldCharType="end"/>
      </w:r>
    </w:p>
    <w:p w14:paraId="62D3956C"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9</w:t>
      </w:r>
      <w:r w:rsidRPr="00FA75EC">
        <w:rPr>
          <w:noProof/>
          <w:lang w:val="en-US"/>
        </w:rPr>
        <w:t>Arsitektur Depthwise Separable Convolutional</w:t>
      </w:r>
      <w:r>
        <w:rPr>
          <w:noProof/>
        </w:rPr>
        <w:tab/>
      </w:r>
      <w:r>
        <w:rPr>
          <w:noProof/>
        </w:rPr>
        <w:fldChar w:fldCharType="begin"/>
      </w:r>
      <w:r>
        <w:rPr>
          <w:noProof/>
        </w:rPr>
        <w:instrText xml:space="preserve"> PAGEREF _Toc56414522 \h </w:instrText>
      </w:r>
      <w:r>
        <w:rPr>
          <w:noProof/>
        </w:rPr>
      </w:r>
      <w:r>
        <w:rPr>
          <w:noProof/>
        </w:rPr>
        <w:fldChar w:fldCharType="separate"/>
      </w:r>
      <w:r w:rsidR="00EC64F4">
        <w:rPr>
          <w:noProof/>
        </w:rPr>
        <w:t>30</w:t>
      </w:r>
      <w:r>
        <w:rPr>
          <w:noProof/>
        </w:rPr>
        <w:fldChar w:fldCharType="end"/>
      </w:r>
    </w:p>
    <w:p w14:paraId="6A183DA1"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10Standard convolution (kiri), Depthwise separable convolution</w:t>
      </w:r>
      <w:r w:rsidRPr="00FA75EC">
        <w:rPr>
          <w:noProof/>
          <w:lang w:val="en-US"/>
        </w:rPr>
        <w:t xml:space="preserve"> (kanan)</w:t>
      </w:r>
      <w:r>
        <w:rPr>
          <w:noProof/>
        </w:rPr>
        <w:tab/>
      </w:r>
      <w:r>
        <w:rPr>
          <w:noProof/>
        </w:rPr>
        <w:fldChar w:fldCharType="begin"/>
      </w:r>
      <w:r>
        <w:rPr>
          <w:noProof/>
        </w:rPr>
        <w:instrText xml:space="preserve"> PAGEREF _Toc56414523 \h </w:instrText>
      </w:r>
      <w:r>
        <w:rPr>
          <w:noProof/>
        </w:rPr>
      </w:r>
      <w:r>
        <w:rPr>
          <w:noProof/>
        </w:rPr>
        <w:fldChar w:fldCharType="separate"/>
      </w:r>
      <w:r w:rsidR="00EC64F4">
        <w:rPr>
          <w:noProof/>
        </w:rPr>
        <w:t>31</w:t>
      </w:r>
      <w:r>
        <w:rPr>
          <w:noProof/>
        </w:rPr>
        <w:fldChar w:fldCharType="end"/>
      </w:r>
    </w:p>
    <w:p w14:paraId="3F012AD2"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11</w:t>
      </w:r>
      <w:r w:rsidRPr="00FA75EC">
        <w:rPr>
          <w:noProof/>
          <w:lang w:val="en-US"/>
        </w:rPr>
        <w:t>Arsitektur VGG16</w:t>
      </w:r>
      <w:r>
        <w:rPr>
          <w:noProof/>
        </w:rPr>
        <w:tab/>
      </w:r>
      <w:r>
        <w:rPr>
          <w:noProof/>
        </w:rPr>
        <w:fldChar w:fldCharType="begin"/>
      </w:r>
      <w:r>
        <w:rPr>
          <w:noProof/>
        </w:rPr>
        <w:instrText xml:space="preserve"> PAGEREF _Toc56414524 \h </w:instrText>
      </w:r>
      <w:r>
        <w:rPr>
          <w:noProof/>
        </w:rPr>
      </w:r>
      <w:r>
        <w:rPr>
          <w:noProof/>
        </w:rPr>
        <w:fldChar w:fldCharType="separate"/>
      </w:r>
      <w:r w:rsidR="00EC64F4">
        <w:rPr>
          <w:noProof/>
        </w:rPr>
        <w:t>33</w:t>
      </w:r>
      <w:r>
        <w:rPr>
          <w:noProof/>
        </w:rPr>
        <w:fldChar w:fldCharType="end"/>
      </w:r>
    </w:p>
    <w:p w14:paraId="2AD49242"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12</w:t>
      </w:r>
      <w:r w:rsidRPr="00FA75EC">
        <w:rPr>
          <w:noProof/>
          <w:lang w:val="en-US"/>
        </w:rPr>
        <w:t>Tampilan Antarmuka Google Colaboratory</w:t>
      </w:r>
      <w:r>
        <w:rPr>
          <w:noProof/>
        </w:rPr>
        <w:tab/>
      </w:r>
      <w:r>
        <w:rPr>
          <w:noProof/>
        </w:rPr>
        <w:fldChar w:fldCharType="begin"/>
      </w:r>
      <w:r>
        <w:rPr>
          <w:noProof/>
        </w:rPr>
        <w:instrText xml:space="preserve"> PAGEREF _Toc56414525 \h </w:instrText>
      </w:r>
      <w:r>
        <w:rPr>
          <w:noProof/>
        </w:rPr>
      </w:r>
      <w:r>
        <w:rPr>
          <w:noProof/>
        </w:rPr>
        <w:fldChar w:fldCharType="separate"/>
      </w:r>
      <w:r w:rsidR="00EC64F4">
        <w:rPr>
          <w:noProof/>
        </w:rPr>
        <w:t>35</w:t>
      </w:r>
      <w:r>
        <w:rPr>
          <w:noProof/>
        </w:rPr>
        <w:fldChar w:fldCharType="end"/>
      </w:r>
    </w:p>
    <w:p w14:paraId="37FBAAE5"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13</w:t>
      </w:r>
      <w:r w:rsidRPr="00FA75EC">
        <w:rPr>
          <w:noProof/>
          <w:lang w:val="en-US"/>
        </w:rPr>
        <w:t xml:space="preserve"> Susunan Perangkat Keras dan Perangkat Lunak Deep Learning</w:t>
      </w:r>
      <w:r>
        <w:rPr>
          <w:noProof/>
        </w:rPr>
        <w:tab/>
      </w:r>
      <w:r>
        <w:rPr>
          <w:noProof/>
        </w:rPr>
        <w:fldChar w:fldCharType="begin"/>
      </w:r>
      <w:r>
        <w:rPr>
          <w:noProof/>
        </w:rPr>
        <w:instrText xml:space="preserve"> PAGEREF _Toc56414526 \h </w:instrText>
      </w:r>
      <w:r>
        <w:rPr>
          <w:noProof/>
        </w:rPr>
      </w:r>
      <w:r>
        <w:rPr>
          <w:noProof/>
        </w:rPr>
        <w:fldChar w:fldCharType="separate"/>
      </w:r>
      <w:r w:rsidR="00EC64F4">
        <w:rPr>
          <w:noProof/>
        </w:rPr>
        <w:t>36</w:t>
      </w:r>
      <w:r>
        <w:rPr>
          <w:noProof/>
        </w:rPr>
        <w:fldChar w:fldCharType="end"/>
      </w:r>
    </w:p>
    <w:p w14:paraId="4CD7E084"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14</w:t>
      </w:r>
      <w:r w:rsidRPr="00FA75EC">
        <w:rPr>
          <w:noProof/>
          <w:lang w:val="en-US"/>
        </w:rPr>
        <w:t>Citra CT Scan</w:t>
      </w:r>
      <w:r>
        <w:rPr>
          <w:noProof/>
        </w:rPr>
        <w:tab/>
      </w:r>
      <w:r>
        <w:rPr>
          <w:noProof/>
        </w:rPr>
        <w:fldChar w:fldCharType="begin"/>
      </w:r>
      <w:r>
        <w:rPr>
          <w:noProof/>
        </w:rPr>
        <w:instrText xml:space="preserve"> PAGEREF _Toc56414527 \h </w:instrText>
      </w:r>
      <w:r>
        <w:rPr>
          <w:noProof/>
        </w:rPr>
      </w:r>
      <w:r>
        <w:rPr>
          <w:noProof/>
        </w:rPr>
        <w:fldChar w:fldCharType="separate"/>
      </w:r>
      <w:r w:rsidR="00EC64F4">
        <w:rPr>
          <w:noProof/>
        </w:rPr>
        <w:t>37</w:t>
      </w:r>
      <w:r>
        <w:rPr>
          <w:noProof/>
        </w:rPr>
        <w:fldChar w:fldCharType="end"/>
      </w:r>
    </w:p>
    <w:p w14:paraId="1A2D3AC8" w14:textId="77777777" w:rsidR="002011B9" w:rsidRDefault="00920B8C">
      <w:pPr>
        <w:pStyle w:val="IllustrationIndex1"/>
        <w:tabs>
          <w:tab w:val="clear" w:pos="9638"/>
          <w:tab w:val="right" w:leader="dot" w:pos="7937"/>
        </w:tabs>
      </w:pPr>
      <w:r>
        <w:fldChar w:fldCharType="end"/>
      </w:r>
    </w:p>
    <w:p w14:paraId="5434D3EF" w14:textId="77777777" w:rsidR="002011B9" w:rsidRDefault="002011B9">
      <w:pPr>
        <w:pStyle w:val="BodyText"/>
      </w:pPr>
    </w:p>
    <w:p w14:paraId="09B36A65" w14:textId="77777777" w:rsidR="002011B9" w:rsidRDefault="002011B9">
      <w:pPr>
        <w:pStyle w:val="BodyText"/>
      </w:pPr>
    </w:p>
    <w:p w14:paraId="43054DC1" w14:textId="77777777" w:rsidR="002011B9" w:rsidRDefault="002011B9">
      <w:pPr>
        <w:pStyle w:val="BodyText"/>
      </w:pPr>
    </w:p>
    <w:p w14:paraId="3D84AD45" w14:textId="77777777" w:rsidR="002011B9" w:rsidRDefault="002011B9">
      <w:pPr>
        <w:sectPr w:rsidR="002011B9">
          <w:headerReference w:type="even" r:id="rId39"/>
          <w:headerReference w:type="default" r:id="rId40"/>
          <w:footerReference w:type="even" r:id="rId41"/>
          <w:footerReference w:type="default" r:id="rId42"/>
          <w:headerReference w:type="first" r:id="rId43"/>
          <w:footerReference w:type="first" r:id="rId44"/>
          <w:pgSz w:w="11906" w:h="16838"/>
          <w:pgMar w:top="2268" w:right="1701" w:bottom="1700" w:left="2268" w:header="720" w:footer="850" w:gutter="0"/>
          <w:pgNumType w:fmt="lowerRoman"/>
          <w:cols w:space="720"/>
          <w:docGrid w:linePitch="312" w:charSpace="-6145"/>
        </w:sectPr>
      </w:pPr>
    </w:p>
    <w:p w14:paraId="25F806D6" w14:textId="77777777" w:rsidR="002011B9" w:rsidRDefault="00920B8C">
      <w:pPr>
        <w:pStyle w:val="Heading1"/>
        <w:numPr>
          <w:ilvl w:val="0"/>
          <w:numId w:val="0"/>
        </w:numPr>
      </w:pPr>
      <w:bookmarkStart w:id="12" w:name="_Toc56525510"/>
      <w:r>
        <w:lastRenderedPageBreak/>
        <w:t>DAFTAR LAMPIRAN</w:t>
      </w:r>
      <w:bookmarkEnd w:id="12"/>
    </w:p>
    <w:p w14:paraId="372B0042" w14:textId="77777777" w:rsidR="002011B9" w:rsidRDefault="00920B8C">
      <w:pPr>
        <w:pStyle w:val="UserIndex1"/>
        <w:tabs>
          <w:tab w:val="right" w:leader="dot" w:pos="7937"/>
        </w:tabs>
      </w:pPr>
      <w:r>
        <w:fldChar w:fldCharType="begin"/>
      </w:r>
      <w:r>
        <w:instrText xml:space="preserve"> TOC \f "A" \t "Heading Lampiran,1" </w:instrText>
      </w:r>
      <w:r>
        <w:fldChar w:fldCharType="separate"/>
      </w:r>
      <w:r>
        <w:t>Lampiran 1. Contoh Lampiran 1</w:t>
      </w:r>
      <w:r>
        <w:tab/>
        <w:t>37</w:t>
      </w:r>
    </w:p>
    <w:p w14:paraId="07B5A684" w14:textId="77777777" w:rsidR="002011B9" w:rsidRDefault="00920B8C">
      <w:pPr>
        <w:pStyle w:val="UserIndex1"/>
        <w:tabs>
          <w:tab w:val="right" w:leader="dot" w:pos="7937"/>
        </w:tabs>
      </w:pPr>
      <w:r>
        <w:t>Lampiran 2. Contoh Lampiran 2</w:t>
      </w:r>
      <w:r>
        <w:tab/>
        <w:t>38</w:t>
      </w:r>
      <w:r>
        <w:fldChar w:fldCharType="end"/>
      </w:r>
    </w:p>
    <w:p w14:paraId="5EC1D4D1" w14:textId="77777777" w:rsidR="002011B9" w:rsidRDefault="002011B9">
      <w:pPr>
        <w:pStyle w:val="BodyText"/>
      </w:pPr>
    </w:p>
    <w:p w14:paraId="4D0E3EFA" w14:textId="77777777" w:rsidR="002011B9" w:rsidRDefault="002011B9">
      <w:pPr>
        <w:pStyle w:val="BodyText"/>
      </w:pPr>
    </w:p>
    <w:p w14:paraId="3692C99F" w14:textId="77777777" w:rsidR="002011B9" w:rsidRDefault="002011B9">
      <w:pPr>
        <w:pStyle w:val="BodyText"/>
      </w:pPr>
    </w:p>
    <w:p w14:paraId="384DB992" w14:textId="77777777" w:rsidR="002011B9" w:rsidRDefault="002011B9">
      <w:pPr>
        <w:pStyle w:val="BodyText"/>
      </w:pPr>
    </w:p>
    <w:p w14:paraId="18D4E398" w14:textId="77777777" w:rsidR="002011B9" w:rsidRDefault="002011B9">
      <w:pPr>
        <w:pStyle w:val="BodyText"/>
      </w:pPr>
    </w:p>
    <w:p w14:paraId="3A2BF19F" w14:textId="77777777" w:rsidR="002011B9" w:rsidRDefault="002011B9">
      <w:pPr>
        <w:sectPr w:rsidR="002011B9">
          <w:headerReference w:type="even" r:id="rId45"/>
          <w:headerReference w:type="default" r:id="rId46"/>
          <w:footerReference w:type="even" r:id="rId47"/>
          <w:footerReference w:type="default" r:id="rId48"/>
          <w:headerReference w:type="first" r:id="rId49"/>
          <w:footerReference w:type="first" r:id="rId50"/>
          <w:pgSz w:w="11906" w:h="16838"/>
          <w:pgMar w:top="2268" w:right="1701" w:bottom="1700" w:left="2268" w:header="720" w:footer="850" w:gutter="0"/>
          <w:pgNumType w:fmt="lowerRoman"/>
          <w:cols w:space="720"/>
          <w:docGrid w:linePitch="312" w:charSpace="-6145"/>
        </w:sectPr>
      </w:pPr>
    </w:p>
    <w:p w14:paraId="42E12B77" w14:textId="77777777" w:rsidR="002011B9" w:rsidRDefault="00920B8C">
      <w:pPr>
        <w:pStyle w:val="Heading1"/>
        <w:numPr>
          <w:ilvl w:val="0"/>
          <w:numId w:val="0"/>
        </w:numPr>
      </w:pPr>
      <w:bookmarkStart w:id="13" w:name="_Toc56525511"/>
      <w:r>
        <w:lastRenderedPageBreak/>
        <w:t>DAFTAR ISTILAH DAN SINGKATAN</w:t>
      </w:r>
      <w:bookmarkEnd w:id="13"/>
    </w:p>
    <w:p w14:paraId="14210FA6" w14:textId="77777777" w:rsidR="002011B9" w:rsidRDefault="002011B9">
      <w:pPr>
        <w:pStyle w:val="TEUnsoed-DaftarIstilah"/>
      </w:pPr>
    </w:p>
    <w:p w14:paraId="53621BFC" w14:textId="77777777" w:rsidR="002011B9" w:rsidRDefault="002011B9">
      <w:pPr>
        <w:sectPr w:rsidR="002011B9">
          <w:headerReference w:type="even" r:id="rId51"/>
          <w:headerReference w:type="default" r:id="rId52"/>
          <w:footerReference w:type="even" r:id="rId53"/>
          <w:footerReference w:type="default" r:id="rId54"/>
          <w:headerReference w:type="first" r:id="rId55"/>
          <w:footerReference w:type="first" r:id="rId56"/>
          <w:pgSz w:w="11906" w:h="16838"/>
          <w:pgMar w:top="2268" w:right="1701" w:bottom="1700" w:left="2268" w:header="720" w:footer="850" w:gutter="0"/>
          <w:pgNumType w:fmt="lowerRoman"/>
          <w:cols w:space="720"/>
          <w:docGrid w:linePitch="312" w:charSpace="-6145"/>
        </w:sectPr>
      </w:pPr>
    </w:p>
    <w:p w14:paraId="75D873BA" w14:textId="77777777" w:rsidR="002011B9" w:rsidRDefault="00920B8C">
      <w:pPr>
        <w:pStyle w:val="Heading1"/>
        <w:numPr>
          <w:ilvl w:val="0"/>
          <w:numId w:val="0"/>
        </w:numPr>
      </w:pPr>
      <w:bookmarkStart w:id="14" w:name="_Toc56525512"/>
      <w:r>
        <w:lastRenderedPageBreak/>
        <w:t>DAFTAR SIMBOL</w:t>
      </w:r>
      <w:bookmarkEnd w:id="14"/>
    </w:p>
    <w:p w14:paraId="172B08D7" w14:textId="77777777" w:rsidR="002011B9" w:rsidRDefault="002011B9">
      <w:pPr>
        <w:pStyle w:val="TEUnsoed-DaftarSimbol"/>
      </w:pPr>
    </w:p>
    <w:p w14:paraId="68FEE111" w14:textId="77777777" w:rsidR="002011B9" w:rsidRDefault="002011B9">
      <w:pPr>
        <w:pStyle w:val="BodyText"/>
      </w:pPr>
    </w:p>
    <w:p w14:paraId="150D3586" w14:textId="77777777" w:rsidR="002011B9" w:rsidRDefault="002011B9">
      <w:pPr>
        <w:pStyle w:val="BodyText"/>
      </w:pPr>
    </w:p>
    <w:p w14:paraId="36CB222F" w14:textId="77777777" w:rsidR="002011B9" w:rsidRDefault="002011B9">
      <w:pPr>
        <w:sectPr w:rsidR="002011B9">
          <w:headerReference w:type="even" r:id="rId57"/>
          <w:headerReference w:type="default" r:id="rId58"/>
          <w:footerReference w:type="even" r:id="rId59"/>
          <w:footerReference w:type="default" r:id="rId60"/>
          <w:headerReference w:type="first" r:id="rId61"/>
          <w:footerReference w:type="first" r:id="rId62"/>
          <w:pgSz w:w="11906" w:h="16838"/>
          <w:pgMar w:top="2268" w:right="1701" w:bottom="1700" w:left="2268" w:header="720" w:footer="850" w:gutter="0"/>
          <w:pgNumType w:fmt="lowerRoman"/>
          <w:cols w:space="720"/>
          <w:docGrid w:linePitch="312" w:charSpace="-6145"/>
        </w:sectPr>
      </w:pPr>
    </w:p>
    <w:p w14:paraId="29EB2A03" w14:textId="77777777" w:rsidR="002011B9" w:rsidRPr="00730F92" w:rsidRDefault="00920B8C">
      <w:pPr>
        <w:pStyle w:val="Heading1"/>
      </w:pPr>
      <w:r>
        <w:lastRenderedPageBreak/>
        <w:br/>
      </w:r>
      <w:bookmarkStart w:id="15" w:name="_Toc56525513"/>
      <w:r w:rsidRPr="00730F92">
        <w:t>PENDAHULUAN</w:t>
      </w:r>
      <w:bookmarkEnd w:id="15"/>
    </w:p>
    <w:p w14:paraId="40D44D1B" w14:textId="77777777" w:rsidR="002011B9" w:rsidRDefault="00920B8C">
      <w:pPr>
        <w:pStyle w:val="Heading2"/>
      </w:pPr>
      <w:bookmarkStart w:id="16" w:name="_Toc56525514"/>
      <w:r>
        <w:t>Latar Belakang</w:t>
      </w:r>
      <w:bookmarkEnd w:id="16"/>
    </w:p>
    <w:p w14:paraId="3FD6F263" w14:textId="024125EC" w:rsidR="009B77CD" w:rsidRDefault="00DC797D" w:rsidP="009B77CD">
      <w:pPr>
        <w:pStyle w:val="TEUnsoed-TextBodyspasi2"/>
        <w:rPr>
          <w:lang w:val="en-US"/>
        </w:rPr>
      </w:pPr>
      <w:proofErr w:type="gramStart"/>
      <w:r>
        <w:rPr>
          <w:lang w:val="en-US"/>
        </w:rPr>
        <w:t xml:space="preserve">Pada bulan Desember 2019 ditemukan wabah pneumonia yang terkait dengan virus korona baru dan disebut dengan sindrom pernafasan aku parah atau </w:t>
      </w:r>
      <w:r w:rsidRPr="00DC797D">
        <w:rPr>
          <w:i/>
          <w:lang w:val="en-US"/>
        </w:rPr>
        <w:t>Corona virus 2</w:t>
      </w:r>
      <w:r>
        <w:rPr>
          <w:lang w:val="en-US"/>
        </w:rPr>
        <w:t xml:space="preserve"> (</w:t>
      </w:r>
      <w:r w:rsidRPr="00DC797D">
        <w:rPr>
          <w:i/>
          <w:lang w:val="en-US"/>
        </w:rPr>
        <w:t>SARS-Cov-2</w:t>
      </w:r>
      <w:r>
        <w:rPr>
          <w:lang w:val="en-US"/>
        </w:rPr>
        <w:t>) di Wuhan, China</w:t>
      </w:r>
      <w:r w:rsidR="009B77CD" w:rsidRPr="009B77CD">
        <w:rPr>
          <w:lang w:val="en-US"/>
        </w:rPr>
        <w:t>.</w:t>
      </w:r>
      <w:proofErr w:type="gramEnd"/>
      <w:r>
        <w:rPr>
          <w:lang w:val="en-US"/>
        </w:rPr>
        <w:t xml:space="preserve"> V</w:t>
      </w:r>
      <w:r>
        <w:t>irus ini dapat menular begitu cepat</w:t>
      </w:r>
      <w:r>
        <w:rPr>
          <w:lang w:val="en-US"/>
        </w:rPr>
        <w:t>, k</w:t>
      </w:r>
      <w:r>
        <w:t xml:space="preserve">etika seseorang terkena infeksi </w:t>
      </w:r>
      <w:r>
        <w:rPr>
          <w:lang w:val="en-US"/>
        </w:rPr>
        <w:t>virus tersbeut</w:t>
      </w:r>
      <w:r>
        <w:t xml:space="preserve"> maka </w:t>
      </w:r>
      <w:proofErr w:type="gramStart"/>
      <w:r>
        <w:t>akan</w:t>
      </w:r>
      <w:proofErr w:type="gramEnd"/>
      <w:r>
        <w:t xml:space="preserve"> mengalami beberapa gejala umum antara lain gejala gangguan pernapasan akut seperti demam, batuk, dan sesak napas.</w:t>
      </w:r>
      <w:r>
        <w:rPr>
          <w:lang w:val="en-US"/>
        </w:rPr>
        <w:t xml:space="preserve"> Kemudian </w:t>
      </w:r>
      <w:r w:rsidRPr="00F65D9C">
        <w:rPr>
          <w:lang w:val="en-US"/>
        </w:rPr>
        <w:t>WHO</w:t>
      </w:r>
      <w:r>
        <w:rPr>
          <w:lang w:val="en-US"/>
        </w:rPr>
        <w:t xml:space="preserve"> menamai penyakit yang disebabkan oleh </w:t>
      </w:r>
      <w:r w:rsidRPr="00DC797D">
        <w:rPr>
          <w:i/>
          <w:lang w:val="en-US"/>
        </w:rPr>
        <w:t>Novel Coronavirus</w:t>
      </w:r>
      <w:r>
        <w:rPr>
          <w:lang w:val="en-US"/>
        </w:rPr>
        <w:t xml:space="preserve"> sebagai </w:t>
      </w:r>
      <w:r w:rsidRPr="00DC797D">
        <w:rPr>
          <w:i/>
          <w:lang w:val="en-US"/>
        </w:rPr>
        <w:t>Coronavirus Disease 2019</w:t>
      </w:r>
      <w:r>
        <w:rPr>
          <w:lang w:val="en-US"/>
        </w:rPr>
        <w:t xml:space="preserve"> (</w:t>
      </w:r>
      <w:r w:rsidRPr="00DC797D">
        <w:rPr>
          <w:i/>
          <w:lang w:val="en-US"/>
        </w:rPr>
        <w:t>COVID-19</w:t>
      </w:r>
      <w:r>
        <w:rPr>
          <w:lang w:val="en-US"/>
        </w:rPr>
        <w:t>).</w:t>
      </w:r>
      <w:r>
        <w:rPr>
          <w:lang w:val="en-US"/>
        </w:rPr>
        <w:fldChar w:fldCharType="begin" w:fldLock="1"/>
      </w:r>
      <w:r w:rsidR="00DD5ACD">
        <w:rPr>
          <w:lang w:val="en-US"/>
        </w:rPr>
        <w:instrText>ADDIN CSL_CITATION {"citationItems":[{"id":"ITEM-1","itemData":{"ISSN":"1527-1315 (Electronic) 0033-8419 (Linking)","PMID":"32083985","abstract":"In December 2019, an outbreak of severe acute respiratory syndrome coronavirus 2 (SARS-CoV-2) infection occurred in Wuhan, Hubei Province, China and spread across China and beyond. On February 12, 2020, WHO officially named the disease caused by the novel coronavirus as Coronavirus Disease 2019 (COVID-19). Since most COVID-19 infected patients were diagnosed with pneumonia and characteristic CT imaging patterns, radiological examinations have become vital in early diagnosis and assessment of disease course. To date, CT findings have been recommended as major evidence for clinical diagnosis of COVID-19 in Hubei, China. This review focuses on the etiology, epidemiology, and clinical symptoms of COVID-19, while highlighting the role of chest CT in prevention and disease control. A full translation of this article in Chinese is available.","author":[{"dropping-particle":"","family":"Zu","given":"Z Y","non-dropping-particle":"","parse-names":false,"suffix":""},{"dropping-particle":"","family":"Jiang","given":"M D","non-dropping-particle":"","parse-names":false,"suffix":""},{"dropping-particle":"","family":"Xu","given":"P P","non-dropping-particle":"","parse-names":false,"suffix":""},{"dropping-particle":"","family":"Chen","given":"W","non-dropping-particle":"","parse-names":false,"suffix":""},{"dropping-particle":"","family":"Ni","given":"Q Q","non-dropping-particle":"","parse-names":false,"suffix":""},{"dropping-particle":"","family":"Lu","given":"G M","non-dropping-particle":"","parse-names":false,"suffix":""},{"dropping-particle":"","family":"Zhang","given":"L J","non-dropping-particle":"","parse-names":false,"suffix":""}],"container-title":"Radiology","id":"ITEM-1","issued":{"date-parts":[["2020"]]},"page":"200490","title":"H13. Coronavirus Disease 2019 (COVID-19): A Perspective from ChinaZu, Z. Y., Jiang, M. D., Xu, P. P., Chen, W., Ni, Q. Q., Lu, G. M., &amp; Zhang, L. J. (2020). H13. Coronavirus Disease 2019 (COVID-19): A Perspective from China. Radiology, 200490. https://doi","type":"article-journal","volume":"2019"},"uris":["http://www.mendeley.com/documents/?uuid=04e1d5d3-a5f4-4e73-aa75-925d712d4825"]}],"mendeley":{"formattedCitation":"[1]","plainTextFormattedCitation":"[1]","previouslyFormattedCitation":"[1]"},"properties":{"noteIndex":0},"schema":"https://github.com/citation-style-language/schema/raw/master/csl-citation.json"}</w:instrText>
      </w:r>
      <w:r>
        <w:rPr>
          <w:lang w:val="en-US"/>
        </w:rPr>
        <w:fldChar w:fldCharType="separate"/>
      </w:r>
      <w:r w:rsidRPr="00DC797D">
        <w:rPr>
          <w:noProof/>
          <w:lang w:val="en-US"/>
        </w:rPr>
        <w:t>[1]</w:t>
      </w:r>
      <w:r>
        <w:rPr>
          <w:lang w:val="en-US"/>
        </w:rPr>
        <w:fldChar w:fldCharType="end"/>
      </w:r>
    </w:p>
    <w:p w14:paraId="341D8EB7" w14:textId="1A412706" w:rsidR="009B77CD" w:rsidRDefault="00DD5ACD" w:rsidP="005D2A0E">
      <w:pPr>
        <w:pStyle w:val="TEUnsoed-TextBodyspasi2"/>
        <w:rPr>
          <w:lang w:val="en-US"/>
        </w:rPr>
      </w:pPr>
      <w:r>
        <w:rPr>
          <w:lang w:val="en-US"/>
        </w:rPr>
        <w:t xml:space="preserve">Hingga saat ini proses untuk mendiagnosa dan konfirmasi </w:t>
      </w:r>
      <w:r w:rsidRPr="00910A0D">
        <w:rPr>
          <w:i/>
        </w:rPr>
        <w:t>COVID-19</w:t>
      </w:r>
      <w:r>
        <w:t xml:space="preserve"> bergantung pada</w:t>
      </w:r>
      <w:r>
        <w:rPr>
          <w:lang w:val="en-US"/>
        </w:rPr>
        <w:t xml:space="preserve"> </w:t>
      </w:r>
      <w:r w:rsidRPr="00910A0D">
        <w:rPr>
          <w:i/>
          <w:lang w:val="en-US"/>
        </w:rPr>
        <w:t>real-time reverse-transcription–polymerase-chain-reaction (RT-PCR)</w:t>
      </w:r>
      <w:r>
        <w:rPr>
          <w:lang w:val="en-US"/>
        </w:rPr>
        <w:t xml:space="preserve"> </w:t>
      </w:r>
      <w:r>
        <w:t xml:space="preserve">yang mendeteksi keberadaan </w:t>
      </w:r>
      <w:r w:rsidRPr="00910A0D">
        <w:rPr>
          <w:i/>
        </w:rPr>
        <w:t>SARS-CoV-2</w:t>
      </w:r>
      <w:r>
        <w:rPr>
          <w:lang w:val="en-US"/>
        </w:rPr>
        <w:t>.</w:t>
      </w:r>
      <w:r>
        <w:rPr>
          <w:lang w:val="en-US"/>
        </w:rPr>
        <w:fldChar w:fldCharType="begin" w:fldLock="1"/>
      </w:r>
      <w:r w:rsidR="005D2A0E">
        <w:rPr>
          <w:lang w:val="en-US"/>
        </w:rPr>
        <w:instrText>ADDIN CSL_CITATION {"citationItems":[{"id":"ITEM-1","itemData":{"DOI":"10.1056/nejmoa2001316","ISSN":"0028-4793","PMID":"31995857","abstract":"BACKGROUND The initial cases of novel coronavirus (2019-nCoV)-infected pneumonia (NCIP) occurred in Wuhan, Hubei Province, China, in December 2019 and January 2020. We analyzed data on the first 425 confirmed cases in Wuhan to determine the epidemiologic characteristics of NCIP. METHODS We collected information on demographic characteristics, exposure history, and illness timelines of laboratory-confirmed cases of NCIP that had been reported by January 22, 2020. We described characteristics of the cases and estimated the key epidemiologic time-delay distributions. In the early period of exponential growth, we estimated the epidemic doubling time and the basic reproductive number. RESULTS Among the first 425 patients with confirmed NCIP, the median age was 59 years and 56% were male. The majority of cases (55%) with onset before January 1, 2020, were linked to the Huanan Seafood Wholesale Market, as compared with 8.6% of the subsequent cases. The mean incubation period was 5.2 days (95% confidence interval [CI], 4.1 to 7.0), with the 95th percentile of the distribution at 12.5 days. In its early stages, the epidemic doubled in size every 7.4 days. With a mean serial interval of 7.5 days (95% CI, 5.3 to 19), the basic reproductive number was estimated to be 2.2 (95% CI, 1.4 to 3.9). CONCLUSIONS On the basis of this information, there is evidence that human-to-human transmission has occurred among close contacts since the middle of December 2019. Considerable efforts to reduce transmission will be required to control outbreaks if similar dynamics apply elsewhere. Measures to prevent or reduce transmission should be implemented in populations at risk. (Funded by the Ministry of Science and Technology of China and others.).","author":[{"dropping-particle":"","family":"Li","given":"Qun","non-dropping-particle":"","parse-names":false,"suffix":""},{"dropping-particle":"","family":"Guan","given":"Xuhua","non-dropping-particle":"","parse-names":false,"suffix":""},{"dropping-particle":"","family":"Wu","given":"Peng","non-dropping-particle":"","parse-names":false,"suffix":""},{"dropping-particle":"","family":"Wang","given":"Xiaoye","non-dropping-particle":"","parse-names":false,"suffix":""},{"dropping-particle":"","family":"Zhou","given":"Lei","non-dropping-particle":"","parse-names":false,"suffix":""},{"dropping-particle":"","family":"Tong","given":"Yeqing","non-dropping-particle":"","parse-names":false,"suffix":""},{"dropping-particle":"","family":"Ren","given":"Ruiqi","non-dropping-particle":"","parse-names":false,"suffix":""},{"dropping-particle":"","family":"Leung","given":"Kathy S.M.","non-dropping-particle":"","parse-names":false,"suffix":""},{"dropping-particle":"","family":"Lau","given":"Eric H.Y.","non-dropping-particle":"","parse-names":false,"suffix":""},{"dropping-particle":"","family":"Wong","given":"Jessica Y.","non-dropping-particle":"","parse-names":false,"suffix":""},{"dropping-particle":"","family":"Xing","given":"Xuesen","non-dropping-particle":"","parse-names":false,"suffix":""},{"dropping-particle":"","family":"Xiang","given":"Nijuan","non-dropping-particle":"","parse-names":false,"suffix":""},{"dropping-particle":"","family":"Wu","given":"Yang","non-dropping-particle":"","parse-names":false,"suffix":""},{"dropping-particle":"","family":"Li","given":"Chao","non-dropping-particle":"","parse-names":false,"suffix":""},{"dropping-particle":"","family":"Chen","given":"Qi","non-dropping-particle":"","parse-names":false,"suffix":""},{"dropping-particle":"","family":"Li","given":"Dan","non-dropping-particle":"","parse-names":false,"suffix":""},{"dropping-particle":"","family":"Liu","given":"Tian","non-dropping-particle":"","parse-names":false,"suffix":""},{"dropping-particle":"","family":"Zhao","given":"Jing","non-dropping-particle":"","parse-names":false,"suffix":""},{"dropping-particle":"","family":"Liu","given":"Man","non-dropping-particle":"","parse-names":false,"suffix":""},{"dropping-particle":"","family":"Tu","given":"Wenxiao","non-dropping-particle":"","parse-names":false,"suffix":""},{"dropping-particle":"","family":"Chen","given":"Chuding","non-dropping-particle":"","parse-names":false,"suffix":""},{"dropping-particle":"","family":"Jin","given":"Lianmei","non-dropping-particle":"","parse-names":false,"suffix":""},{"dropping-particle":"","family":"Yang","given":"Rui","non-dropping-particle":"","parse-names":false,"suffix":""},{"dropping-particle":"","family":"Wang","given":"Qi","non-dropping-particle":"","parse-names":false,"suffix":""},{"dropping-particle":"","family":"Zhou","given":"Suhua","non-dropping-particle":"","parse-names":false,"suffix":""},{"dropping-particle":"","family":"Wang","given":"Rui","non-dropping-particle":"","parse-names":false,"suffix":""},{"dropping-particle":"","family":"Liu","given":"Hui","non-dropping-particle":"","parse-names":false,"suffix":""},{"dropping-particle":"","family":"Luo","given":"Yinbo","non-dropping-particle":"","parse-names":false,"suffix":""},{"dropping-particle":"","family":"Liu","given":"Yuan","non-dropping-particle":"","parse-names":false,"suffix":""},{"dropping-particle":"","family":"Shao","given":"Ge","non-dropping-particle":"","parse-names":false,"suffix":""},{"dropping-particle":"","family":"Li","given":"Huan","non-dropping-particle":"","parse-names":false,"suffix":""},{"dropping-particle":"","family":"Tao","given":"Zhongfa","non-dropping-particle":"","parse-names":false,"suffix":""},{"dropping-particle":"","family":"Yang","given":"Yang","non-dropping-particle":"","parse-names":false,"suffix":""},{"dropping-particle":"","family":"Deng","given":"Zhiqiang","non-dropping-particle":"","parse-names":false,"suffix":""},{"dropping-particle":"","family":"Liu","given":"Boxi","non-dropping-particle":"","parse-names":false,"suffix":""},{"dropping-particle":"","family":"Ma","given":"Zhitao","non-dropping-particle":"","parse-names":false,"suffix":""},{"dropping-particle":"","family":"Zhang","given":"Yanping","non-dropping-particle":"","parse-names":false,"suffix":""},{"dropping-particle":"","family":"Shi","given":"Guoqing","non-dropping-particle":"","parse-names":false,"suffix":""},{"dropping-particle":"","family":"Lam","given":"Tommy T.Y.","non-dropping-particle":"","parse-names":false,"suffix":""},{"dropping-particle":"","family":"Wu","given":"Joseph T.","non-dropping-particle":"","parse-names":false,"suffix":""},{"dropping-particle":"","family":"Gao","given":"George F.","non-dropping-particle":"","parse-names":false,"suffix":""},{"dropping-particle":"","family":"Cowling","given":"Benjamin J.","non-dropping-particle":"","parse-names":false,"suffix":""},{"dropping-particle":"","family":"Yang","given":"Bo","non-dropping-particle":"","parse-names":false,"suffix":""},{"dropping-particle":"","family":"Leung","given":"Gabriel M.","non-dropping-particle":"","parse-names":false,"suffix":""},{"dropping-particle":"","family":"Feng","given":"Zijian","non-dropping-particle":"","parse-names":false,"suffix":""}],"container-title":"New England Journal of Medicine","id":"ITEM-1","issue":"13","issued":{"date-parts":[["2020"]]},"page":"1199-1207","title":"Early Transmission Dynamics in Wuhan, China, of Novel Coronavirus–Infected Pneumonia","type":"article-journal","volume":"382"},"uris":["http://www.mendeley.com/documents/?uuid=055ebddd-1ae7-4e97-af89-9834d7fba88b"]}],"mendeley":{"formattedCitation":"[2]","plainTextFormattedCitation":"[2]","previouslyFormattedCitation":"[2]"},"properties":{"noteIndex":0},"schema":"https://github.com/citation-style-language/schema/raw/master/csl-citation.json"}</w:instrText>
      </w:r>
      <w:r>
        <w:rPr>
          <w:lang w:val="en-US"/>
        </w:rPr>
        <w:fldChar w:fldCharType="separate"/>
      </w:r>
      <w:r w:rsidRPr="00DD5ACD">
        <w:rPr>
          <w:noProof/>
          <w:lang w:val="en-US"/>
        </w:rPr>
        <w:t>[2]</w:t>
      </w:r>
      <w:r>
        <w:rPr>
          <w:lang w:val="en-US"/>
        </w:rPr>
        <w:fldChar w:fldCharType="end"/>
      </w:r>
      <w:r>
        <w:rPr>
          <w:lang w:val="en-US"/>
        </w:rPr>
        <w:t xml:space="preserve"> </w:t>
      </w:r>
      <w:r>
        <w:t xml:space="preserve">Selain konfirmasi </w:t>
      </w:r>
      <w:r w:rsidRPr="00910A0D">
        <w:rPr>
          <w:i/>
          <w:lang w:val="en-US"/>
        </w:rPr>
        <w:t>hasil RT-PCR</w:t>
      </w:r>
      <w:r>
        <w:t>, elemen diagnostik utama lainnya yang dapat memf</w:t>
      </w:r>
      <w:r w:rsidR="00910A0D">
        <w:t>asilitasi identifikasi</w:t>
      </w:r>
      <w:r>
        <w:t xml:space="preserve"> </w:t>
      </w:r>
      <w:r w:rsidRPr="00910A0D">
        <w:rPr>
          <w:i/>
        </w:rPr>
        <w:t>COVID-19</w:t>
      </w:r>
      <w:r>
        <w:t xml:space="preserve"> </w:t>
      </w:r>
      <w:proofErr w:type="gramStart"/>
      <w:r>
        <w:rPr>
          <w:lang w:val="en-US"/>
        </w:rPr>
        <w:t>adalah</w:t>
      </w:r>
      <w:r>
        <w:t xml:space="preserve">  citra</w:t>
      </w:r>
      <w:proofErr w:type="gramEnd"/>
      <w:r>
        <w:t xml:space="preserve"> tomografi komputasi dada </w:t>
      </w:r>
      <w:r w:rsidRPr="00910A0D">
        <w:rPr>
          <w:i/>
        </w:rPr>
        <w:t>(CT</w:t>
      </w:r>
      <w:r w:rsidRPr="00910A0D">
        <w:rPr>
          <w:i/>
          <w:lang w:val="en-US"/>
        </w:rPr>
        <w:t>-Scan</w:t>
      </w:r>
      <w:r w:rsidRPr="00910A0D">
        <w:rPr>
          <w:i/>
        </w:rPr>
        <w:t>)</w:t>
      </w:r>
      <w:r w:rsidRPr="00910A0D">
        <w:rPr>
          <w:i/>
          <w:lang w:val="en-US"/>
        </w:rPr>
        <w:t>.</w:t>
      </w:r>
      <w:r w:rsidR="005D2A0E">
        <w:rPr>
          <w:lang w:val="en-US"/>
        </w:rPr>
        <w:t xml:space="preserve"> K</w:t>
      </w:r>
      <w:r w:rsidR="005D2A0E">
        <w:t>arakteristik pencitraan dada</w:t>
      </w:r>
      <w:r w:rsidR="005D2A0E">
        <w:rPr>
          <w:lang w:val="en-US"/>
        </w:rPr>
        <w:t xml:space="preserve"> </w:t>
      </w:r>
      <w:r w:rsidR="005D2A0E" w:rsidRPr="00910A0D">
        <w:rPr>
          <w:i/>
          <w:lang w:val="en-US"/>
        </w:rPr>
        <w:t>(CT-Scan)</w:t>
      </w:r>
      <w:r w:rsidR="005D2A0E">
        <w:t xml:space="preserve"> dari paru-paru yang terinfeksi dilaporkan termasuk</w:t>
      </w:r>
      <w:r w:rsidR="005D2A0E">
        <w:rPr>
          <w:lang w:val="en-US"/>
        </w:rPr>
        <w:t xml:space="preserve"> ke dalam</w:t>
      </w:r>
      <w:r w:rsidR="005D2A0E">
        <w:t xml:space="preserve"> </w:t>
      </w:r>
      <w:r w:rsidR="005D2A0E" w:rsidRPr="00910A0D">
        <w:rPr>
          <w:i/>
        </w:rPr>
        <w:t xml:space="preserve">ground </w:t>
      </w:r>
      <w:r w:rsidR="00910A0D" w:rsidRPr="00910A0D">
        <w:rPr>
          <w:i/>
          <w:lang w:val="en-US"/>
        </w:rPr>
        <w:t xml:space="preserve"> </w:t>
      </w:r>
      <w:r w:rsidR="005D2A0E" w:rsidRPr="00910A0D">
        <w:rPr>
          <w:i/>
        </w:rPr>
        <w:t>glass opacity (GGO)</w:t>
      </w:r>
      <w:r w:rsidR="005D2A0E">
        <w:t xml:space="preserve"> dan konsolidasi berkorelasi berat</w:t>
      </w:r>
      <w:r w:rsidR="005D2A0E">
        <w:rPr>
          <w:lang w:val="en-US"/>
        </w:rPr>
        <w:t xml:space="preserve"> yan</w:t>
      </w:r>
      <w:r w:rsidR="00910A0D">
        <w:rPr>
          <w:lang w:val="en-US"/>
        </w:rPr>
        <w:t>g</w:t>
      </w:r>
      <w:r w:rsidR="005D2A0E">
        <w:rPr>
          <w:lang w:val="en-US"/>
        </w:rPr>
        <w:t xml:space="preserve"> dapat mengidentifikasi COVID-19.</w:t>
      </w:r>
      <w:r w:rsidR="005D2A0E">
        <w:rPr>
          <w:lang w:val="en-US"/>
        </w:rPr>
        <w:fldChar w:fldCharType="begin" w:fldLock="1"/>
      </w:r>
      <w:r w:rsidR="00DF1F9A">
        <w:rPr>
          <w:lang w:val="en-US"/>
        </w:rPr>
        <w:instrText>ADDIN CSL_CITATION {"citationItems":[{"id":"ITEM-1","itemData":{"DOI":"10.21203/rs.3.rs-21834/v1","ISBN":"8627877939","abstract":"Abstract The outbreak of coronavirus disease 2019 (COVID-19) caused by severe acute respiratory syndrome coronavirus 2 (SARS-CoV-2) was initially reported in Wuhan, China since December, 2019. Here, we reported a timely and comprehensive resource named iCTCF to archive 256,356 chest computed tomography (CT) images, 127 types of clinical features (CFs), and laboratory-confirmed SARS-CoV-2 clinical status from 1170 patients, reaching a data volume of 38.2 GB. To facilitate COVID-19 diagnosis, we integrated the heterogeneous CT and CF datasets, and developed a novel framework of H ybrid-learning for U nbia S ed predic T ion of COVID -19 patients (HUST-19) to predict negative cases, mild/regular and severe/critically ill patients, respectively. Although both CT images and CFs are informative in predicting patients with or without COVID-19 pneumonia, the integration of CT and CF datasets achieved a striking accuracy with an area under the curve (AUC) value of 0.978, much higher than that when exclusively using either CT (0.919) or CF data (0.882). Together with HUST- 19, iCTCF can serve as a fundamental resource for improving the diagnosis and management of COVID-19 patients.Authors Wanshan Ning, Shijun Lei, Jingjing Yang, and Yukun Cao contributed equally to this work.","author":[{"dropping-particle":"","family":"Ning","given":"Wanshan","non-dropping-particle":"","parse-names":false,"suffix":""},{"dropping-particle":"","family":"Lei","given":"Shijun","non-dropping-particle":"","parse-names":false,"suffix":""},{"dropping-particle":"","family":"Yang","given":"Jingjing","non-dropping-particle":"","parse-names":false,"suffix":""},{"dropping-particle":"","family":"Cao","given":"Yukun","non-dropping-particle":"","parse-names":false,"suffix":""},{"dropping-particle":"","family":"Jiang","given":"Peiran","non-dropping-particle":"","parse-names":false,"suffix":""},{"dropping-particle":"","family":"Yang","given":"Qianqian","non-dropping-particle":"","parse-names":false,"suffix":""},{"dropping-particle":"","family":"Zhang","given":"Jiao","non-dropping-particle":"","parse-names":false,"suffix":""},{"dropping-particle":"","family":"Wang","given":"Xiaobei","non-dropping-particle":"","parse-names":false,"suffix":""},{"dropping-particle":"","family":"Chen","given":"Fenghua","non-dropping-particle":"","parse-names":false,"suffix":""},{"dropping-particle":"","family":"Geng","given":"Zhi","non-dropping-particle":"","parse-names":false,"suffix":""},{"dropping-particle":"","family":"Xiong","given":"Liang","non-dropping-particle":"","parse-names":false,"suffix":""},{"dropping-particle":"","family":"Zhou","given":"Hongmei","non-dropping-particle":"","parse-names":false,"suffix":""},{"dropping-particle":"","family":"Guo","given":"Yaping","non-dropping-particle":"","parse-names":false,"suffix":""},{"dropping-particle":"","family":"Zeng","given":"Yulan","non-dropping-particle":"","parse-names":false,"suffix":""},{"dropping-particle":"","family":"Shi","given":"Heshui","non-dropping-particle":"","parse-names":false,"suffix":""},{"dropping-particle":"","family":"Wang","given":"Lin","non-dropping-particle":"","parse-names":false,"suffix":""},{"dropping-particle":"","family":"Xue","given":"Yu","non-dropping-particle":"","parse-names":false,"suffix":""},{"dropping-particle":"","family":"Wang","given":"Zheng","non-dropping-particle":"","parse-names":false,"suffix":""}],"id":"ITEM-1","issued":{"date-parts":[["2020"]]},"title":"iCTCF: an integrative resource of chest computed tomography images and clinical features of patients with COVID-19 pneumonia","type":"book"},"uris":["http://www.mendeley.com/documents/?uuid=120ffc6a-e955-4990-bca6-0c70d84071c9"]}],"mendeley":{"formattedCitation":"[3]","plainTextFormattedCitation":"[3]","previouslyFormattedCitation":"[3]"},"properties":{"noteIndex":0},"schema":"https://github.com/citation-style-language/schema/raw/master/csl-citation.json"}</w:instrText>
      </w:r>
      <w:r w:rsidR="005D2A0E">
        <w:rPr>
          <w:lang w:val="en-US"/>
        </w:rPr>
        <w:fldChar w:fldCharType="separate"/>
      </w:r>
      <w:r w:rsidR="005D2A0E" w:rsidRPr="005D2A0E">
        <w:rPr>
          <w:noProof/>
          <w:lang w:val="en-US"/>
        </w:rPr>
        <w:t>[3]</w:t>
      </w:r>
      <w:r w:rsidR="005D2A0E">
        <w:rPr>
          <w:lang w:val="en-US"/>
        </w:rPr>
        <w:fldChar w:fldCharType="end"/>
      </w:r>
    </w:p>
    <w:p w14:paraId="4ED6E276" w14:textId="766C6327" w:rsidR="005D2A0E" w:rsidRDefault="005D2A0E" w:rsidP="005D2A0E">
      <w:pPr>
        <w:pStyle w:val="TEUnsoed-TextBodyspasi2"/>
        <w:rPr>
          <w:lang w:val="en-US"/>
        </w:rPr>
      </w:pPr>
      <w:r w:rsidRPr="00910A0D">
        <w:rPr>
          <w:i/>
          <w:lang w:val="en-US"/>
        </w:rPr>
        <w:t>Deep learning</w:t>
      </w:r>
      <w:r>
        <w:rPr>
          <w:lang w:val="en-US"/>
        </w:rPr>
        <w:t xml:space="preserve"> adalah subbidang pembelajaran khusus </w:t>
      </w:r>
      <w:r w:rsidRPr="00910A0D">
        <w:rPr>
          <w:i/>
          <w:lang w:val="en-US"/>
        </w:rPr>
        <w:t xml:space="preserve">dari machine learning </w:t>
      </w:r>
      <w:r>
        <w:rPr>
          <w:lang w:val="en-US"/>
        </w:rPr>
        <w:t xml:space="preserve">dan merupakan pandangan baru tentang pembelajaran dari data yang menekankan pada lapisan </w:t>
      </w:r>
      <w:r w:rsidRPr="00910A0D">
        <w:rPr>
          <w:i/>
          <w:lang w:val="en-US"/>
        </w:rPr>
        <w:t xml:space="preserve">(layers) </w:t>
      </w:r>
      <w:r>
        <w:rPr>
          <w:lang w:val="en-US"/>
        </w:rPr>
        <w:t>pembelajaran berturut-turut dari representasi yang semakin bermakna</w:t>
      </w:r>
      <w:r w:rsidR="00DF1F9A">
        <w:rPr>
          <w:lang w:val="en-US"/>
        </w:rPr>
        <w:t>.</w:t>
      </w:r>
      <w:r w:rsidR="00DF1F9A">
        <w:rPr>
          <w:lang w:val="en-US"/>
        </w:rPr>
        <w:fldChar w:fldCharType="begin" w:fldLock="1"/>
      </w:r>
      <w:r w:rsidR="006C6D08">
        <w:rPr>
          <w:lang w:val="en-US"/>
        </w:rPr>
        <w:instrText>ADDIN CSL_CITATION {"citationItems":[{"id":"ITEM-1","itemData":{"author":[{"dropping-particle":"","family":"Chollet","given":"Francois","non-dropping-particle":"","parse-names":false,"suffix":""}],"id":"ITEM-1","issued":{"date-parts":[["2017"]]},"publisher":"Manning Publications Co","publisher-place":"Shelter Island","title":"Deep Learning with Python","type":"book"},"uris":["http://www.mendeley.com/documents/?uuid=9eae3a41-4c0e-45f2-aa52-2e500aa821cd"]}],"mendeley":{"formattedCitation":"[4]","plainTextFormattedCitation":"[4]","previouslyFormattedCitation":"[4]"},"properties":{"noteIndex":0},"schema":"https://github.com/citation-style-language/schema/raw/master/csl-citation.json"}</w:instrText>
      </w:r>
      <w:r w:rsidR="00DF1F9A">
        <w:rPr>
          <w:lang w:val="en-US"/>
        </w:rPr>
        <w:fldChar w:fldCharType="separate"/>
      </w:r>
      <w:r w:rsidR="00DF1F9A" w:rsidRPr="00DF1F9A">
        <w:rPr>
          <w:noProof/>
          <w:lang w:val="en-US"/>
        </w:rPr>
        <w:t>[4]</w:t>
      </w:r>
      <w:r w:rsidR="00DF1F9A">
        <w:rPr>
          <w:lang w:val="en-US"/>
        </w:rPr>
        <w:fldChar w:fldCharType="end"/>
      </w:r>
      <w:r>
        <w:rPr>
          <w:lang w:val="en-US"/>
        </w:rPr>
        <w:t xml:space="preserve"> Model </w:t>
      </w:r>
      <w:r w:rsidRPr="00910A0D">
        <w:rPr>
          <w:i/>
          <w:lang w:val="en-US"/>
        </w:rPr>
        <w:t>deep learning</w:t>
      </w:r>
      <w:r>
        <w:rPr>
          <w:lang w:val="en-US"/>
        </w:rPr>
        <w:t xml:space="preserve"> dapat mempelajari </w:t>
      </w:r>
      <w:r>
        <w:rPr>
          <w:lang w:val="en-US"/>
        </w:rPr>
        <w:lastRenderedPageBreak/>
        <w:t xml:space="preserve">komputasinya sendiri atau </w:t>
      </w:r>
      <w:r w:rsidR="00910A0D">
        <w:rPr>
          <w:lang w:val="en-US"/>
        </w:rPr>
        <w:t>d</w:t>
      </w:r>
      <w:r>
        <w:rPr>
          <w:lang w:val="en-US"/>
        </w:rPr>
        <w:t>apat bekerja dengan otak sendiri</w:t>
      </w:r>
      <w:r w:rsidR="00DF1F9A">
        <w:rPr>
          <w:lang w:val="en-US"/>
        </w:rPr>
        <w:t xml:space="preserve">. Sebuah model </w:t>
      </w:r>
      <w:r w:rsidR="00DF1F9A" w:rsidRPr="00910A0D">
        <w:rPr>
          <w:i/>
          <w:lang w:val="en-US"/>
        </w:rPr>
        <w:t>deep learning</w:t>
      </w:r>
      <w:r w:rsidR="00DF1F9A">
        <w:rPr>
          <w:lang w:val="en-US"/>
        </w:rPr>
        <w:t xml:space="preserve"> dirancang untuk terus menganalisa data dengan struktur logika yang menyerupai</w:t>
      </w:r>
      <w:r w:rsidR="00910A0D">
        <w:rPr>
          <w:lang w:val="en-US"/>
        </w:rPr>
        <w:t xml:space="preserve"> </w:t>
      </w:r>
      <w:proofErr w:type="gramStart"/>
      <w:r w:rsidR="00DF1F9A">
        <w:rPr>
          <w:lang w:val="en-US"/>
        </w:rPr>
        <w:t>cara</w:t>
      </w:r>
      <w:proofErr w:type="gramEnd"/>
      <w:r w:rsidR="00DF1F9A">
        <w:rPr>
          <w:lang w:val="en-US"/>
        </w:rPr>
        <w:t xml:space="preserve"> bagaimana manusia mengambil sebuah keputusan. </w:t>
      </w:r>
      <w:r w:rsidR="00DF1F9A" w:rsidRPr="00910A0D">
        <w:rPr>
          <w:i/>
          <w:lang w:val="en-US"/>
        </w:rPr>
        <w:t>Deep learning</w:t>
      </w:r>
      <w:r w:rsidR="00DF1F9A">
        <w:rPr>
          <w:lang w:val="en-US"/>
        </w:rPr>
        <w:t xml:space="preserve"> banyak diimplementasikan untuk klasifikasi maupun identifikasi suatu objek melalui citra ata</w:t>
      </w:r>
      <w:r w:rsidR="00910A0D">
        <w:rPr>
          <w:lang w:val="en-US"/>
        </w:rPr>
        <w:t>u</w:t>
      </w:r>
      <w:r w:rsidR="00DF1F9A">
        <w:rPr>
          <w:lang w:val="en-US"/>
        </w:rPr>
        <w:t xml:space="preserve"> gambar dengan </w:t>
      </w:r>
      <w:proofErr w:type="gramStart"/>
      <w:r w:rsidR="00DF1F9A">
        <w:rPr>
          <w:lang w:val="en-US"/>
        </w:rPr>
        <w:t>cara</w:t>
      </w:r>
      <w:proofErr w:type="gramEnd"/>
      <w:r w:rsidR="00DF1F9A">
        <w:rPr>
          <w:lang w:val="en-US"/>
        </w:rPr>
        <w:t xml:space="preserve"> mempelajari fitur dari data tersebut secara otomatis.</w:t>
      </w:r>
    </w:p>
    <w:p w14:paraId="1AF7E20A" w14:textId="0ADA9F5E" w:rsidR="006C6D08" w:rsidRDefault="006C6D08" w:rsidP="005D2A0E">
      <w:pPr>
        <w:pStyle w:val="TEUnsoed-TextBodyspasi2"/>
        <w:rPr>
          <w:lang w:val="en-US"/>
        </w:rPr>
      </w:pPr>
      <w:r w:rsidRPr="00910A0D">
        <w:rPr>
          <w:i/>
        </w:rPr>
        <w:t xml:space="preserve">Convolutional Neural Network </w:t>
      </w:r>
      <w:r w:rsidRPr="009C437B">
        <w:t xml:space="preserve">(CNN) </w:t>
      </w:r>
      <w:r>
        <w:t xml:space="preserve">adalah pengembangan dari </w:t>
      </w:r>
      <w:r w:rsidRPr="00910A0D">
        <w:rPr>
          <w:i/>
        </w:rPr>
        <w:t>Multilayer Perceptron (MLP)</w:t>
      </w:r>
      <w:r>
        <w:t xml:space="preserve"> yang didesain untuk mengolah data dua dimensi</w:t>
      </w:r>
      <w:r>
        <w:rPr>
          <w:lang w:val="en-US"/>
        </w:rPr>
        <w:t>, misalnya pada citra</w:t>
      </w:r>
      <w:r>
        <w:t xml:space="preserve">. </w:t>
      </w:r>
      <w:r w:rsidRPr="009C437B">
        <w:t>CNN</w:t>
      </w:r>
      <w:r w:rsidRPr="00910A0D">
        <w:rPr>
          <w:i/>
        </w:rPr>
        <w:t xml:space="preserve"> </w:t>
      </w:r>
      <w:r>
        <w:t xml:space="preserve">termasuk dalam jenis </w:t>
      </w:r>
      <w:r w:rsidRPr="00910A0D">
        <w:rPr>
          <w:i/>
        </w:rPr>
        <w:t>Deep Neural Network</w:t>
      </w:r>
      <w:r>
        <w:t xml:space="preserve"> karena kedalaman jaringan yang tinggi dan banyak diaplikasikan pada data citra</w:t>
      </w:r>
      <w:r>
        <w:rPr>
          <w:lang w:val="en-US"/>
        </w:rPr>
        <w:t>.</w:t>
      </w:r>
      <w:r>
        <w:rPr>
          <w:lang w:val="en-US"/>
        </w:rPr>
        <w:fldChar w:fldCharType="begin" w:fldLock="1"/>
      </w:r>
      <w:r w:rsidR="000E515B">
        <w:rPr>
          <w:lang w:val="en-US"/>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958f6a23-fb6d-4964-8949-a33ddd6ba362"]}],"mendeley":{"formattedCitation":"[5]","plainTextFormattedCitation":"[5]","previouslyFormattedCitation":"[5]"},"properties":{"noteIndex":0},"schema":"https://github.com/citation-style-language/schema/raw/master/csl-citation.json"}</w:instrText>
      </w:r>
      <w:r>
        <w:rPr>
          <w:lang w:val="en-US"/>
        </w:rPr>
        <w:fldChar w:fldCharType="separate"/>
      </w:r>
      <w:r w:rsidRPr="006C6D08">
        <w:rPr>
          <w:noProof/>
          <w:lang w:val="en-US"/>
        </w:rPr>
        <w:t>[5]</w:t>
      </w:r>
      <w:r>
        <w:rPr>
          <w:lang w:val="en-US"/>
        </w:rPr>
        <w:fldChar w:fldCharType="end"/>
      </w:r>
      <w:r>
        <w:rPr>
          <w:lang w:val="en-US"/>
        </w:rPr>
        <w:t xml:space="preserve"> Prinsip dari </w:t>
      </w:r>
      <w:r w:rsidRPr="009C437B">
        <w:rPr>
          <w:lang w:val="en-US"/>
        </w:rPr>
        <w:t>CNN</w:t>
      </w:r>
      <w:r>
        <w:rPr>
          <w:lang w:val="en-US"/>
        </w:rPr>
        <w:t xml:space="preserve"> adalah dapat belajar secara langsung dari data atau citra, sehingga dapat mengurangi beban pada pemrograman.</w:t>
      </w:r>
    </w:p>
    <w:p w14:paraId="68A16302" w14:textId="2F290850" w:rsidR="006C6D08" w:rsidRPr="00910A0D" w:rsidRDefault="006C6D08" w:rsidP="005D2A0E">
      <w:pPr>
        <w:pStyle w:val="TEUnsoed-TextBodyspasi2"/>
        <w:rPr>
          <w:lang w:val="en-US"/>
        </w:rPr>
      </w:pPr>
      <w:proofErr w:type="gramStart"/>
      <w:r>
        <w:rPr>
          <w:lang w:val="en-US"/>
        </w:rPr>
        <w:t xml:space="preserve">Oleh karena itu, untuk </w:t>
      </w:r>
      <w:r>
        <w:t>memberikan dasar bagi pemodelan sistemik yang dapat memfasilitasi diagnosis dini</w:t>
      </w:r>
      <w:r>
        <w:rPr>
          <w:lang w:val="en-US"/>
        </w:rPr>
        <w:t xml:space="preserve"> </w:t>
      </w:r>
      <w:r w:rsidRPr="00910A0D">
        <w:rPr>
          <w:i/>
          <w:lang w:val="en-US"/>
        </w:rPr>
        <w:t>COVID-19</w:t>
      </w:r>
      <w:r>
        <w:rPr>
          <w:lang w:val="en-US"/>
        </w:rPr>
        <w:t xml:space="preserve"> dibutuhkan perancangan identifikasi </w:t>
      </w:r>
      <w:r w:rsidRPr="00910A0D">
        <w:rPr>
          <w:i/>
          <w:lang w:val="en-US"/>
        </w:rPr>
        <w:t>COVID-19</w:t>
      </w:r>
      <w:r>
        <w:rPr>
          <w:lang w:val="en-US"/>
        </w:rPr>
        <w:t xml:space="preserve"> berdasarkan citra </w:t>
      </w:r>
      <w:r w:rsidRPr="00910A0D">
        <w:rPr>
          <w:i/>
          <w:lang w:val="en-US"/>
        </w:rPr>
        <w:t>CT-Scan</w:t>
      </w:r>
      <w:r>
        <w:rPr>
          <w:lang w:val="en-US"/>
        </w:rPr>
        <w:t xml:space="preserve"> dengan menggunakan </w:t>
      </w:r>
      <w:r w:rsidRPr="00910A0D">
        <w:rPr>
          <w:i/>
          <w:lang w:val="en-US"/>
        </w:rPr>
        <w:t>deep learning</w:t>
      </w:r>
      <w:r>
        <w:rPr>
          <w:lang w:val="en-US"/>
        </w:rPr>
        <w:t>.</w:t>
      </w:r>
      <w:proofErr w:type="gramEnd"/>
      <w:r>
        <w:rPr>
          <w:lang w:val="en-US"/>
        </w:rPr>
        <w:t xml:space="preserve"> Sehingga pada tugas akhir ini, penulis memilih bahan kajian tentang identifikasi </w:t>
      </w:r>
      <w:r w:rsidRPr="00910A0D">
        <w:rPr>
          <w:i/>
          <w:lang w:val="en-US"/>
        </w:rPr>
        <w:t>CT</w:t>
      </w:r>
      <w:r w:rsidR="00910A0D" w:rsidRPr="00910A0D">
        <w:rPr>
          <w:i/>
          <w:lang w:val="en-US"/>
        </w:rPr>
        <w:t>-</w:t>
      </w:r>
      <w:r w:rsidRPr="00910A0D">
        <w:rPr>
          <w:i/>
          <w:lang w:val="en-US"/>
        </w:rPr>
        <w:t>Scan COVID-19</w:t>
      </w:r>
      <w:r>
        <w:rPr>
          <w:lang w:val="en-US"/>
        </w:rPr>
        <w:t xml:space="preserve"> dengan judul</w:t>
      </w:r>
      <w:r w:rsidR="00910A0D">
        <w:rPr>
          <w:lang w:val="en-US"/>
        </w:rPr>
        <w:t xml:space="preserve"> </w:t>
      </w:r>
      <w:r w:rsidR="00910A0D" w:rsidRPr="00910A0D">
        <w:rPr>
          <w:b/>
          <w:bCs/>
          <w:iCs/>
        </w:rPr>
        <w:t>“</w:t>
      </w:r>
      <w:r w:rsidR="00730F92">
        <w:rPr>
          <w:b/>
          <w:bCs/>
          <w:iCs/>
          <w:lang w:val="en-US"/>
        </w:rPr>
        <w:t>KLASI</w:t>
      </w:r>
      <w:r w:rsidR="00910A0D" w:rsidRPr="00910A0D">
        <w:rPr>
          <w:b/>
          <w:bCs/>
          <w:iCs/>
          <w:lang w:val="en-US"/>
        </w:rPr>
        <w:t xml:space="preserve">FIKASI </w:t>
      </w:r>
      <w:r w:rsidR="00910A0D" w:rsidRPr="00910A0D">
        <w:rPr>
          <w:b/>
          <w:bCs/>
          <w:i/>
          <w:iCs/>
          <w:lang w:val="en-US"/>
        </w:rPr>
        <w:t>CT SCAN COVID-19</w:t>
      </w:r>
      <w:r w:rsidR="00910A0D" w:rsidRPr="00910A0D">
        <w:rPr>
          <w:b/>
          <w:bCs/>
          <w:iCs/>
          <w:lang w:val="en-US"/>
        </w:rPr>
        <w:t xml:space="preserve"> BERDASARKAN CITRA DENGAN MENGGUNAKAN METODE </w:t>
      </w:r>
      <w:r w:rsidR="00910A0D" w:rsidRPr="00910A0D">
        <w:rPr>
          <w:b/>
          <w:bCs/>
          <w:i/>
          <w:iCs/>
          <w:lang w:val="en-US"/>
        </w:rPr>
        <w:t>CONVOLUTIONAL NEURAL NETWORK</w:t>
      </w:r>
      <w:r w:rsidR="00910A0D" w:rsidRPr="00910A0D">
        <w:rPr>
          <w:b/>
          <w:bCs/>
          <w:iCs/>
        </w:rPr>
        <w:t>”</w:t>
      </w:r>
    </w:p>
    <w:p w14:paraId="2B933176" w14:textId="72D1F873" w:rsidR="009E7F2F" w:rsidRDefault="009E7F2F" w:rsidP="009E7F2F">
      <w:pPr>
        <w:pStyle w:val="Heading2"/>
        <w:rPr>
          <w:lang w:val="en-US"/>
        </w:rPr>
      </w:pPr>
      <w:bookmarkStart w:id="17" w:name="_Toc56525515"/>
      <w:r>
        <w:rPr>
          <w:lang w:val="en-US"/>
        </w:rPr>
        <w:t>Rumusan Masalah</w:t>
      </w:r>
      <w:bookmarkEnd w:id="17"/>
    </w:p>
    <w:p w14:paraId="74C789E3" w14:textId="71C2701E" w:rsidR="00024121" w:rsidRDefault="00024121" w:rsidP="00024121">
      <w:pPr>
        <w:pStyle w:val="List"/>
      </w:pPr>
      <w:r w:rsidRPr="00063928">
        <w:t xml:space="preserve">Bagaimana </w:t>
      </w:r>
      <w:r w:rsidR="00F9098A">
        <w:t xml:space="preserve">perancangan arsitektur </w:t>
      </w:r>
      <w:r w:rsidR="00F9098A" w:rsidRPr="009C437B">
        <w:t>CNN</w:t>
      </w:r>
      <w:r w:rsidR="0012004F">
        <w:t xml:space="preserve"> untuk identifikasi </w:t>
      </w:r>
      <w:r w:rsidR="00147392">
        <w:rPr>
          <w:i/>
        </w:rPr>
        <w:t>CT-</w:t>
      </w:r>
      <w:r w:rsidR="0012004F" w:rsidRPr="00147392">
        <w:rPr>
          <w:i/>
        </w:rPr>
        <w:t>Scan</w:t>
      </w:r>
      <w:r w:rsidR="0012004F">
        <w:t xml:space="preserve"> </w:t>
      </w:r>
      <w:r w:rsidR="00147392" w:rsidRPr="005A2D02">
        <w:rPr>
          <w:i/>
        </w:rPr>
        <w:t>COVID-19</w:t>
      </w:r>
      <w:r w:rsidR="00F9098A">
        <w:t>?</w:t>
      </w:r>
    </w:p>
    <w:p w14:paraId="6F10663D" w14:textId="0BCDDC23" w:rsidR="00024121" w:rsidRPr="00024121" w:rsidRDefault="00024121" w:rsidP="00024121">
      <w:pPr>
        <w:pStyle w:val="List"/>
      </w:pPr>
      <w:r w:rsidRPr="001F2C13">
        <w:lastRenderedPageBreak/>
        <w:t xml:space="preserve">Bagaimana </w:t>
      </w:r>
      <w:proofErr w:type="gramStart"/>
      <w:r w:rsidR="00F9098A">
        <w:t>pel</w:t>
      </w:r>
      <w:r w:rsidR="0012004F">
        <w:t>atihan  untuk</w:t>
      </w:r>
      <w:proofErr w:type="gramEnd"/>
      <w:r w:rsidR="0012004F">
        <w:t xml:space="preserve"> identi</w:t>
      </w:r>
      <w:r w:rsidR="00F9098A">
        <w:t xml:space="preserve">fikasi </w:t>
      </w:r>
      <w:r w:rsidR="00147392">
        <w:rPr>
          <w:i/>
        </w:rPr>
        <w:t>CT-</w:t>
      </w:r>
      <w:r w:rsidR="0012004F" w:rsidRPr="00147392">
        <w:rPr>
          <w:i/>
        </w:rPr>
        <w:t>Scan</w:t>
      </w:r>
      <w:r w:rsidR="0012004F">
        <w:t xml:space="preserve"> </w:t>
      </w:r>
      <w:r w:rsidR="00147392" w:rsidRPr="005A2D02">
        <w:rPr>
          <w:i/>
        </w:rPr>
        <w:t>COVID-19</w:t>
      </w:r>
      <w:r w:rsidR="00F9098A">
        <w:t xml:space="preserve">dengan metode </w:t>
      </w:r>
      <w:r w:rsidR="00F9098A" w:rsidRPr="009C437B">
        <w:t>CNN</w:t>
      </w:r>
      <w:r w:rsidRPr="001F2C13">
        <w:rPr>
          <w:i/>
          <w:iCs/>
        </w:rPr>
        <w:t xml:space="preserve"> ?</w:t>
      </w:r>
    </w:p>
    <w:p w14:paraId="45FE3B35" w14:textId="225FDA98" w:rsidR="00024121" w:rsidRDefault="00024121" w:rsidP="00D863CD">
      <w:pPr>
        <w:pStyle w:val="List"/>
      </w:pPr>
      <w:r>
        <w:t>B</w:t>
      </w:r>
      <w:r w:rsidRPr="001F2C13">
        <w:t xml:space="preserve">agaimana </w:t>
      </w:r>
      <w:r w:rsidR="00F9098A">
        <w:t>pengujian</w:t>
      </w:r>
      <w:r w:rsidR="0012004F">
        <w:t xml:space="preserve"> identifikasi</w:t>
      </w:r>
      <w:r w:rsidR="00F9098A">
        <w:t xml:space="preserve"> </w:t>
      </w:r>
      <w:r w:rsidR="00147392">
        <w:rPr>
          <w:i/>
        </w:rPr>
        <w:t>CT-</w:t>
      </w:r>
      <w:r w:rsidR="0012004F" w:rsidRPr="00147392">
        <w:rPr>
          <w:i/>
        </w:rPr>
        <w:t xml:space="preserve">Scan </w:t>
      </w:r>
      <w:r w:rsidR="00147392" w:rsidRPr="00147392">
        <w:rPr>
          <w:i/>
        </w:rPr>
        <w:t>CO</w:t>
      </w:r>
      <w:r w:rsidR="00147392" w:rsidRPr="005A2D02">
        <w:rPr>
          <w:i/>
        </w:rPr>
        <w:t>VID-19</w:t>
      </w:r>
      <w:r w:rsidR="00147392">
        <w:rPr>
          <w:i/>
        </w:rPr>
        <w:t xml:space="preserve"> </w:t>
      </w:r>
      <w:r w:rsidR="0012004F">
        <w:t xml:space="preserve">dengan metode </w:t>
      </w:r>
      <w:r w:rsidR="0012004F" w:rsidRPr="009C437B">
        <w:t>CNN</w:t>
      </w:r>
      <w:r w:rsidRPr="001F2C13">
        <w:t>?</w:t>
      </w:r>
    </w:p>
    <w:p w14:paraId="7F559861" w14:textId="76E0B63B" w:rsidR="002011B9" w:rsidRDefault="009E7F2F">
      <w:pPr>
        <w:pStyle w:val="Heading2"/>
        <w:rPr>
          <w:lang w:val="en-US"/>
        </w:rPr>
      </w:pPr>
      <w:bookmarkStart w:id="18" w:name="_Toc56525516"/>
      <w:r>
        <w:rPr>
          <w:lang w:val="en-US"/>
        </w:rPr>
        <w:t>Batasan Masalah</w:t>
      </w:r>
      <w:bookmarkEnd w:id="18"/>
    </w:p>
    <w:p w14:paraId="487B0407" w14:textId="2086C8BD" w:rsidR="009E7F2F" w:rsidRPr="009E7F2F" w:rsidRDefault="009E7F2F" w:rsidP="009E7F2F">
      <w:pPr>
        <w:pStyle w:val="TEUnsoed-TextBodyspasi2"/>
        <w:rPr>
          <w:lang w:val="en-US"/>
        </w:rPr>
      </w:pPr>
      <w:proofErr w:type="gramStart"/>
      <w:r>
        <w:rPr>
          <w:lang w:val="en-US"/>
        </w:rPr>
        <w:t>Batasan</w:t>
      </w:r>
      <w:r w:rsidR="008F333D">
        <w:rPr>
          <w:lang w:val="en-US"/>
        </w:rPr>
        <w:t xml:space="preserve"> m</w:t>
      </w:r>
      <w:r w:rsidR="00147392">
        <w:rPr>
          <w:lang w:val="en-US"/>
        </w:rPr>
        <w:t>asalah yang dibuat membatasi fok</w:t>
      </w:r>
      <w:r w:rsidR="008F333D">
        <w:rPr>
          <w:lang w:val="en-US"/>
        </w:rPr>
        <w:t>us penelitian pada tugas akhir ini adalah sebagai berikut.</w:t>
      </w:r>
      <w:proofErr w:type="gramEnd"/>
    </w:p>
    <w:p w14:paraId="7ADE30DB" w14:textId="5782B668" w:rsidR="009E7F2F" w:rsidRPr="008F333D" w:rsidRDefault="00F9098A" w:rsidP="00063928">
      <w:pPr>
        <w:pStyle w:val="List"/>
        <w:numPr>
          <w:ilvl w:val="0"/>
          <w:numId w:val="8"/>
        </w:numPr>
      </w:pPr>
      <w:r>
        <w:t>Metode deep lea</w:t>
      </w:r>
      <w:r w:rsidR="0012004F">
        <w:t>rning yang digunakan untuk identi</w:t>
      </w:r>
      <w:r>
        <w:t xml:space="preserve">fikasi </w:t>
      </w:r>
      <w:r w:rsidR="0012004F" w:rsidRPr="00147392">
        <w:rPr>
          <w:i/>
        </w:rPr>
        <w:t>CT</w:t>
      </w:r>
      <w:r w:rsidR="00147392">
        <w:rPr>
          <w:i/>
        </w:rPr>
        <w:t>-</w:t>
      </w:r>
      <w:r w:rsidR="0012004F" w:rsidRPr="00147392">
        <w:rPr>
          <w:i/>
        </w:rPr>
        <w:t xml:space="preserve">Scan </w:t>
      </w:r>
      <w:r w:rsidR="00147392" w:rsidRPr="005A2D02">
        <w:rPr>
          <w:i/>
        </w:rPr>
        <w:t>COVID-19</w:t>
      </w:r>
      <w:r w:rsidR="0012004F">
        <w:t xml:space="preserve"> </w:t>
      </w:r>
      <w:r>
        <w:t xml:space="preserve">menggunakan </w:t>
      </w:r>
      <w:r w:rsidRPr="00147392">
        <w:rPr>
          <w:i/>
        </w:rPr>
        <w:t xml:space="preserve">Convolutional Neural Network </w:t>
      </w:r>
      <w:r w:rsidRPr="009C437B">
        <w:t>(CNN)</w:t>
      </w:r>
      <w:r w:rsidR="008F333D" w:rsidRPr="00147392">
        <w:rPr>
          <w:i/>
        </w:rPr>
        <w:t>.</w:t>
      </w:r>
    </w:p>
    <w:p w14:paraId="500282E7" w14:textId="01665393" w:rsidR="008F333D" w:rsidRDefault="00F9098A" w:rsidP="00063928">
      <w:pPr>
        <w:pStyle w:val="List"/>
        <w:numPr>
          <w:ilvl w:val="0"/>
          <w:numId w:val="8"/>
        </w:numPr>
      </w:pPr>
      <w:r>
        <w:t>Program yang digunakan hanya untuk</w:t>
      </w:r>
      <w:r w:rsidR="0012004F">
        <w:t xml:space="preserve"> membedakan tiga kelas citra dari </w:t>
      </w:r>
      <w:r w:rsidR="00147392">
        <w:rPr>
          <w:i/>
        </w:rPr>
        <w:t xml:space="preserve">CT-Scan </w:t>
      </w:r>
      <w:r w:rsidR="00147392" w:rsidRPr="005A2D02">
        <w:rPr>
          <w:i/>
        </w:rPr>
        <w:t>COVID-</w:t>
      </w:r>
      <w:proofErr w:type="gramStart"/>
      <w:r w:rsidR="00147392" w:rsidRPr="005A2D02">
        <w:rPr>
          <w:i/>
        </w:rPr>
        <w:t>19</w:t>
      </w:r>
      <w:r w:rsidR="0012004F">
        <w:t xml:space="preserve"> ,</w:t>
      </w:r>
      <w:proofErr w:type="gramEnd"/>
      <w:r w:rsidR="0012004F">
        <w:t xml:space="preserve"> yaitu </w:t>
      </w:r>
      <w:r w:rsidR="0012004F" w:rsidRPr="00147392">
        <w:rPr>
          <w:i/>
        </w:rPr>
        <w:t>NiCT</w:t>
      </w:r>
      <w:r w:rsidR="0012004F">
        <w:t xml:space="preserve"> (tidak ada informasi), </w:t>
      </w:r>
      <w:r w:rsidR="0012004F" w:rsidRPr="00147392">
        <w:rPr>
          <w:i/>
        </w:rPr>
        <w:t>PCT</w:t>
      </w:r>
      <w:r w:rsidR="0012004F">
        <w:t xml:space="preserve"> (p</w:t>
      </w:r>
      <w:r w:rsidR="00147392">
        <w:t xml:space="preserve">ositif </w:t>
      </w:r>
      <w:r w:rsidR="00147392" w:rsidRPr="005A2D02">
        <w:rPr>
          <w:i/>
        </w:rPr>
        <w:t>COVID-19</w:t>
      </w:r>
      <w:r w:rsidR="0012004F">
        <w:t>)</w:t>
      </w:r>
      <w:r w:rsidR="00D863CD">
        <w:t>,</w:t>
      </w:r>
      <w:r w:rsidR="0012004F">
        <w:t xml:space="preserve"> dan </w:t>
      </w:r>
      <w:r w:rsidR="0012004F" w:rsidRPr="005A2D02">
        <w:rPr>
          <w:i/>
        </w:rPr>
        <w:t>NCT</w:t>
      </w:r>
      <w:r w:rsidR="005A2D02">
        <w:t xml:space="preserve"> (negatif </w:t>
      </w:r>
      <w:r w:rsidR="005A2D02" w:rsidRPr="005A2D02">
        <w:rPr>
          <w:i/>
        </w:rPr>
        <w:t>COVID</w:t>
      </w:r>
      <w:r w:rsidR="0012004F" w:rsidRPr="005A2D02">
        <w:rPr>
          <w:i/>
        </w:rPr>
        <w:t>-19</w:t>
      </w:r>
      <w:r w:rsidR="0012004F">
        <w:t>).</w:t>
      </w:r>
    </w:p>
    <w:p w14:paraId="2C4A4338" w14:textId="152FFEA2" w:rsidR="00F9098A" w:rsidRPr="005A2D02" w:rsidRDefault="00855A99" w:rsidP="00063928">
      <w:pPr>
        <w:pStyle w:val="List"/>
        <w:numPr>
          <w:ilvl w:val="0"/>
          <w:numId w:val="8"/>
        </w:numPr>
        <w:rPr>
          <w:i/>
        </w:rPr>
      </w:pPr>
      <w:r>
        <w:t xml:space="preserve">Program identifikasi </w:t>
      </w:r>
      <w:r w:rsidR="005A2D02">
        <w:rPr>
          <w:i/>
        </w:rPr>
        <w:t>CT-</w:t>
      </w:r>
      <w:r w:rsidR="00147392">
        <w:rPr>
          <w:i/>
        </w:rPr>
        <w:t xml:space="preserve">Scan </w:t>
      </w:r>
      <w:r w:rsidR="00147392" w:rsidRPr="005A2D02">
        <w:rPr>
          <w:i/>
        </w:rPr>
        <w:t>COVID-19</w:t>
      </w:r>
      <w:r>
        <w:t xml:space="preserve"> </w:t>
      </w:r>
      <w:r w:rsidR="00F9098A">
        <w:t xml:space="preserve">berdasarkan citra dibuat dengan Bahasa Pemrograman </w:t>
      </w:r>
      <w:r w:rsidR="00F9098A" w:rsidRPr="005A2D02">
        <w:rPr>
          <w:i/>
        </w:rPr>
        <w:t>Python</w:t>
      </w:r>
      <w:r w:rsidR="00F9098A">
        <w:t xml:space="preserve"> dengan antarmuka dan infrastruktur </w:t>
      </w:r>
      <w:r w:rsidR="00F9098A" w:rsidRPr="005A2D02">
        <w:rPr>
          <w:i/>
        </w:rPr>
        <w:t>Google Colaboratory</w:t>
      </w:r>
    </w:p>
    <w:p w14:paraId="390529EF" w14:textId="77153475" w:rsidR="009E7F2F" w:rsidRPr="008F333D" w:rsidRDefault="00F9098A" w:rsidP="00063928">
      <w:pPr>
        <w:pStyle w:val="List"/>
        <w:numPr>
          <w:ilvl w:val="0"/>
          <w:numId w:val="8"/>
        </w:numPr>
      </w:pPr>
      <w:r>
        <w:t xml:space="preserve">Pembuatan </w:t>
      </w:r>
      <w:r w:rsidR="00855A99">
        <w:t xml:space="preserve"> model </w:t>
      </w:r>
      <w:r w:rsidR="00855A99" w:rsidRPr="005A2D02">
        <w:rPr>
          <w:i/>
        </w:rPr>
        <w:t>deep learning</w:t>
      </w:r>
      <w:r w:rsidR="00855A99">
        <w:t xml:space="preserve"> pada identif</w:t>
      </w:r>
      <w:r>
        <w:t xml:space="preserve">ikasi </w:t>
      </w:r>
      <w:r w:rsidR="005A2D02">
        <w:rPr>
          <w:i/>
        </w:rPr>
        <w:t>CT-</w:t>
      </w:r>
      <w:r w:rsidR="00147392">
        <w:rPr>
          <w:i/>
        </w:rPr>
        <w:t xml:space="preserve">Scan </w:t>
      </w:r>
      <w:r w:rsidR="00147392" w:rsidRPr="005A2D02">
        <w:rPr>
          <w:i/>
        </w:rPr>
        <w:t>COVID-19</w:t>
      </w:r>
      <w:r w:rsidR="00855A99">
        <w:t xml:space="preserve">dengan citra menggunakan </w:t>
      </w:r>
      <w:r w:rsidR="00855A99" w:rsidRPr="005A2D02">
        <w:rPr>
          <w:i/>
        </w:rPr>
        <w:t>F</w:t>
      </w:r>
      <w:r w:rsidRPr="005A2D02">
        <w:rPr>
          <w:i/>
        </w:rPr>
        <w:t>ramework Keras</w:t>
      </w:r>
      <w:r>
        <w:t xml:space="preserve"> dan </w:t>
      </w:r>
      <w:r w:rsidRPr="005A2D02">
        <w:rPr>
          <w:i/>
        </w:rPr>
        <w:t>TensorFlow</w:t>
      </w:r>
    </w:p>
    <w:p w14:paraId="4D3BB018" w14:textId="7EFC54FE" w:rsidR="00F9098A" w:rsidRPr="009E7F2F" w:rsidRDefault="00F9098A" w:rsidP="00024121">
      <w:pPr>
        <w:pStyle w:val="List"/>
        <w:numPr>
          <w:ilvl w:val="0"/>
          <w:numId w:val="8"/>
        </w:numPr>
      </w:pPr>
      <w:r>
        <w:t>Penentuan jumlah dataset pelatihan, validasi dan pengujian tidak dibahas dalam penelitian ini.</w:t>
      </w:r>
    </w:p>
    <w:p w14:paraId="0059C47F" w14:textId="653E2E02" w:rsidR="001F2C13" w:rsidRDefault="001F2C13" w:rsidP="001F2C13">
      <w:pPr>
        <w:pStyle w:val="Heading2"/>
        <w:rPr>
          <w:lang w:val="en-US"/>
        </w:rPr>
      </w:pPr>
      <w:bookmarkStart w:id="19" w:name="_Toc56525517"/>
      <w:r>
        <w:rPr>
          <w:lang w:val="en-US"/>
        </w:rPr>
        <w:t>Tujuan Penelitian</w:t>
      </w:r>
      <w:bookmarkEnd w:id="19"/>
    </w:p>
    <w:p w14:paraId="621A7B21" w14:textId="6E262832" w:rsidR="00024121" w:rsidRDefault="00B52260" w:rsidP="000653C2">
      <w:pPr>
        <w:pStyle w:val="TEUnsoed-TextBodyspasi2"/>
        <w:numPr>
          <w:ilvl w:val="1"/>
          <w:numId w:val="8"/>
        </w:numPr>
        <w:tabs>
          <w:tab w:val="clear" w:pos="1080"/>
          <w:tab w:val="num" w:pos="720"/>
        </w:tabs>
        <w:spacing w:before="0" w:after="0"/>
        <w:ind w:left="714" w:hanging="357"/>
        <w:rPr>
          <w:lang w:val="en-US"/>
        </w:rPr>
      </w:pPr>
      <w:r>
        <w:rPr>
          <w:lang w:val="en-US"/>
        </w:rPr>
        <w:t>Mera</w:t>
      </w:r>
      <w:r w:rsidR="00855A99">
        <w:rPr>
          <w:lang w:val="en-US"/>
        </w:rPr>
        <w:t xml:space="preserve">ncang arsitektur </w:t>
      </w:r>
      <w:r w:rsidR="00855A99" w:rsidRPr="009C437B">
        <w:rPr>
          <w:lang w:val="en-US"/>
        </w:rPr>
        <w:t>CNN</w:t>
      </w:r>
      <w:r w:rsidR="00855A99" w:rsidRPr="005A2D02">
        <w:rPr>
          <w:i/>
          <w:lang w:val="en-US"/>
        </w:rPr>
        <w:t xml:space="preserve"> </w:t>
      </w:r>
      <w:r w:rsidR="00855A99">
        <w:rPr>
          <w:lang w:val="en-US"/>
        </w:rPr>
        <w:t>untuk identi</w:t>
      </w:r>
      <w:r>
        <w:rPr>
          <w:lang w:val="en-US"/>
        </w:rPr>
        <w:t xml:space="preserve">fikasi </w:t>
      </w:r>
      <w:r w:rsidR="005A2D02">
        <w:rPr>
          <w:i/>
        </w:rPr>
        <w:t>CT</w:t>
      </w:r>
      <w:r w:rsidR="005A2D02">
        <w:rPr>
          <w:i/>
          <w:lang w:val="en-US"/>
        </w:rPr>
        <w:t>-</w:t>
      </w:r>
      <w:r w:rsidR="00855A99" w:rsidRPr="005A2D02">
        <w:rPr>
          <w:i/>
        </w:rPr>
        <w:t xml:space="preserve">Scan </w:t>
      </w:r>
      <w:r w:rsidR="00147392" w:rsidRPr="005A2D02">
        <w:rPr>
          <w:i/>
        </w:rPr>
        <w:t>COVID-19</w:t>
      </w:r>
    </w:p>
    <w:p w14:paraId="564604E7" w14:textId="7748E929" w:rsidR="000653C2" w:rsidRDefault="00855A99" w:rsidP="000653C2">
      <w:pPr>
        <w:pStyle w:val="TEUnsoed-TextBodyspasi2"/>
        <w:numPr>
          <w:ilvl w:val="1"/>
          <w:numId w:val="8"/>
        </w:numPr>
        <w:tabs>
          <w:tab w:val="clear" w:pos="1080"/>
          <w:tab w:val="num" w:pos="720"/>
        </w:tabs>
        <w:spacing w:before="0" w:after="0"/>
        <w:ind w:left="714" w:hanging="357"/>
        <w:rPr>
          <w:lang w:val="en-US"/>
        </w:rPr>
      </w:pPr>
      <w:r>
        <w:rPr>
          <w:lang w:val="en-US"/>
        </w:rPr>
        <w:t xml:space="preserve">Melatih arsitektur </w:t>
      </w:r>
      <w:r w:rsidRPr="009C437B">
        <w:rPr>
          <w:lang w:val="en-US"/>
        </w:rPr>
        <w:t xml:space="preserve">CNN </w:t>
      </w:r>
      <w:r>
        <w:rPr>
          <w:lang w:val="en-US"/>
        </w:rPr>
        <w:t>untuk identi</w:t>
      </w:r>
      <w:r w:rsidR="00B52260">
        <w:rPr>
          <w:lang w:val="en-US"/>
        </w:rPr>
        <w:t xml:space="preserve">fikasi </w:t>
      </w:r>
      <w:r w:rsidR="005A2D02">
        <w:rPr>
          <w:i/>
        </w:rPr>
        <w:t>CT</w:t>
      </w:r>
      <w:r w:rsidR="005A2D02">
        <w:rPr>
          <w:i/>
          <w:lang w:val="en-US"/>
        </w:rPr>
        <w:t>-</w:t>
      </w:r>
      <w:r w:rsidRPr="005A2D02">
        <w:rPr>
          <w:i/>
        </w:rPr>
        <w:t xml:space="preserve">Scan </w:t>
      </w:r>
      <w:r w:rsidR="00147392" w:rsidRPr="005A2D02">
        <w:rPr>
          <w:i/>
        </w:rPr>
        <w:t>COVID-19</w:t>
      </w:r>
    </w:p>
    <w:p w14:paraId="3A62A2E5" w14:textId="7FAFDB7B" w:rsidR="000653C2" w:rsidRPr="00024121" w:rsidRDefault="00B52260" w:rsidP="000653C2">
      <w:pPr>
        <w:pStyle w:val="TEUnsoed-TextBodyspasi2"/>
        <w:numPr>
          <w:ilvl w:val="1"/>
          <w:numId w:val="8"/>
        </w:numPr>
        <w:tabs>
          <w:tab w:val="clear" w:pos="1080"/>
          <w:tab w:val="num" w:pos="720"/>
        </w:tabs>
        <w:spacing w:before="0" w:after="0"/>
        <w:ind w:left="714" w:hanging="357"/>
        <w:rPr>
          <w:lang w:val="en-US"/>
        </w:rPr>
      </w:pPr>
      <w:r>
        <w:rPr>
          <w:lang w:val="en-US"/>
        </w:rPr>
        <w:lastRenderedPageBreak/>
        <w:t xml:space="preserve">Menguji arsitektur </w:t>
      </w:r>
      <w:r w:rsidRPr="009C437B">
        <w:rPr>
          <w:lang w:val="en-US"/>
        </w:rPr>
        <w:t>CNN</w:t>
      </w:r>
      <w:r>
        <w:rPr>
          <w:lang w:val="en-US"/>
        </w:rPr>
        <w:t xml:space="preserve"> </w:t>
      </w:r>
      <w:r w:rsidR="00855A99">
        <w:rPr>
          <w:lang w:val="en-US"/>
        </w:rPr>
        <w:t xml:space="preserve">identifikasi </w:t>
      </w:r>
      <w:r w:rsidR="00855A99" w:rsidRPr="005A2D02">
        <w:rPr>
          <w:i/>
        </w:rPr>
        <w:t xml:space="preserve">CT Scan </w:t>
      </w:r>
      <w:r w:rsidR="00147392" w:rsidRPr="005A2D02">
        <w:rPr>
          <w:i/>
        </w:rPr>
        <w:t>COVID-19</w:t>
      </w:r>
      <w:r w:rsidR="00147392">
        <w:rPr>
          <w:i/>
          <w:lang w:val="en-US"/>
        </w:rPr>
        <w:t xml:space="preserve"> </w:t>
      </w:r>
      <w:r>
        <w:rPr>
          <w:lang w:val="en-US"/>
        </w:rPr>
        <w:t>yang telah dilatih sebelumnya</w:t>
      </w:r>
      <w:r w:rsidR="00855A99">
        <w:rPr>
          <w:lang w:val="en-US"/>
        </w:rPr>
        <w:t>.</w:t>
      </w:r>
    </w:p>
    <w:p w14:paraId="19C0D2B0" w14:textId="2D0BB1CF" w:rsidR="001F2C13" w:rsidRDefault="001F2C13" w:rsidP="001F2C13">
      <w:pPr>
        <w:pStyle w:val="Heading2"/>
        <w:rPr>
          <w:lang w:val="en-US"/>
        </w:rPr>
      </w:pPr>
      <w:bookmarkStart w:id="20" w:name="_Toc56525518"/>
      <w:r>
        <w:rPr>
          <w:lang w:val="en-US"/>
        </w:rPr>
        <w:t>Manfaat Penelitian</w:t>
      </w:r>
      <w:bookmarkEnd w:id="20"/>
    </w:p>
    <w:p w14:paraId="34B11ABB" w14:textId="158C535C" w:rsidR="000653C2" w:rsidRPr="000653C2" w:rsidRDefault="000653C2" w:rsidP="000653C2">
      <w:pPr>
        <w:pStyle w:val="TEUnsoed-TextBodyspasi2"/>
        <w:rPr>
          <w:lang w:val="en-US"/>
        </w:rPr>
      </w:pPr>
      <w:proofErr w:type="gramStart"/>
      <w:r>
        <w:rPr>
          <w:lang w:val="en-US"/>
        </w:rPr>
        <w:t>Manfaat yang diharapkan setelah penelitian ini selesai dilaksanakan adalah sebagai berikut.</w:t>
      </w:r>
      <w:proofErr w:type="gramEnd"/>
    </w:p>
    <w:p w14:paraId="155F5C4B" w14:textId="2EF6766E" w:rsidR="001F2C13" w:rsidRPr="001F2C13" w:rsidRDefault="00F405BD" w:rsidP="00063928">
      <w:pPr>
        <w:pStyle w:val="List"/>
        <w:numPr>
          <w:ilvl w:val="0"/>
          <w:numId w:val="10"/>
        </w:numPr>
      </w:pPr>
      <w:proofErr w:type="gramStart"/>
      <w:r>
        <w:t>Mampu  menerapakan</w:t>
      </w:r>
      <w:proofErr w:type="gramEnd"/>
      <w:r>
        <w:t xml:space="preserve"> ilmu yang telah didapatkan pada mata kuliah yang bersangkutan untuk menyelesaikan tugas akhir</w:t>
      </w:r>
      <w:r w:rsidR="000653C2">
        <w:t>.</w:t>
      </w:r>
    </w:p>
    <w:p w14:paraId="5A82F54C" w14:textId="05985DF3" w:rsidR="001F2C13" w:rsidRPr="00E55DAD" w:rsidRDefault="005A2D02" w:rsidP="00063928">
      <w:pPr>
        <w:pStyle w:val="List"/>
        <w:numPr>
          <w:ilvl w:val="0"/>
          <w:numId w:val="10"/>
        </w:numPr>
      </w:pPr>
      <w:r>
        <w:t xml:space="preserve">Menawarkan solusi yang lebih murah dan efisien untuk identifikasi </w:t>
      </w:r>
      <w:r w:rsidRPr="005A2D02">
        <w:rPr>
          <w:i/>
        </w:rPr>
        <w:t>CT Scan COVID-19</w:t>
      </w:r>
      <w:r>
        <w:rPr>
          <w:i/>
        </w:rPr>
        <w:t>.</w:t>
      </w:r>
    </w:p>
    <w:p w14:paraId="2A59DAE5" w14:textId="1ACB6FE4" w:rsidR="001F2C13" w:rsidRPr="002D32D9" w:rsidRDefault="00E55DAD" w:rsidP="002D32D9">
      <w:pPr>
        <w:pStyle w:val="Heading2"/>
        <w:rPr>
          <w:lang w:val="en-US"/>
        </w:rPr>
      </w:pPr>
      <w:bookmarkStart w:id="21" w:name="_Toc56525519"/>
      <w:r>
        <w:rPr>
          <w:lang w:val="en-US"/>
        </w:rPr>
        <w:t>Sistematika Penulisan</w:t>
      </w:r>
      <w:bookmarkEnd w:id="21"/>
    </w:p>
    <w:p w14:paraId="1D70490C" w14:textId="2E77340F" w:rsidR="002D32D9" w:rsidRDefault="002D32D9" w:rsidP="002D32D9">
      <w:pPr>
        <w:pStyle w:val="TEUnsoed-TextBodyspasi2"/>
        <w:rPr>
          <w:lang w:val="en-US"/>
        </w:rPr>
      </w:pPr>
      <w:r>
        <w:rPr>
          <w:lang w:val="en-US"/>
        </w:rPr>
        <w:t xml:space="preserve">Dalam </w:t>
      </w:r>
      <w:proofErr w:type="gramStart"/>
      <w:r>
        <w:rPr>
          <w:lang w:val="en-US"/>
        </w:rPr>
        <w:t>penulisan  laporan</w:t>
      </w:r>
      <w:proofErr w:type="gramEnd"/>
      <w:r>
        <w:rPr>
          <w:lang w:val="en-US"/>
        </w:rPr>
        <w:t xml:space="preserve"> tugas akhir ini, dibuat sistem</w:t>
      </w:r>
      <w:r w:rsidR="00435786">
        <w:rPr>
          <w:lang w:val="en-US"/>
        </w:rPr>
        <w:t>atika penulisan sebagai berikut :</w:t>
      </w:r>
    </w:p>
    <w:p w14:paraId="6D093898" w14:textId="75296BC9" w:rsidR="00435786" w:rsidRDefault="00435786" w:rsidP="00435786">
      <w:pPr>
        <w:pStyle w:val="TEUnsoed-TextBodyspasi2"/>
        <w:ind w:firstLine="0"/>
        <w:rPr>
          <w:b/>
          <w:lang w:val="en-US"/>
        </w:rPr>
      </w:pPr>
      <w:r>
        <w:rPr>
          <w:b/>
          <w:lang w:val="en-US"/>
        </w:rPr>
        <w:t>BAB I Pendahuluan</w:t>
      </w:r>
    </w:p>
    <w:p w14:paraId="76E27EEF" w14:textId="35057349" w:rsidR="00435786" w:rsidRPr="00435786" w:rsidRDefault="00435786" w:rsidP="00435786">
      <w:pPr>
        <w:pStyle w:val="TEUnsoed-TextBodyspasi2"/>
        <w:ind w:firstLine="0"/>
        <w:rPr>
          <w:lang w:val="en-US"/>
        </w:rPr>
      </w:pPr>
      <w:proofErr w:type="gramStart"/>
      <w:r>
        <w:rPr>
          <w:lang w:val="en-US"/>
        </w:rPr>
        <w:t>B</w:t>
      </w:r>
      <w:r w:rsidR="00F97DAA">
        <w:rPr>
          <w:lang w:val="en-US"/>
        </w:rPr>
        <w:t>ab P</w:t>
      </w:r>
      <w:r>
        <w:rPr>
          <w:lang w:val="en-US"/>
        </w:rPr>
        <w:t>endahuluan berisi tentang judul penelitian, latar belakang, rumusan masalah, batasan masalah, tujuan penelitian, dan manfaat penelitian.</w:t>
      </w:r>
      <w:proofErr w:type="gramEnd"/>
    </w:p>
    <w:p w14:paraId="5DCD07D9" w14:textId="3DD52EDE" w:rsidR="00435786" w:rsidRDefault="00435786" w:rsidP="00435786">
      <w:pPr>
        <w:pStyle w:val="TEUnsoed-TextBodyspasi2"/>
        <w:ind w:firstLine="0"/>
        <w:rPr>
          <w:b/>
          <w:lang w:val="en-US"/>
        </w:rPr>
      </w:pPr>
      <w:r w:rsidRPr="00435786">
        <w:rPr>
          <w:b/>
          <w:lang w:val="en-US"/>
        </w:rPr>
        <w:t>BAB I</w:t>
      </w:r>
      <w:r>
        <w:rPr>
          <w:b/>
          <w:lang w:val="en-US"/>
        </w:rPr>
        <w:t>I Tinjauan Pustaka</w:t>
      </w:r>
    </w:p>
    <w:p w14:paraId="3123342F" w14:textId="42D68FDA" w:rsidR="00435786" w:rsidRDefault="00435786" w:rsidP="00435786">
      <w:pPr>
        <w:pStyle w:val="TEUnsoed-TextBodyspasi2"/>
        <w:ind w:firstLine="0"/>
        <w:rPr>
          <w:rFonts w:ascii="TimesNewRomanPSMT" w:hAnsi="TimesNewRomanPSMT"/>
          <w:color w:val="000000"/>
          <w:lang w:val="en-US"/>
        </w:rPr>
      </w:pPr>
      <w:r>
        <w:rPr>
          <w:rFonts w:ascii="TimesNewRomanPSMT" w:hAnsi="TimesNewRomanPSMT"/>
          <w:color w:val="000000"/>
          <w:lang w:val="en-US"/>
        </w:rPr>
        <w:t xml:space="preserve">Bab Tinjauan Pustaka berisi tentang dasar kajian pustaka yang mendasari berbagai gagasan tentang penelitian terdahulu serta teori-teori pendukung untuk penelitian seperti penjelasan tentang pengolahan citra, </w:t>
      </w:r>
      <w:r w:rsidRPr="00435786">
        <w:rPr>
          <w:rFonts w:ascii="TimesNewRomanPSMT" w:hAnsi="TimesNewRomanPSMT"/>
          <w:i/>
          <w:color w:val="000000"/>
          <w:lang w:val="en-US"/>
        </w:rPr>
        <w:t>deep learning, convolutional neural network</w:t>
      </w:r>
      <w:r>
        <w:rPr>
          <w:rFonts w:ascii="TimesNewRomanPSMT" w:hAnsi="TimesNewRomanPSMT"/>
          <w:color w:val="000000"/>
          <w:lang w:val="en-US"/>
        </w:rPr>
        <w:t xml:space="preserve"> (CNN), arsitektur CNN, </w:t>
      </w:r>
      <w:r w:rsidRPr="00435786">
        <w:rPr>
          <w:rFonts w:ascii="TimesNewRomanPSMT" w:hAnsi="TimesNewRomanPSMT"/>
          <w:i/>
          <w:color w:val="000000"/>
          <w:lang w:val="en-US"/>
        </w:rPr>
        <w:t>google colaboratory, framework keras</w:t>
      </w:r>
      <w:r>
        <w:rPr>
          <w:rFonts w:ascii="TimesNewRomanPSMT" w:hAnsi="TimesNewRomanPSMT"/>
          <w:color w:val="000000"/>
          <w:lang w:val="en-US"/>
        </w:rPr>
        <w:t xml:space="preserve"> dan </w:t>
      </w:r>
      <w:r w:rsidRPr="00435786">
        <w:rPr>
          <w:rFonts w:ascii="TimesNewRomanPSMT" w:hAnsi="TimesNewRomanPSMT"/>
          <w:i/>
          <w:color w:val="000000"/>
          <w:lang w:val="en-US"/>
        </w:rPr>
        <w:t>tensorflow</w:t>
      </w:r>
      <w:r>
        <w:rPr>
          <w:rFonts w:ascii="TimesNewRomanPSMT" w:hAnsi="TimesNewRomanPSMT"/>
          <w:color w:val="000000"/>
          <w:lang w:val="en-US"/>
        </w:rPr>
        <w:t xml:space="preserve">, </w:t>
      </w:r>
      <w:r w:rsidRPr="00435786">
        <w:rPr>
          <w:rFonts w:ascii="TimesNewRomanPSMT" w:hAnsi="TimesNewRomanPSMT"/>
          <w:i/>
          <w:color w:val="000000"/>
          <w:lang w:val="en-US"/>
        </w:rPr>
        <w:t>CT Scan</w:t>
      </w:r>
      <w:r>
        <w:rPr>
          <w:rFonts w:ascii="TimesNewRomanPSMT" w:hAnsi="TimesNewRomanPSMT"/>
          <w:color w:val="000000"/>
          <w:lang w:val="en-US"/>
        </w:rPr>
        <w:t xml:space="preserve"> dan </w:t>
      </w:r>
      <w:r w:rsidRPr="00435786">
        <w:rPr>
          <w:rFonts w:ascii="TimesNewRomanPSMT" w:hAnsi="TimesNewRomanPSMT"/>
          <w:i/>
          <w:color w:val="000000"/>
          <w:lang w:val="en-US"/>
        </w:rPr>
        <w:t>COVID-19</w:t>
      </w:r>
      <w:r>
        <w:rPr>
          <w:rFonts w:ascii="TimesNewRomanPSMT" w:hAnsi="TimesNewRomanPSMT"/>
          <w:color w:val="000000"/>
          <w:lang w:val="en-US"/>
        </w:rPr>
        <w:t>.</w:t>
      </w:r>
    </w:p>
    <w:p w14:paraId="7D66DEA1" w14:textId="77777777" w:rsidR="00F97DAA" w:rsidRDefault="00F97DAA" w:rsidP="00435786">
      <w:pPr>
        <w:pStyle w:val="TEUnsoed-TextBodyspasi2"/>
        <w:ind w:firstLine="0"/>
        <w:rPr>
          <w:rFonts w:ascii="TimesNewRomanPSMT" w:hAnsi="TimesNewRomanPSMT"/>
          <w:color w:val="000000"/>
          <w:lang w:val="en-US"/>
        </w:rPr>
      </w:pPr>
    </w:p>
    <w:p w14:paraId="5102700F" w14:textId="27838D3A" w:rsidR="00435786" w:rsidRDefault="00435786" w:rsidP="00435786">
      <w:pPr>
        <w:pStyle w:val="TEUnsoed-TextBodyspasi2"/>
        <w:ind w:firstLine="0"/>
        <w:rPr>
          <w:b/>
          <w:lang w:val="en-US"/>
        </w:rPr>
      </w:pPr>
      <w:r>
        <w:rPr>
          <w:b/>
          <w:lang w:val="en-US"/>
        </w:rPr>
        <w:lastRenderedPageBreak/>
        <w:t>BAB III Metode Penelitian</w:t>
      </w:r>
    </w:p>
    <w:p w14:paraId="3BF0E725" w14:textId="77777777" w:rsidR="00435786" w:rsidRDefault="00435786" w:rsidP="00435786">
      <w:pPr>
        <w:pStyle w:val="TEUnsoed-TextBodyspasi2"/>
        <w:ind w:firstLine="0"/>
        <w:rPr>
          <w:lang w:val="en-US"/>
        </w:rPr>
      </w:pPr>
      <w:proofErr w:type="gramStart"/>
      <w:r>
        <w:rPr>
          <w:lang w:val="en-US"/>
        </w:rPr>
        <w:t>Bab Metode Penelitian berisi tentang urutan langkah penelitian yang dilakukan, meliputi waktu dan tempat penelitian, alat dan bahan yang digunakan, metode penelitian, sumber data, alur penelitian dan jadwal penelitian.</w:t>
      </w:r>
      <w:proofErr w:type="gramEnd"/>
    </w:p>
    <w:p w14:paraId="7A86E604" w14:textId="374ABFEC" w:rsidR="00435786" w:rsidRDefault="00435786" w:rsidP="00435786">
      <w:pPr>
        <w:pStyle w:val="TEUnsoed-TextBodyspasi2"/>
        <w:ind w:firstLine="0"/>
        <w:rPr>
          <w:b/>
          <w:lang w:val="en-US"/>
        </w:rPr>
      </w:pPr>
      <w:r>
        <w:rPr>
          <w:b/>
          <w:lang w:val="en-US"/>
        </w:rPr>
        <w:t>BAB IV Pembahasan</w:t>
      </w:r>
    </w:p>
    <w:p w14:paraId="49B19554" w14:textId="00FD00D2" w:rsidR="00435786" w:rsidRDefault="00435786" w:rsidP="00435786">
      <w:pPr>
        <w:pStyle w:val="TEUnsoed-TextBodyspasi2"/>
        <w:ind w:firstLine="0"/>
        <w:rPr>
          <w:lang w:val="en-US"/>
        </w:rPr>
      </w:pPr>
      <w:proofErr w:type="gramStart"/>
      <w:r>
        <w:rPr>
          <w:lang w:val="en-US"/>
        </w:rPr>
        <w:t>Bab Pembahasan berisi tentang hasil dan analisa dari penelitian klasifikasi CT Scan COVID-19 berdasarkan citra dengan menggunakan metode convolutional neural network</w:t>
      </w:r>
      <w:r w:rsidR="00F97DAA">
        <w:rPr>
          <w:lang w:val="en-US"/>
        </w:rPr>
        <w:t>.</w:t>
      </w:r>
      <w:proofErr w:type="gramEnd"/>
      <w:r w:rsidR="00F97DAA">
        <w:rPr>
          <w:lang w:val="en-US"/>
        </w:rPr>
        <w:t xml:space="preserve"> Pada </w:t>
      </w:r>
      <w:proofErr w:type="gramStart"/>
      <w:r w:rsidR="00F97DAA">
        <w:rPr>
          <w:lang w:val="en-US"/>
        </w:rPr>
        <w:t>bab</w:t>
      </w:r>
      <w:proofErr w:type="gramEnd"/>
      <w:r w:rsidR="00F97DAA">
        <w:rPr>
          <w:lang w:val="en-US"/>
        </w:rPr>
        <w:t xml:space="preserve"> ini juga akan membahas hasil kajian dan analisa yang disesuaikan dengan rumusan masalah yang dibuat.</w:t>
      </w:r>
    </w:p>
    <w:p w14:paraId="179EB6FE" w14:textId="56BC335F" w:rsidR="00F97DAA" w:rsidRDefault="00F97DAA" w:rsidP="00F97DAA">
      <w:pPr>
        <w:pStyle w:val="TEUnsoed-TextBodyspasi2"/>
        <w:ind w:firstLine="0"/>
        <w:rPr>
          <w:b/>
          <w:lang w:val="en-US"/>
        </w:rPr>
      </w:pPr>
      <w:r>
        <w:rPr>
          <w:b/>
          <w:lang w:val="en-US"/>
        </w:rPr>
        <w:t>BAB V Penutup</w:t>
      </w:r>
    </w:p>
    <w:p w14:paraId="1B0DF1AC" w14:textId="274D7F94" w:rsidR="00F97DAA" w:rsidRPr="00435786" w:rsidRDefault="00F97DAA" w:rsidP="00435786">
      <w:pPr>
        <w:pStyle w:val="TEUnsoed-TextBodyspasi2"/>
        <w:ind w:firstLine="0"/>
        <w:rPr>
          <w:lang w:val="en-US"/>
        </w:rPr>
      </w:pPr>
      <w:proofErr w:type="gramStart"/>
      <w:r>
        <w:rPr>
          <w:lang w:val="en-US"/>
        </w:rPr>
        <w:t>Bab Penutup berisi tentang kesimpulan dan saran atas hasil penelitian yang telah dilaksanakan.</w:t>
      </w:r>
      <w:proofErr w:type="gramEnd"/>
    </w:p>
    <w:p w14:paraId="2E14E324" w14:textId="63240763" w:rsidR="00435786" w:rsidRDefault="00435786" w:rsidP="00435786">
      <w:pPr>
        <w:pStyle w:val="TEUnsoed-TextBodyspasi2"/>
        <w:ind w:firstLine="0"/>
        <w:rPr>
          <w:lang w:val="en-US"/>
        </w:rPr>
      </w:pPr>
      <w:r w:rsidRPr="00435786">
        <w:rPr>
          <w:rFonts w:ascii="TimesNewRomanPSMT" w:hAnsi="TimesNewRomanPSMT"/>
          <w:color w:val="000000"/>
        </w:rPr>
        <w:br/>
      </w:r>
    </w:p>
    <w:p w14:paraId="4C9C92DD" w14:textId="77777777" w:rsidR="00147392" w:rsidRDefault="00147392" w:rsidP="002D32D9">
      <w:pPr>
        <w:pStyle w:val="TEUnsoed-TextBodyspasi2"/>
        <w:rPr>
          <w:lang w:val="en-US"/>
        </w:rPr>
      </w:pPr>
    </w:p>
    <w:p w14:paraId="2DBB1562" w14:textId="77777777" w:rsidR="00147392" w:rsidRDefault="00147392" w:rsidP="002D32D9">
      <w:pPr>
        <w:pStyle w:val="TEUnsoed-TextBodyspasi2"/>
        <w:rPr>
          <w:lang w:val="en-US"/>
        </w:rPr>
      </w:pPr>
    </w:p>
    <w:p w14:paraId="7D30160F" w14:textId="77777777" w:rsidR="00147392" w:rsidRDefault="00147392" w:rsidP="002D32D9">
      <w:pPr>
        <w:pStyle w:val="TEUnsoed-TextBodyspasi2"/>
        <w:rPr>
          <w:lang w:val="en-US"/>
        </w:rPr>
      </w:pPr>
    </w:p>
    <w:p w14:paraId="38CB25E6" w14:textId="77777777" w:rsidR="00147392" w:rsidRDefault="00147392" w:rsidP="002D32D9">
      <w:pPr>
        <w:pStyle w:val="TEUnsoed-TextBodyspasi2"/>
        <w:rPr>
          <w:lang w:val="en-US"/>
        </w:rPr>
      </w:pPr>
    </w:p>
    <w:p w14:paraId="6479CA56" w14:textId="77777777" w:rsidR="00147392" w:rsidRDefault="00147392" w:rsidP="002D32D9">
      <w:pPr>
        <w:pStyle w:val="TEUnsoed-TextBodyspasi2"/>
        <w:rPr>
          <w:lang w:val="en-US"/>
        </w:rPr>
      </w:pPr>
    </w:p>
    <w:p w14:paraId="2F5420A8" w14:textId="77777777" w:rsidR="00147392" w:rsidRDefault="00147392" w:rsidP="002D32D9">
      <w:pPr>
        <w:pStyle w:val="TEUnsoed-TextBodyspasi2"/>
        <w:rPr>
          <w:lang w:val="en-US"/>
        </w:rPr>
      </w:pPr>
    </w:p>
    <w:p w14:paraId="49759796" w14:textId="77777777" w:rsidR="00147392" w:rsidRDefault="00147392" w:rsidP="002D32D9">
      <w:pPr>
        <w:pStyle w:val="TEUnsoed-TextBodyspasi2"/>
        <w:rPr>
          <w:lang w:val="en-US"/>
        </w:rPr>
      </w:pPr>
    </w:p>
    <w:p w14:paraId="3F452511" w14:textId="77777777" w:rsidR="00147392" w:rsidRDefault="00147392" w:rsidP="002D32D9">
      <w:pPr>
        <w:pStyle w:val="TEUnsoed-TextBodyspasi2"/>
        <w:rPr>
          <w:lang w:val="en-US"/>
        </w:rPr>
      </w:pPr>
    </w:p>
    <w:p w14:paraId="0CD4CC98" w14:textId="77777777" w:rsidR="00147392" w:rsidRDefault="00147392" w:rsidP="002D32D9">
      <w:pPr>
        <w:pStyle w:val="TEUnsoed-TextBodyspasi2"/>
        <w:rPr>
          <w:lang w:val="en-US"/>
        </w:rPr>
      </w:pPr>
    </w:p>
    <w:p w14:paraId="2A59DA3A" w14:textId="2D6DBF1A" w:rsidR="002011B9" w:rsidRPr="00435786" w:rsidRDefault="00920B8C">
      <w:pPr>
        <w:pStyle w:val="Heading1"/>
      </w:pPr>
      <w:r>
        <w:br/>
      </w:r>
      <w:bookmarkStart w:id="22" w:name="_Toc56525520"/>
      <w:r w:rsidR="00E55DAD" w:rsidRPr="00435786">
        <w:rPr>
          <w:lang w:val="en-US"/>
        </w:rPr>
        <w:t>TINJAUAN PUSTAKA</w:t>
      </w:r>
      <w:bookmarkEnd w:id="22"/>
    </w:p>
    <w:p w14:paraId="42493FB2" w14:textId="6F46A6CA" w:rsidR="00AB07C0" w:rsidRDefault="0086682A" w:rsidP="003F5D46">
      <w:pPr>
        <w:pStyle w:val="Heading2"/>
        <w:rPr>
          <w:lang w:val="en-US"/>
        </w:rPr>
      </w:pPr>
      <w:bookmarkStart w:id="23" w:name="_Toc56525521"/>
      <w:r>
        <w:rPr>
          <w:lang w:val="en-US"/>
        </w:rPr>
        <w:t>Penelitian Terdahulu</w:t>
      </w:r>
      <w:bookmarkEnd w:id="23"/>
    </w:p>
    <w:p w14:paraId="06CC1E1E" w14:textId="0E742935" w:rsidR="00087780" w:rsidRDefault="00087780" w:rsidP="00087780">
      <w:pPr>
        <w:pStyle w:val="TEUnsoed-TextBodyspasi2"/>
        <w:rPr>
          <w:lang w:val="en-US"/>
        </w:rPr>
      </w:pPr>
      <w:r>
        <w:rPr>
          <w:lang w:val="en-US"/>
        </w:rPr>
        <w:t xml:space="preserve">Dalam penyusunan penelitian tugas akhir “Klasifikasi CT Scan COVID-19 Berdasarkan Citra dengan Menggunakan Metode </w:t>
      </w:r>
      <w:r w:rsidRPr="00087780">
        <w:rPr>
          <w:i/>
          <w:lang w:val="en-US"/>
        </w:rPr>
        <w:t>Convolutional Neural Network</w:t>
      </w:r>
      <w:r>
        <w:rPr>
          <w:lang w:val="en-US"/>
        </w:rPr>
        <w:t xml:space="preserve">” terdapat beberapa penelitian terdahulu yang berhubungan yaitu membahas tantang klasifikasi objek berdasarkan citra </w:t>
      </w:r>
      <w:r w:rsidRPr="00087780">
        <w:rPr>
          <w:lang w:val="en-US"/>
        </w:rPr>
        <w:t>dengan</w:t>
      </w:r>
      <w:r w:rsidRPr="00087780">
        <w:rPr>
          <w:i/>
          <w:lang w:val="en-US"/>
        </w:rPr>
        <w:t xml:space="preserve"> machine learning</w:t>
      </w:r>
      <w:r>
        <w:rPr>
          <w:lang w:val="en-US"/>
        </w:rPr>
        <w:t xml:space="preserve">. Berikut ini adalah beberapa contoh dari penelitian </w:t>
      </w:r>
      <w:proofErr w:type="gramStart"/>
      <w:r>
        <w:rPr>
          <w:lang w:val="en-US"/>
        </w:rPr>
        <w:t>tersebut :</w:t>
      </w:r>
      <w:proofErr w:type="gramEnd"/>
    </w:p>
    <w:p w14:paraId="195D7E6B" w14:textId="2A6BA56B" w:rsidR="00087780" w:rsidRPr="00823791" w:rsidRDefault="00087780" w:rsidP="00087780">
      <w:pPr>
        <w:pStyle w:val="TEUnsoed-TextBodyspasi2"/>
        <w:numPr>
          <w:ilvl w:val="1"/>
          <w:numId w:val="10"/>
        </w:numPr>
        <w:rPr>
          <w:rFonts w:ascii="TimesNewRomanPSMT" w:hAnsi="TimesNewRomanPSMT"/>
          <w:color w:val="000000"/>
          <w:lang w:val="en-US"/>
        </w:rPr>
      </w:pPr>
      <w:r>
        <w:rPr>
          <w:lang w:val="en-US"/>
        </w:rPr>
        <w:t xml:space="preserve">Penelitian Jepri dengan judul “Identifikasi Penyakit pada Daun Tomat dan Daun Singkong Berdasarkan Citra Daun Menggunakan Metode </w:t>
      </w:r>
      <w:r w:rsidRPr="00601727">
        <w:rPr>
          <w:i/>
          <w:lang w:val="en-US"/>
        </w:rPr>
        <w:t>Convolutional Neural Network</w:t>
      </w:r>
      <w:r>
        <w:rPr>
          <w:lang w:val="en-US"/>
        </w:rPr>
        <w:t xml:space="preserve"> (CNN)</w:t>
      </w:r>
      <w:r w:rsidR="00601727">
        <w:rPr>
          <w:lang w:val="en-US"/>
        </w:rPr>
        <w:t xml:space="preserve"> Berbasis Android”</w:t>
      </w:r>
      <w:r w:rsidR="00601727">
        <w:rPr>
          <w:lang w:val="en-US"/>
        </w:rPr>
        <w:fldChar w:fldCharType="begin" w:fldLock="1"/>
      </w:r>
      <w:r w:rsidR="0000764D">
        <w:rPr>
          <w:lang w:val="en-US"/>
        </w:rPr>
        <w:instrText>ADDIN CSL_CITATION {"citationItems":[{"id":"ITEM-1","itemData":{"author":[{"dropping-particle":"","family":"Jepri","given":"","non-dropping-particle":"","parse-names":false,"suffix":""}],"id":"ITEM-1","issued":{"date-parts":[["2019"]]},"title":"IDENTIFIKASI PENYAKIT PADA DAUN TOMAT DAN DAUN SINGKONG BERDASARKAN CITRA DAUN MENGGUNAKAN METODE CONVOLUTIONAL NEURAL NETWORK (CNN) BERBASIS ANDROID","type":"report"},"uris":["http://www.mendeley.com/documents/?uuid=be51dd4f-7571-4b82-84d4-880fa4ac62d6"]}],"mendeley":{"formattedCitation":"[6]","plainTextFormattedCitation":"[6]","previouslyFormattedCitation":"[6]"},"properties":{"noteIndex":0},"schema":"https://github.com/citation-style-language/schema/raw/master/csl-citation.json"}</w:instrText>
      </w:r>
      <w:r w:rsidR="00601727">
        <w:rPr>
          <w:lang w:val="en-US"/>
        </w:rPr>
        <w:fldChar w:fldCharType="separate"/>
      </w:r>
      <w:r w:rsidR="00601727" w:rsidRPr="00601727">
        <w:rPr>
          <w:noProof/>
          <w:lang w:val="en-US"/>
        </w:rPr>
        <w:t>[6]</w:t>
      </w:r>
      <w:r w:rsidR="00601727">
        <w:rPr>
          <w:lang w:val="en-US"/>
        </w:rPr>
        <w:fldChar w:fldCharType="end"/>
      </w:r>
      <w:r w:rsidR="00601727">
        <w:rPr>
          <w:lang w:val="en-US"/>
        </w:rPr>
        <w:t xml:space="preserve">. Penelitian ini membahas tentang rancang bangun sistem berbasis </w:t>
      </w:r>
      <w:r w:rsidR="00601727" w:rsidRPr="00601727">
        <w:rPr>
          <w:i/>
          <w:lang w:val="en-US"/>
        </w:rPr>
        <w:t>android</w:t>
      </w:r>
      <w:r w:rsidR="00601727">
        <w:rPr>
          <w:lang w:val="en-US"/>
        </w:rPr>
        <w:t xml:space="preserve"> yang dapat mengklasifikasi penyakit pada daun tomat dan daun singkong berdasarkan citra dengan menggunakan arsitektur </w:t>
      </w:r>
      <w:r w:rsidR="00601727" w:rsidRPr="00601727">
        <w:rPr>
          <w:i/>
          <w:lang w:val="en-US"/>
        </w:rPr>
        <w:t>VGG16</w:t>
      </w:r>
      <w:r w:rsidR="00601727">
        <w:rPr>
          <w:lang w:val="en-US"/>
        </w:rPr>
        <w:t xml:space="preserve">, </w:t>
      </w:r>
      <w:r w:rsidR="00601727" w:rsidRPr="00601727">
        <w:rPr>
          <w:i/>
          <w:lang w:val="en-US"/>
        </w:rPr>
        <w:t xml:space="preserve">InceptionV3 </w:t>
      </w:r>
      <w:r w:rsidR="00601727">
        <w:rPr>
          <w:lang w:val="en-US"/>
        </w:rPr>
        <w:t xml:space="preserve">dan </w:t>
      </w:r>
      <w:r w:rsidR="00601727" w:rsidRPr="00601727">
        <w:rPr>
          <w:i/>
          <w:lang w:val="en-US"/>
        </w:rPr>
        <w:t>MobileNet</w:t>
      </w:r>
      <w:r w:rsidR="00601727">
        <w:rPr>
          <w:lang w:val="en-US"/>
        </w:rPr>
        <w:t>.</w:t>
      </w:r>
    </w:p>
    <w:p w14:paraId="79634548" w14:textId="5E8FAFFC" w:rsidR="00823791" w:rsidRPr="0000764D" w:rsidRDefault="00823791" w:rsidP="00087780">
      <w:pPr>
        <w:pStyle w:val="TEUnsoed-TextBodyspasi2"/>
        <w:numPr>
          <w:ilvl w:val="1"/>
          <w:numId w:val="10"/>
        </w:numPr>
        <w:rPr>
          <w:rFonts w:ascii="TimesNewRomanPSMT" w:hAnsi="TimesNewRomanPSMT"/>
          <w:color w:val="000000"/>
          <w:lang w:val="en-US"/>
        </w:rPr>
      </w:pPr>
      <w:r>
        <w:rPr>
          <w:lang w:val="en-US"/>
        </w:rPr>
        <w:t xml:space="preserve">Penelitian Andreas Galang Anugerah yang berjudul “Klasifikasi Tingkat Keganasan  Kanker Paru-Paru pada Citra </w:t>
      </w:r>
      <w:r w:rsidRPr="0000764D">
        <w:rPr>
          <w:i/>
          <w:lang w:val="en-US"/>
        </w:rPr>
        <w:t>Computed Tomography</w:t>
      </w:r>
      <w:r>
        <w:rPr>
          <w:lang w:val="en-US"/>
        </w:rPr>
        <w:t xml:space="preserve"> (CT) </w:t>
      </w:r>
      <w:r w:rsidRPr="0000764D">
        <w:rPr>
          <w:i/>
          <w:lang w:val="en-US"/>
        </w:rPr>
        <w:t>Scan</w:t>
      </w:r>
      <w:r>
        <w:rPr>
          <w:lang w:val="en-US"/>
        </w:rPr>
        <w:t xml:space="preserve"> Menggunakan Metode </w:t>
      </w:r>
      <w:r w:rsidRPr="00601727">
        <w:rPr>
          <w:i/>
          <w:lang w:val="en-US"/>
        </w:rPr>
        <w:t>Convolutional Neural Network</w:t>
      </w:r>
      <w:r>
        <w:rPr>
          <w:lang w:val="en-US"/>
        </w:rPr>
        <w:t xml:space="preserve"> (CNN)”</w:t>
      </w:r>
      <w:r w:rsidR="0000764D">
        <w:rPr>
          <w:lang w:val="en-US"/>
        </w:rPr>
        <w:fldChar w:fldCharType="begin" w:fldLock="1"/>
      </w:r>
      <w:r w:rsidR="00F97DAA">
        <w:rPr>
          <w:lang w:val="en-US"/>
        </w:rPr>
        <w:instrText>ADDIN CSL_CITATION {"citationItems":[{"id":"ITEM-1","itemData":{"author":[{"dropping-particle":"","family":"Anugerah","given":"Andreas Galang","non-dropping-particle":"","parse-names":false,"suffix":""},{"dropping-particle":"","family":"Informatika","given":"Departemen","non-dropping-particle":"","parse-names":false,"suffix":""}],"id":"ITEM-1","issued":{"date-parts":[["2018"]]},"title":"KLASIFIKASI TINGKAT KEGANASAN KANKER PARU-PARU PADA COMPUTED TOMOGRAPHY ( CT ) SCAN MENGGUNAKAN METODE CONVOLUTIONAL NEURAL NETWORK","type":"article-journal"},"uris":["http://www.mendeley.com/documents/?uuid=36ff3cec-b813-44e9-b732-9b38ce86b345"]}],"mendeley":{"formattedCitation":"[7]","plainTextFormattedCitation":"[7]","previouslyFormattedCitation":"[7]"},"properties":{"noteIndex":0},"schema":"https://github.com/citation-style-language/schema/raw/master/csl-citation.json"}</w:instrText>
      </w:r>
      <w:r w:rsidR="0000764D">
        <w:rPr>
          <w:lang w:val="en-US"/>
        </w:rPr>
        <w:fldChar w:fldCharType="separate"/>
      </w:r>
      <w:r w:rsidR="0000764D" w:rsidRPr="0000764D">
        <w:rPr>
          <w:noProof/>
          <w:lang w:val="en-US"/>
        </w:rPr>
        <w:t>[7]</w:t>
      </w:r>
      <w:r w:rsidR="0000764D">
        <w:rPr>
          <w:lang w:val="en-US"/>
        </w:rPr>
        <w:fldChar w:fldCharType="end"/>
      </w:r>
      <w:r>
        <w:rPr>
          <w:lang w:val="en-US"/>
        </w:rPr>
        <w:t xml:space="preserve">. Penelitian ini membahas tentang system klasifikasi tingkat keganasan kanker paru-paru berdasarkan citra </w:t>
      </w:r>
      <w:r w:rsidRPr="0000764D">
        <w:rPr>
          <w:i/>
          <w:lang w:val="en-US"/>
        </w:rPr>
        <w:t xml:space="preserve">CT </w:t>
      </w:r>
      <w:proofErr w:type="gramStart"/>
      <w:r w:rsidRPr="0000764D">
        <w:rPr>
          <w:i/>
          <w:lang w:val="en-US"/>
        </w:rPr>
        <w:t>Scan</w:t>
      </w:r>
      <w:proofErr w:type="gramEnd"/>
      <w:r>
        <w:rPr>
          <w:lang w:val="en-US"/>
        </w:rPr>
        <w:t xml:space="preserve"> dengan menggunakan </w:t>
      </w:r>
      <w:r w:rsidR="0000764D">
        <w:rPr>
          <w:lang w:val="en-US"/>
        </w:rPr>
        <w:t xml:space="preserve">4 arsitektur CNN yaitu </w:t>
      </w:r>
      <w:r w:rsidR="0000764D" w:rsidRPr="0000764D">
        <w:rPr>
          <w:i/>
          <w:lang w:val="en-US"/>
        </w:rPr>
        <w:t>CanNet, LeNet, VGG16</w:t>
      </w:r>
      <w:r w:rsidR="0000764D">
        <w:rPr>
          <w:lang w:val="en-US"/>
        </w:rPr>
        <w:t xml:space="preserve"> dan </w:t>
      </w:r>
      <w:r w:rsidR="0000764D" w:rsidRPr="0000764D">
        <w:rPr>
          <w:i/>
          <w:lang w:val="en-US"/>
        </w:rPr>
        <w:t>VGG19</w:t>
      </w:r>
      <w:r w:rsidR="0000764D">
        <w:rPr>
          <w:lang w:val="en-US"/>
        </w:rPr>
        <w:t>.</w:t>
      </w:r>
    </w:p>
    <w:p w14:paraId="22804F0C" w14:textId="3F10A870" w:rsidR="0000764D" w:rsidRDefault="0000764D" w:rsidP="00087780">
      <w:pPr>
        <w:pStyle w:val="TEUnsoed-TextBodyspasi2"/>
        <w:numPr>
          <w:ilvl w:val="1"/>
          <w:numId w:val="10"/>
        </w:numPr>
        <w:rPr>
          <w:rFonts w:ascii="TimesNewRomanPSMT" w:hAnsi="TimesNewRomanPSMT"/>
          <w:color w:val="000000"/>
          <w:lang w:val="en-US"/>
        </w:rPr>
      </w:pPr>
      <w:r>
        <w:rPr>
          <w:lang w:val="en-US"/>
        </w:rPr>
        <w:lastRenderedPageBreak/>
        <w:t>Penelitian Wanshan Ning, Shijun Lei, Jingjing Yang, Yukun Cao, Peiran Jiang, Qianqian ynag, Jiao Zhang, Xiaobei Wang, Fenghua Chen, Zhi Geng, Liang Xiong, Hongmei Zhou, Yaping Guo, Yulan Zeng, Heshui Shi, Lin Wang, Yu Xue dan Zheng Wang yang berjudul “</w:t>
      </w:r>
      <w:r w:rsidRPr="0000764D">
        <w:rPr>
          <w:i/>
          <w:lang w:val="en-US"/>
        </w:rPr>
        <w:t>iCTCF: an Integrative Resource of Chest Computed Tomography Images and Clinical Features with COVID-19 Pneumonia”</w:t>
      </w:r>
      <w:r w:rsidR="00F97DAA">
        <w:rPr>
          <w:i/>
          <w:lang w:val="en-US"/>
        </w:rPr>
        <w:fldChar w:fldCharType="begin" w:fldLock="1"/>
      </w:r>
      <w:r w:rsidR="00F97DAA">
        <w:rPr>
          <w:i/>
          <w:lang w:val="en-US"/>
        </w:rPr>
        <w:instrText>ADDIN CSL_CITATION {"citationItems":[{"id":"ITEM-1","itemData":{"DOI":"10.21203/rs.3.rs-21834/v1","ISBN":"8627877939","abstract":"Abstract The outbreak of coronavirus disease 2019 (COVID-19) caused by severe acute respiratory syndrome coronavirus 2 (SARS-CoV-2) was initially reported in Wuhan, China since December, 2019. Here, we reported a timely and comprehensive resource named iCTCF to archive 256,356 chest computed tomography (CT) images, 127 types of clinical features (CFs), and laboratory-confirmed SARS-CoV-2 clinical status from 1170 patients, reaching a data volume of 38.2 GB. To facilitate COVID-19 diagnosis, we integrated the heterogeneous CT and CF datasets, and developed a novel framework of H ybrid-learning for U nbia S ed predic T ion of COVID -19 patients (HUST-19) to predict negative cases, mild/regular and severe/critically ill patients, respectively. Although both CT images and CFs are informative in predicting patients with or without COVID-19 pneumonia, the integration of CT and CF datasets achieved a striking accuracy with an area under the curve (AUC) value of 0.978, much higher than that when exclusively using either CT (0.919) or CF data (0.882). Together with HUST- 19, iCTCF can serve as a fundamental resource for improving the diagnosis and management of COVID-19 patients.Authors Wanshan Ning, Shijun Lei, Jingjing Yang, and Yukun Cao contributed equally to this work.","author":[{"dropping-particle":"","family":"Ning","given":"Wanshan","non-dropping-particle":"","parse-names":false,"suffix":""},{"dropping-particle":"","family":"Lei","given":"Shijun","non-dropping-particle":"","parse-names":false,"suffix":""},{"dropping-particle":"","family":"Yang","given":"Jingjing","non-dropping-particle":"","parse-names":false,"suffix":""},{"dropping-particle":"","family":"Cao","given":"Yukun","non-dropping-particle":"","parse-names":false,"suffix":""},{"dropping-particle":"","family":"Jiang","given":"Peiran","non-dropping-particle":"","parse-names":false,"suffix":""},{"dropping-particle":"","family":"Yang","given":"Qianqian","non-dropping-particle":"","parse-names":false,"suffix":""},{"dropping-particle":"","family":"Zhang","given":"Jiao","non-dropping-particle":"","parse-names":false,"suffix":""},{"dropping-particle":"","family":"Wang","given":"Xiaobei","non-dropping-particle":"","parse-names":false,"suffix":""},{"dropping-particle":"","family":"Chen","given":"Fenghua","non-dropping-particle":"","parse-names":false,"suffix":""},{"dropping-particle":"","family":"Geng","given":"Zhi","non-dropping-particle":"","parse-names":false,"suffix":""},{"dropping-particle":"","family":"Xiong","given":"Liang","non-dropping-particle":"","parse-names":false,"suffix":""},{"dropping-particle":"","family":"Zhou","given":"Hongmei","non-dropping-particle":"","parse-names":false,"suffix":""},{"dropping-particle":"","family":"Guo","given":"Yaping","non-dropping-particle":"","parse-names":false,"suffix":""},{"dropping-particle":"","family":"Zeng","given":"Yulan","non-dropping-particle":"","parse-names":false,"suffix":""},{"dropping-particle":"","family":"Shi","given":"Heshui","non-dropping-particle":"","parse-names":false,"suffix":""},{"dropping-particle":"","family":"Wang","given":"Lin","non-dropping-particle":"","parse-names":false,"suffix":""},{"dropping-particle":"","family":"Xue","given":"Yu","non-dropping-particle":"","parse-names":false,"suffix":""},{"dropping-particle":"","family":"Wang","given":"Zheng","non-dropping-particle":"","parse-names":false,"suffix":""}],"id":"ITEM-1","issued":{"date-parts":[["2020"]]},"title":"iCTCF: an integrative resource of chest computed tomography images and clinical features of patients with COVID-19 pneumonia","type":"book"},"uris":["http://www.mendeley.com/documents/?uuid=120ffc6a-e955-4990-bca6-0c70d84071c9"]}],"mendeley":{"formattedCitation":"[3]","plainTextFormattedCitation":"[3]"},"properties":{"noteIndex":0},"schema":"https://github.com/citation-style-language/schema/raw/master/csl-citation.json"}</w:instrText>
      </w:r>
      <w:r w:rsidR="00F97DAA">
        <w:rPr>
          <w:i/>
          <w:lang w:val="en-US"/>
        </w:rPr>
        <w:fldChar w:fldCharType="separate"/>
      </w:r>
      <w:r w:rsidR="00F97DAA" w:rsidRPr="00F97DAA">
        <w:rPr>
          <w:noProof/>
          <w:lang w:val="en-US"/>
        </w:rPr>
        <w:t>[3]</w:t>
      </w:r>
      <w:r w:rsidR="00F97DAA">
        <w:rPr>
          <w:i/>
          <w:lang w:val="en-US"/>
        </w:rPr>
        <w:fldChar w:fldCharType="end"/>
      </w:r>
      <w:r>
        <w:rPr>
          <w:lang w:val="en-US"/>
        </w:rPr>
        <w:t xml:space="preserve">. Penelitian ini membahass tentang </w:t>
      </w:r>
      <w:r w:rsidR="00435786">
        <w:rPr>
          <w:lang w:val="en-US"/>
        </w:rPr>
        <w:t>si</w:t>
      </w:r>
      <w:r>
        <w:rPr>
          <w:lang w:val="en-US"/>
        </w:rPr>
        <w:t>stem yang dapat memprediksi</w:t>
      </w:r>
      <w:r w:rsidR="00435786">
        <w:rPr>
          <w:lang w:val="en-US"/>
        </w:rPr>
        <w:t xml:space="preserve"> dan mendiagnosa </w:t>
      </w:r>
      <w:r w:rsidR="00435786" w:rsidRPr="00435786">
        <w:rPr>
          <w:i/>
          <w:lang w:val="en-US"/>
        </w:rPr>
        <w:t>COVID-19</w:t>
      </w:r>
      <w:r w:rsidR="00435786">
        <w:rPr>
          <w:lang w:val="en-US"/>
        </w:rPr>
        <w:t xml:space="preserve"> dengan menggabungkan metode CNN untuk citra </w:t>
      </w:r>
      <w:r w:rsidR="00435786" w:rsidRPr="00435786">
        <w:rPr>
          <w:i/>
          <w:lang w:val="en-US"/>
        </w:rPr>
        <w:t xml:space="preserve">CT </w:t>
      </w:r>
      <w:proofErr w:type="gramStart"/>
      <w:r w:rsidR="00435786" w:rsidRPr="00435786">
        <w:rPr>
          <w:i/>
          <w:lang w:val="en-US"/>
        </w:rPr>
        <w:t>Scan</w:t>
      </w:r>
      <w:proofErr w:type="gramEnd"/>
      <w:r w:rsidR="00435786">
        <w:rPr>
          <w:lang w:val="en-US"/>
        </w:rPr>
        <w:t xml:space="preserve"> dan metode DNN untuk </w:t>
      </w:r>
      <w:r w:rsidR="00435786" w:rsidRPr="00435786">
        <w:rPr>
          <w:i/>
          <w:lang w:val="en-US"/>
        </w:rPr>
        <w:t>Clinical Features</w:t>
      </w:r>
      <w:r w:rsidR="00435786">
        <w:rPr>
          <w:lang w:val="en-US"/>
        </w:rPr>
        <w:t xml:space="preserve"> (CF).</w:t>
      </w:r>
    </w:p>
    <w:p w14:paraId="3D209872" w14:textId="4D5567F8" w:rsidR="00AB07C0" w:rsidRDefault="003F5D46" w:rsidP="003F5D46">
      <w:pPr>
        <w:pStyle w:val="Heading2"/>
        <w:rPr>
          <w:lang w:val="en-US"/>
        </w:rPr>
      </w:pPr>
      <w:bookmarkStart w:id="24" w:name="__RefHeading__4142_6576258611"/>
      <w:bookmarkStart w:id="25" w:name="_Toc56525522"/>
      <w:bookmarkEnd w:id="24"/>
      <w:r>
        <w:rPr>
          <w:lang w:val="en-US"/>
        </w:rPr>
        <w:t>Pengolahan Citra</w:t>
      </w:r>
      <w:bookmarkEnd w:id="25"/>
    </w:p>
    <w:p w14:paraId="42CB1666" w14:textId="7EFF58AD" w:rsidR="00F74A90" w:rsidRPr="00F74A90" w:rsidRDefault="000E515B" w:rsidP="00F74A90">
      <w:pPr>
        <w:pStyle w:val="TEUnsoed-TextBodyspasi2"/>
        <w:rPr>
          <w:lang w:val="en-US"/>
        </w:rPr>
      </w:pPr>
      <w:r>
        <w:rPr>
          <w:rStyle w:val="fontstyle01"/>
        </w:rPr>
        <w:t xml:space="preserve">Pengolahan </w:t>
      </w:r>
      <w:r>
        <w:rPr>
          <w:rStyle w:val="fontstyle01"/>
          <w:lang w:val="en-US"/>
        </w:rPr>
        <w:t>c</w:t>
      </w:r>
      <w:r w:rsidR="00F74A90">
        <w:rPr>
          <w:rStyle w:val="fontstyle01"/>
        </w:rPr>
        <w:t>itra adalah pemrosesan citra, khususnya dengan</w:t>
      </w:r>
      <w:r w:rsidR="00F74A90">
        <w:rPr>
          <w:rFonts w:ascii="TimesNewRomanPSMT" w:hAnsi="TimesNewRomanPSMT"/>
          <w:color w:val="000000"/>
        </w:rPr>
        <w:br/>
      </w:r>
      <w:r w:rsidR="00F74A90">
        <w:rPr>
          <w:rStyle w:val="fontstyle01"/>
        </w:rPr>
        <w:t xml:space="preserve">menggunakan </w:t>
      </w:r>
      <w:r w:rsidR="00F74A90">
        <w:rPr>
          <w:rStyle w:val="fontstyle01"/>
          <w:lang w:val="en-US"/>
        </w:rPr>
        <w:t xml:space="preserve"> </w:t>
      </w:r>
      <w:r w:rsidR="00F74A90">
        <w:rPr>
          <w:rStyle w:val="fontstyle01"/>
        </w:rPr>
        <w:t>komputer, menjadi citra yang kualitasnya lebih baik. Pengolahan</w:t>
      </w:r>
      <w:r w:rsidR="00F74A90">
        <w:rPr>
          <w:rFonts w:ascii="TimesNewRomanPSMT" w:hAnsi="TimesNewRomanPSMT"/>
          <w:color w:val="000000"/>
        </w:rPr>
        <w:br/>
      </w:r>
      <w:r w:rsidR="00F74A90">
        <w:rPr>
          <w:rStyle w:val="fontstyle01"/>
        </w:rPr>
        <w:t>citra bertujuan memperbaiki kualitas citra agar mudah diinterpretasi oleh manusia</w:t>
      </w:r>
      <w:r w:rsidR="00F74A90">
        <w:br/>
      </w:r>
      <w:r w:rsidR="00F74A90">
        <w:rPr>
          <w:rStyle w:val="fontstyle01"/>
        </w:rPr>
        <w:t>atau mesin (dalam hal ini komputer). Teknik-teknik pengolahan citra</w:t>
      </w:r>
      <w:r w:rsidR="00F74A90">
        <w:rPr>
          <w:rFonts w:ascii="TimesNewRomanPSMT" w:hAnsi="TimesNewRomanPSMT"/>
          <w:color w:val="000000"/>
        </w:rPr>
        <w:br/>
      </w:r>
      <w:r w:rsidR="00F74A90">
        <w:rPr>
          <w:rStyle w:val="fontstyle01"/>
        </w:rPr>
        <w:t>mentransformasikan citra menjadi citra lain. Jadi, masukannya adalah citra dan</w:t>
      </w:r>
      <w:r w:rsidR="00F74A90">
        <w:rPr>
          <w:rFonts w:ascii="TimesNewRomanPSMT" w:hAnsi="TimesNewRomanPSMT"/>
          <w:color w:val="000000"/>
        </w:rPr>
        <w:br/>
      </w:r>
      <w:r w:rsidR="00F74A90">
        <w:rPr>
          <w:rStyle w:val="fontstyle01"/>
        </w:rPr>
        <w:t>keluarannya juga citra yang berkualitas lebih baik daripada citra masukan</w:t>
      </w:r>
      <w:r w:rsidR="00F74A90">
        <w:rPr>
          <w:rStyle w:val="fontstyle01"/>
          <w:lang w:val="en-US"/>
        </w:rPr>
        <w:t>.</w:t>
      </w:r>
      <w:r>
        <w:rPr>
          <w:rStyle w:val="fontstyle01"/>
          <w:lang w:val="en-US"/>
        </w:rPr>
        <w:fldChar w:fldCharType="begin" w:fldLock="1"/>
      </w:r>
      <w:r w:rsidR="00F97DAA">
        <w:rPr>
          <w:rStyle w:val="fontstyle01"/>
          <w:lang w:val="en-US"/>
        </w:rPr>
        <w:instrText>ADDIN CSL_CITATION {"citationItems":[{"id":"ITEM-1","itemData":{"author":[{"dropping-particle":"","family":"Munir","given":"Rinaldi","non-dropping-particle":"","parse-names":false,"suffix":""}],"id":"ITEM-1","issued":{"date-parts":[["2004"]]},"publisher":"Informatika","publisher-place":"Bandung","title":"Pengolahan Citra Digital dengan Pendekatan Algoritmik","type":"book"},"uris":["http://www.mendeley.com/documents/?uuid=ba1735f7-7b2f-474a-9bf4-e3d8127038f7"]}],"mendeley":{"formattedCitation":"[8]","plainTextFormattedCitation":"[8]","previouslyFormattedCitation":"[8]"},"properties":{"noteIndex":0},"schema":"https://github.com/citation-style-language/schema/raw/master/csl-citation.json"}</w:instrText>
      </w:r>
      <w:r>
        <w:rPr>
          <w:rStyle w:val="fontstyle01"/>
          <w:lang w:val="en-US"/>
        </w:rPr>
        <w:fldChar w:fldCharType="separate"/>
      </w:r>
      <w:r w:rsidR="0000764D" w:rsidRPr="0000764D">
        <w:rPr>
          <w:rStyle w:val="fontstyle01"/>
          <w:noProof/>
          <w:lang w:val="en-US"/>
        </w:rPr>
        <w:t>[8]</w:t>
      </w:r>
      <w:r>
        <w:rPr>
          <w:rStyle w:val="fontstyle01"/>
          <w:lang w:val="en-US"/>
        </w:rPr>
        <w:fldChar w:fldCharType="end"/>
      </w:r>
    </w:p>
    <w:p w14:paraId="66F45181" w14:textId="61443A0B" w:rsidR="00AB07C0" w:rsidRPr="00DE1D4F" w:rsidRDefault="003F5D46" w:rsidP="003F5D46">
      <w:pPr>
        <w:pStyle w:val="Heading2"/>
        <w:rPr>
          <w:i/>
          <w:lang w:val="en-US"/>
        </w:rPr>
      </w:pPr>
      <w:bookmarkStart w:id="26" w:name="_Toc56525523"/>
      <w:r w:rsidRPr="00DE1D4F">
        <w:rPr>
          <w:i/>
          <w:lang w:val="en-US"/>
        </w:rPr>
        <w:t>Deep Learning</w:t>
      </w:r>
      <w:bookmarkEnd w:id="26"/>
    </w:p>
    <w:p w14:paraId="68960120" w14:textId="6E974045" w:rsidR="00F74A90" w:rsidRDefault="000F3820" w:rsidP="000F3820">
      <w:pPr>
        <w:pStyle w:val="TEUnsoed-TextBodyspasi2"/>
        <w:rPr>
          <w:rFonts w:ascii="TimesNewRomanPSMT" w:hAnsi="TimesNewRomanPSMT"/>
          <w:color w:val="000000"/>
          <w:lang w:val="en-US"/>
        </w:rPr>
      </w:pPr>
      <w:r w:rsidRPr="000F3820">
        <w:rPr>
          <w:rFonts w:ascii="TimesNewRomanPS-ItalicMT" w:hAnsi="TimesNewRomanPS-ItalicMT"/>
          <w:i/>
          <w:iCs/>
          <w:color w:val="000000"/>
        </w:rPr>
        <w:t xml:space="preserve">Deep Learning </w:t>
      </w:r>
      <w:r w:rsidRPr="000F3820">
        <w:rPr>
          <w:rFonts w:ascii="TimesNewRomanPSMT" w:hAnsi="TimesNewRomanPSMT"/>
          <w:color w:val="000000"/>
        </w:rPr>
        <w:t>(Pembelajaran Dalam) atau sering dikenal dengan istilah</w:t>
      </w:r>
      <w:r w:rsidRPr="000F3820">
        <w:rPr>
          <w:rFonts w:ascii="TimesNewRomanPSMT" w:hAnsi="TimesNewRomanPSMT"/>
          <w:color w:val="000000"/>
        </w:rPr>
        <w:br/>
        <w:t>Pembelajaran Struktural Mendalam (</w:t>
      </w:r>
      <w:r w:rsidRPr="000F3820">
        <w:rPr>
          <w:rFonts w:ascii="TimesNewRomanPS-ItalicMT" w:hAnsi="TimesNewRomanPS-ItalicMT"/>
          <w:i/>
          <w:iCs/>
          <w:color w:val="000000"/>
        </w:rPr>
        <w:t>Deep Structured Learning</w:t>
      </w:r>
      <w:r w:rsidRPr="000F3820">
        <w:rPr>
          <w:rFonts w:ascii="TimesNewRomanPSMT" w:hAnsi="TimesNewRomanPSMT"/>
          <w:color w:val="000000"/>
        </w:rPr>
        <w:t>) atau Pembelajaran</w:t>
      </w:r>
      <w:r>
        <w:rPr>
          <w:rFonts w:ascii="TimesNewRomanPSMT" w:hAnsi="TimesNewRomanPSMT"/>
          <w:color w:val="000000"/>
          <w:lang w:val="en-US"/>
        </w:rPr>
        <w:t xml:space="preserve"> </w:t>
      </w:r>
      <w:r w:rsidRPr="000F3820">
        <w:rPr>
          <w:rFonts w:ascii="TimesNewRomanPSMT" w:hAnsi="TimesNewRomanPSMT"/>
          <w:color w:val="000000"/>
        </w:rPr>
        <w:t>Hierarki (</w:t>
      </w:r>
      <w:r w:rsidRPr="000F3820">
        <w:rPr>
          <w:rFonts w:ascii="TimesNewRomanPS-ItalicMT" w:hAnsi="TimesNewRomanPS-ItalicMT"/>
          <w:i/>
          <w:iCs/>
          <w:color w:val="000000"/>
        </w:rPr>
        <w:t>Hierarchical learning</w:t>
      </w:r>
      <w:r w:rsidRPr="000F3820">
        <w:rPr>
          <w:rFonts w:ascii="TimesNewRomanPSMT" w:hAnsi="TimesNewRomanPSMT"/>
          <w:color w:val="000000"/>
        </w:rPr>
        <w:t>) adalah salah satu cabang dari ilmu pembelajaran</w:t>
      </w:r>
      <w:r>
        <w:rPr>
          <w:rFonts w:ascii="TimesNewRomanPSMT" w:hAnsi="TimesNewRomanPSMT"/>
          <w:color w:val="000000"/>
          <w:lang w:val="en-US"/>
        </w:rPr>
        <w:t xml:space="preserve"> </w:t>
      </w:r>
      <w:r w:rsidRPr="000F3820">
        <w:rPr>
          <w:rFonts w:ascii="TimesNewRomanPSMT" w:hAnsi="TimesNewRomanPSMT"/>
          <w:color w:val="000000"/>
        </w:rPr>
        <w:t>mesin (</w:t>
      </w:r>
      <w:r w:rsidRPr="000F3820">
        <w:rPr>
          <w:rFonts w:ascii="TimesNewRomanPS-ItalicMT" w:hAnsi="TimesNewRomanPS-ItalicMT"/>
          <w:i/>
          <w:iCs/>
          <w:color w:val="000000"/>
        </w:rPr>
        <w:t>Machine Learning</w:t>
      </w:r>
      <w:r w:rsidRPr="000F3820">
        <w:rPr>
          <w:rFonts w:ascii="TimesNewRomanPSMT" w:hAnsi="TimesNewRomanPSMT"/>
          <w:color w:val="000000"/>
        </w:rPr>
        <w:t>) yang terdir</w:t>
      </w:r>
      <w:r>
        <w:rPr>
          <w:rFonts w:ascii="TimesNewRomanPSMT" w:hAnsi="TimesNewRomanPSMT"/>
          <w:color w:val="000000"/>
        </w:rPr>
        <w:t>i algoritma pemodelan abstraksi</w:t>
      </w:r>
      <w:r>
        <w:rPr>
          <w:rFonts w:ascii="TimesNewRomanPSMT" w:hAnsi="TimesNewRomanPSMT"/>
          <w:color w:val="000000"/>
          <w:lang w:val="en-US"/>
        </w:rPr>
        <w:t xml:space="preserve"> </w:t>
      </w:r>
      <w:r w:rsidRPr="000F3820">
        <w:rPr>
          <w:rFonts w:ascii="TimesNewRomanPSMT" w:hAnsi="TimesNewRomanPSMT"/>
          <w:color w:val="000000"/>
        </w:rPr>
        <w:t>tingkat</w:t>
      </w:r>
      <w:r>
        <w:rPr>
          <w:rFonts w:ascii="TimesNewRomanPSMT" w:hAnsi="TimesNewRomanPSMT"/>
          <w:color w:val="000000"/>
          <w:lang w:val="en-US"/>
        </w:rPr>
        <w:t xml:space="preserve"> </w:t>
      </w:r>
      <w:r w:rsidRPr="000F3820">
        <w:rPr>
          <w:rFonts w:ascii="TimesNewRomanPSMT" w:hAnsi="TimesNewRomanPSMT"/>
          <w:color w:val="000000"/>
        </w:rPr>
        <w:t>tinggi pada data menggunakan sekumpulan fungsi transformasi non-linear yang</w:t>
      </w:r>
      <w:r>
        <w:rPr>
          <w:rFonts w:ascii="TimesNewRomanPSMT" w:hAnsi="TimesNewRomanPSMT"/>
          <w:color w:val="000000"/>
          <w:lang w:val="en-US"/>
        </w:rPr>
        <w:t xml:space="preserve"> </w:t>
      </w:r>
      <w:r w:rsidRPr="000F3820">
        <w:rPr>
          <w:rFonts w:ascii="TimesNewRomanPSMT" w:hAnsi="TimesNewRomanPSMT"/>
          <w:color w:val="000000"/>
        </w:rPr>
        <w:t xml:space="preserve">ditata berlapis-lapis dan mendalam. Teknik dan algoritma dalam </w:t>
      </w:r>
      <w:r w:rsidRPr="000F3820">
        <w:rPr>
          <w:rFonts w:ascii="TimesNewRomanPSMT" w:hAnsi="TimesNewRomanPSMT"/>
          <w:color w:val="000000"/>
        </w:rPr>
        <w:lastRenderedPageBreak/>
        <w:t>pembelajaran</w:t>
      </w:r>
      <w:r>
        <w:rPr>
          <w:rFonts w:ascii="TimesNewRomanPSMT" w:hAnsi="TimesNewRomanPSMT"/>
          <w:color w:val="000000"/>
          <w:lang w:val="en-US"/>
        </w:rPr>
        <w:t xml:space="preserve"> </w:t>
      </w:r>
      <w:r w:rsidRPr="000F3820">
        <w:rPr>
          <w:rFonts w:ascii="TimesNewRomanPSMT" w:hAnsi="TimesNewRomanPSMT"/>
          <w:color w:val="000000"/>
        </w:rPr>
        <w:t>dalam dapat digunakan baik untuk kebutuhan pembelajaran terarah (</w:t>
      </w:r>
      <w:r w:rsidRPr="000F3820">
        <w:rPr>
          <w:rFonts w:ascii="TimesNewRomanPS-ItalicMT" w:hAnsi="TimesNewRomanPS-ItalicMT"/>
          <w:i/>
          <w:iCs/>
          <w:color w:val="000000"/>
        </w:rPr>
        <w:t>supervised</w:t>
      </w:r>
      <w:r>
        <w:rPr>
          <w:rFonts w:ascii="TimesNewRomanPS-ItalicMT" w:hAnsi="TimesNewRomanPS-ItalicMT"/>
          <w:i/>
          <w:iCs/>
          <w:color w:val="000000"/>
          <w:lang w:val="en-US"/>
        </w:rPr>
        <w:t xml:space="preserve"> </w:t>
      </w:r>
      <w:r w:rsidRPr="000F3820">
        <w:rPr>
          <w:rFonts w:ascii="TimesNewRomanPS-ItalicMT" w:hAnsi="TimesNewRomanPS-ItalicMT"/>
          <w:i/>
          <w:iCs/>
          <w:color w:val="000000"/>
        </w:rPr>
        <w:t>learning</w:t>
      </w:r>
      <w:r w:rsidRPr="000F3820">
        <w:rPr>
          <w:rFonts w:ascii="TimesNewRomanPSMT" w:hAnsi="TimesNewRomanPSMT"/>
          <w:color w:val="000000"/>
        </w:rPr>
        <w:t>), pembelajaran tak terarah (</w:t>
      </w:r>
      <w:r w:rsidRPr="000F3820">
        <w:rPr>
          <w:rFonts w:ascii="TimesNewRomanPS-ItalicMT" w:hAnsi="TimesNewRomanPS-ItalicMT"/>
          <w:i/>
          <w:iCs/>
          <w:color w:val="000000"/>
        </w:rPr>
        <w:t>unsupervised learning</w:t>
      </w:r>
      <w:r w:rsidRPr="000F3820">
        <w:rPr>
          <w:rFonts w:ascii="TimesNewRomanPSMT" w:hAnsi="TimesNewRomanPSMT"/>
          <w:color w:val="000000"/>
        </w:rPr>
        <w:t>) dan semi-terarah</w:t>
      </w:r>
      <w:r>
        <w:rPr>
          <w:rFonts w:ascii="TimesNewRomanPSMT" w:hAnsi="TimesNewRomanPSMT"/>
          <w:color w:val="000000"/>
          <w:lang w:val="en-US"/>
        </w:rPr>
        <w:t xml:space="preserve"> </w:t>
      </w:r>
      <w:r w:rsidRPr="000F3820">
        <w:rPr>
          <w:rFonts w:ascii="TimesNewRomanPSMT" w:hAnsi="TimesNewRomanPSMT"/>
          <w:color w:val="000000"/>
        </w:rPr>
        <w:t>(</w:t>
      </w:r>
      <w:r w:rsidRPr="000F3820">
        <w:rPr>
          <w:rFonts w:ascii="TimesNewRomanPS-ItalicMT" w:hAnsi="TimesNewRomanPS-ItalicMT"/>
          <w:i/>
          <w:iCs/>
          <w:color w:val="000000"/>
        </w:rPr>
        <w:t>semi-supervised learning</w:t>
      </w:r>
      <w:r w:rsidRPr="000F3820">
        <w:rPr>
          <w:rFonts w:ascii="TimesNewRomanPSMT" w:hAnsi="TimesNewRomanPSMT"/>
          <w:color w:val="000000"/>
        </w:rPr>
        <w:t>) dalam berbagai aplikasi seperti pengenalan citra,</w:t>
      </w:r>
      <w:r>
        <w:rPr>
          <w:rFonts w:ascii="TimesNewRomanPSMT" w:hAnsi="TimesNewRomanPSMT"/>
          <w:color w:val="000000"/>
          <w:lang w:val="en-US"/>
        </w:rPr>
        <w:t xml:space="preserve"> </w:t>
      </w:r>
      <w:r w:rsidRPr="000F3820">
        <w:rPr>
          <w:rFonts w:ascii="TimesNewRomanPSMT" w:hAnsi="TimesNewRomanPSMT"/>
          <w:color w:val="000000"/>
        </w:rPr>
        <w:t>pengenalan suara, klasifikasi teks, dan sebagainya</w:t>
      </w:r>
      <w:r w:rsidR="00941174">
        <w:rPr>
          <w:rFonts w:ascii="TimesNewRomanPSMT" w:hAnsi="TimesNewRomanPSMT"/>
          <w:color w:val="000000"/>
          <w:lang w:val="en-US"/>
        </w:rPr>
        <w:t>.</w:t>
      </w:r>
      <w:r w:rsidR="00435A95">
        <w:rPr>
          <w:rFonts w:ascii="TimesNewRomanPSMT" w:hAnsi="TimesNewRomanPSMT"/>
          <w:color w:val="000000"/>
          <w:lang w:val="en-US"/>
        </w:rPr>
        <w:fldChar w:fldCharType="begin" w:fldLock="1"/>
      </w:r>
      <w:r w:rsidR="00F97DAA">
        <w:rPr>
          <w:rFonts w:ascii="TimesNewRomanPSMT" w:hAnsi="TimesNewRomanPSMT"/>
          <w:color w:val="000000"/>
          <w:lang w:val="en-US"/>
        </w:rPr>
        <w:instrText>ADDIN CSL_CITATION {"citationItems":[{"id":"ITEM-1","itemData":{"URL":"https://medium.com/@xenonstack/loganalytics-with-deep-learning-and-machine-learning-20a1891ff70e","accessed":{"date-parts":[["2020","11","11"]]},"author":[{"dropping-particle":"","family":"Xenonstack","given":"","non-dropping-particle":"","parse-names":false,"suffix":""}],"id":"ITEM-1","issued":{"date-parts":[["2017"]]},"title":"Log Analytics With Deep Learning And Machine Learning","type":"webpage"},"uris":["http://www.mendeley.com/documents/?uuid=a5db2daa-69a3-434e-8ed6-ae85eaeb2694"]}],"mendeley":{"formattedCitation":"[9]","plainTextFormattedCitation":"[9]","previouslyFormattedCitation":"[9]"},"properties":{"noteIndex":0},"schema":"https://github.com/citation-style-language/schema/raw/master/csl-citation.json"}</w:instrText>
      </w:r>
      <w:r w:rsidR="00435A95">
        <w:rPr>
          <w:rFonts w:ascii="TimesNewRomanPSMT" w:hAnsi="TimesNewRomanPSMT"/>
          <w:color w:val="000000"/>
          <w:lang w:val="en-US"/>
        </w:rPr>
        <w:fldChar w:fldCharType="separate"/>
      </w:r>
      <w:r w:rsidR="0000764D" w:rsidRPr="0000764D">
        <w:rPr>
          <w:rFonts w:ascii="TimesNewRomanPSMT" w:hAnsi="TimesNewRomanPSMT"/>
          <w:noProof/>
          <w:color w:val="000000"/>
          <w:lang w:val="en-US"/>
        </w:rPr>
        <w:t>[9]</w:t>
      </w:r>
      <w:r w:rsidR="00435A95">
        <w:rPr>
          <w:rFonts w:ascii="TimesNewRomanPSMT" w:hAnsi="TimesNewRomanPSMT"/>
          <w:color w:val="000000"/>
          <w:lang w:val="en-US"/>
        </w:rPr>
        <w:fldChar w:fldCharType="end"/>
      </w:r>
    </w:p>
    <w:p w14:paraId="5E698AF9" w14:textId="77777777" w:rsidR="00435A95" w:rsidRDefault="000E515B" w:rsidP="00435A95">
      <w:pPr>
        <w:pStyle w:val="TEUnsoed-TextBodyspasi2"/>
        <w:keepNext/>
        <w:ind w:firstLine="0"/>
        <w:jc w:val="center"/>
      </w:pPr>
      <w:r>
        <w:rPr>
          <w:rFonts w:ascii="TimesNewRomanPSMT" w:hAnsi="TimesNewRomanPSMT"/>
          <w:noProof/>
          <w:color w:val="000000"/>
          <w:lang w:val="en-US" w:eastAsia="en-US" w:bidi="ar-SA"/>
        </w:rPr>
        <w:drawing>
          <wp:inline distT="0" distB="0" distL="0" distR="0" wp14:anchorId="61EAAFDF" wp14:editId="39F7848F">
            <wp:extent cx="5039995" cy="19284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 DL.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1928495"/>
                    </a:xfrm>
                    <a:prstGeom prst="rect">
                      <a:avLst/>
                    </a:prstGeom>
                  </pic:spPr>
                </pic:pic>
              </a:graphicData>
            </a:graphic>
          </wp:inline>
        </w:drawing>
      </w:r>
    </w:p>
    <w:p w14:paraId="5ECFE7AE" w14:textId="537A2F80" w:rsidR="00435A95" w:rsidRDefault="00435A95" w:rsidP="00435A95">
      <w:pPr>
        <w:pStyle w:val="Caption"/>
        <w:jc w:val="center"/>
        <w:rPr>
          <w:lang w:val="en-US"/>
        </w:rPr>
      </w:pPr>
      <w:bookmarkStart w:id="27" w:name="_Toc56414514"/>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1</w:t>
      </w:r>
      <w:r w:rsidR="00F65D9C">
        <w:fldChar w:fldCharType="end"/>
      </w:r>
      <w:r>
        <w:t>Perbedaan antara lapisan layer pada Jaringan Saraf Tiruan dengan</w:t>
      </w:r>
      <w:r>
        <w:rPr>
          <w:lang w:val="en-US"/>
        </w:rPr>
        <w:t xml:space="preserve"> lapisan layer deep learning</w:t>
      </w:r>
      <w:bookmarkEnd w:id="27"/>
    </w:p>
    <w:p w14:paraId="1F5DD7D6" w14:textId="77777777" w:rsidR="00435A95" w:rsidRDefault="00435A95" w:rsidP="00435A95">
      <w:pPr>
        <w:pStyle w:val="Caption"/>
        <w:jc w:val="center"/>
        <w:rPr>
          <w:rFonts w:ascii="TimesNewRomanPSMT" w:hAnsi="TimesNewRomanPSMT"/>
          <w:color w:val="000000"/>
          <w:lang w:val="en-US"/>
        </w:rPr>
      </w:pPr>
    </w:p>
    <w:p w14:paraId="76935F0E" w14:textId="592D3499" w:rsidR="000E515B" w:rsidRDefault="000E515B" w:rsidP="000F3820">
      <w:pPr>
        <w:pStyle w:val="TEUnsoed-TextBodyspasi2"/>
        <w:rPr>
          <w:rFonts w:ascii="TimesNewRomanPSMT" w:hAnsi="TimesNewRomanPSMT"/>
          <w:color w:val="000000"/>
          <w:lang w:val="en-US"/>
        </w:rPr>
      </w:pPr>
      <w:r w:rsidRPr="000E515B">
        <w:rPr>
          <w:rFonts w:ascii="TimesNewRomanPS-ItalicMT" w:hAnsi="TimesNewRomanPS-ItalicMT"/>
          <w:i/>
          <w:iCs/>
          <w:color w:val="000000"/>
        </w:rPr>
        <w:t xml:space="preserve">Deep Learning </w:t>
      </w:r>
      <w:r w:rsidRPr="000E515B">
        <w:rPr>
          <w:rFonts w:ascii="TimesNewRomanPSMT" w:hAnsi="TimesNewRomanPSMT"/>
          <w:color w:val="000000"/>
        </w:rPr>
        <w:t>adalah salah satu jenis algoritma jaringan saraf tiruan yang</w:t>
      </w:r>
      <w:r>
        <w:rPr>
          <w:rFonts w:ascii="TimesNewRomanPSMT" w:hAnsi="TimesNewRomanPSMT"/>
          <w:color w:val="000000"/>
          <w:lang w:val="en-US"/>
        </w:rPr>
        <w:t xml:space="preserve"> </w:t>
      </w:r>
      <w:r w:rsidRPr="000E515B">
        <w:rPr>
          <w:rFonts w:ascii="TimesNewRomanPSMT" w:hAnsi="TimesNewRomanPSMT"/>
          <w:color w:val="000000"/>
        </w:rPr>
        <w:t xml:space="preserve">menggunakan meta data sebagai </w:t>
      </w:r>
      <w:r w:rsidRPr="000E515B">
        <w:rPr>
          <w:rFonts w:ascii="TimesNewRomanPS-ItalicMT" w:hAnsi="TimesNewRomanPS-ItalicMT"/>
          <w:i/>
          <w:iCs/>
          <w:color w:val="000000"/>
        </w:rPr>
        <w:t xml:space="preserve">input </w:t>
      </w:r>
      <w:r w:rsidRPr="000E515B">
        <w:rPr>
          <w:rFonts w:ascii="TimesNewRomanPSMT" w:hAnsi="TimesNewRomanPSMT"/>
          <w:color w:val="000000"/>
        </w:rPr>
        <w:t>dan mengolahnya menggunakan sejumlah</w:t>
      </w:r>
      <w:r>
        <w:rPr>
          <w:lang w:val="en-US"/>
        </w:rPr>
        <w:t xml:space="preserve"> </w:t>
      </w:r>
      <w:r w:rsidRPr="000E515B">
        <w:rPr>
          <w:rFonts w:ascii="TimesNewRomanPSMT" w:hAnsi="TimesNewRomanPSMT"/>
          <w:color w:val="000000"/>
        </w:rPr>
        <w:t>lapisan tersembunyi (</w:t>
      </w:r>
      <w:r w:rsidRPr="000E515B">
        <w:rPr>
          <w:rFonts w:ascii="TimesNewRomanPS-ItalicMT" w:hAnsi="TimesNewRomanPS-ItalicMT"/>
          <w:i/>
          <w:iCs/>
          <w:color w:val="000000"/>
        </w:rPr>
        <w:t>hidden layer</w:t>
      </w:r>
      <w:r>
        <w:rPr>
          <w:rFonts w:ascii="TimesNewRomanPSMT" w:hAnsi="TimesNewRomanPSMT"/>
          <w:color w:val="000000"/>
        </w:rPr>
        <w:t>) transformasi non</w:t>
      </w:r>
      <w:r>
        <w:rPr>
          <w:rFonts w:ascii="TimesNewRomanPSMT" w:hAnsi="TimesNewRomanPSMT"/>
          <w:color w:val="000000"/>
          <w:lang w:val="en-US"/>
        </w:rPr>
        <w:t>-</w:t>
      </w:r>
      <w:r w:rsidRPr="000E515B">
        <w:rPr>
          <w:rFonts w:ascii="TimesNewRomanPSMT" w:hAnsi="TimesNewRomanPSMT"/>
          <w:color w:val="000000"/>
        </w:rPr>
        <w:t>linier dari data masukan untuk</w:t>
      </w:r>
      <w:r>
        <w:rPr>
          <w:rFonts w:ascii="TimesNewRomanPSMT" w:hAnsi="TimesNewRomanPSMT"/>
          <w:color w:val="000000"/>
          <w:lang w:val="en-US"/>
        </w:rPr>
        <w:t xml:space="preserve"> </w:t>
      </w:r>
      <w:r w:rsidRPr="000E515B">
        <w:rPr>
          <w:rFonts w:ascii="TimesNewRomanPSMT" w:hAnsi="TimesNewRomanPSMT"/>
          <w:color w:val="000000"/>
        </w:rPr>
        <w:t xml:space="preserve">menghitung nilai </w:t>
      </w:r>
      <w:r w:rsidRPr="000E515B">
        <w:rPr>
          <w:rFonts w:ascii="TimesNewRomanPS-ItalicMT" w:hAnsi="TimesNewRomanPS-ItalicMT"/>
          <w:i/>
          <w:iCs/>
          <w:color w:val="000000"/>
        </w:rPr>
        <w:t>output</w:t>
      </w:r>
      <w:r w:rsidRPr="000E515B">
        <w:rPr>
          <w:rFonts w:ascii="TimesNewRomanPSMT" w:hAnsi="TimesNewRomanPSMT"/>
          <w:color w:val="000000"/>
        </w:rPr>
        <w:t xml:space="preserve">. Algoritma pada </w:t>
      </w:r>
      <w:r w:rsidRPr="000E515B">
        <w:rPr>
          <w:rFonts w:ascii="TimesNewRomanPS-ItalicMT" w:hAnsi="TimesNewRomanPS-ItalicMT"/>
          <w:i/>
          <w:iCs/>
          <w:color w:val="000000"/>
        </w:rPr>
        <w:t xml:space="preserve">Deep Learning </w:t>
      </w:r>
      <w:r w:rsidRPr="000E515B">
        <w:rPr>
          <w:rFonts w:ascii="TimesNewRomanPSMT" w:hAnsi="TimesNewRomanPSMT"/>
          <w:color w:val="000000"/>
        </w:rPr>
        <w:t>memiliki fitur yang unik</w:t>
      </w:r>
      <w:r>
        <w:rPr>
          <w:rFonts w:ascii="TimesNewRomanPSMT" w:hAnsi="TimesNewRomanPSMT"/>
          <w:color w:val="000000"/>
          <w:lang w:val="en-US"/>
        </w:rPr>
        <w:t xml:space="preserve"> </w:t>
      </w:r>
      <w:r w:rsidRPr="000E515B">
        <w:rPr>
          <w:rFonts w:ascii="TimesNewRomanPSMT" w:hAnsi="TimesNewRomanPSMT"/>
          <w:color w:val="000000"/>
        </w:rPr>
        <w:t>yaitu sebuah fitur yang mampu mengeks</w:t>
      </w:r>
      <w:r>
        <w:rPr>
          <w:rFonts w:ascii="TimesNewRomanPSMT" w:hAnsi="TimesNewRomanPSMT"/>
          <w:color w:val="000000"/>
        </w:rPr>
        <w:t>traksi secara otomatis. Hal ini</w:t>
      </w:r>
      <w:r>
        <w:rPr>
          <w:rFonts w:ascii="TimesNewRomanPSMT" w:hAnsi="TimesNewRomanPSMT"/>
          <w:color w:val="000000"/>
          <w:lang w:val="en-US"/>
        </w:rPr>
        <w:t xml:space="preserve"> </w:t>
      </w:r>
      <w:r w:rsidRPr="000E515B">
        <w:rPr>
          <w:rFonts w:ascii="TimesNewRomanPSMT" w:hAnsi="TimesNewRomanPSMT"/>
          <w:color w:val="000000"/>
        </w:rPr>
        <w:t>berarti</w:t>
      </w:r>
      <w:r>
        <w:rPr>
          <w:rFonts w:ascii="TimesNewRomanPSMT" w:hAnsi="TimesNewRomanPSMT"/>
          <w:color w:val="000000"/>
          <w:lang w:val="en-US"/>
        </w:rPr>
        <w:t xml:space="preserve"> </w:t>
      </w:r>
      <w:r w:rsidRPr="000E515B">
        <w:rPr>
          <w:rFonts w:ascii="TimesNewRomanPSMT" w:hAnsi="TimesNewRomanPSMT"/>
          <w:color w:val="000000"/>
        </w:rPr>
        <w:t>algoritma yang dimilikinya secara otomatis dapat menangkap fitur yang relevan</w:t>
      </w:r>
      <w:r>
        <w:rPr>
          <w:rFonts w:ascii="TimesNewRomanPSMT" w:hAnsi="TimesNewRomanPSMT"/>
          <w:color w:val="000000"/>
          <w:lang w:val="en-US"/>
        </w:rPr>
        <w:t xml:space="preserve"> </w:t>
      </w:r>
      <w:r w:rsidRPr="000E515B">
        <w:rPr>
          <w:rFonts w:ascii="TimesNewRomanPSMT" w:hAnsi="TimesNewRomanPSMT"/>
          <w:color w:val="000000"/>
        </w:rPr>
        <w:t xml:space="preserve">sebagai keperluan dalam </w:t>
      </w:r>
      <w:r>
        <w:rPr>
          <w:rFonts w:ascii="TimesNewRomanPSMT" w:hAnsi="TimesNewRomanPSMT"/>
          <w:color w:val="000000"/>
          <w:lang w:val="en-US"/>
        </w:rPr>
        <w:t xml:space="preserve"> </w:t>
      </w:r>
      <w:r w:rsidRPr="000E515B">
        <w:rPr>
          <w:rFonts w:ascii="TimesNewRomanPSMT" w:hAnsi="TimesNewRomanPSMT"/>
          <w:color w:val="000000"/>
        </w:rPr>
        <w:t>pemecahan suatu masalah. Algoritma semacam ini sangat</w:t>
      </w:r>
      <w:r>
        <w:rPr>
          <w:rFonts w:ascii="TimesNewRomanPSMT" w:hAnsi="TimesNewRomanPSMT"/>
          <w:color w:val="000000"/>
          <w:lang w:val="en-US"/>
        </w:rPr>
        <w:t xml:space="preserve"> </w:t>
      </w:r>
      <w:r w:rsidRPr="000E515B">
        <w:rPr>
          <w:rFonts w:ascii="TimesNewRomanPSMT" w:hAnsi="TimesNewRomanPSMT"/>
          <w:color w:val="000000"/>
        </w:rPr>
        <w:t>penting dalam sebuah kecerdasan buatan karena mampu mengurangi beban</w:t>
      </w:r>
      <w:r>
        <w:rPr>
          <w:rFonts w:ascii="TimesNewRomanPSMT" w:hAnsi="TimesNewRomanPSMT"/>
          <w:color w:val="000000"/>
          <w:lang w:val="en-US"/>
        </w:rPr>
        <w:t xml:space="preserve"> </w:t>
      </w:r>
      <w:r w:rsidRPr="000E515B">
        <w:rPr>
          <w:rFonts w:ascii="TimesNewRomanPSMT" w:hAnsi="TimesNewRomanPSMT"/>
          <w:color w:val="000000"/>
        </w:rPr>
        <w:t>pemrograman dalam memilih fitur yang eksplisit.</w:t>
      </w:r>
    </w:p>
    <w:p w14:paraId="0BE141C6" w14:textId="4BDC5460" w:rsidR="000E515B" w:rsidRPr="00941174" w:rsidRDefault="000E515B" w:rsidP="000F3820">
      <w:pPr>
        <w:pStyle w:val="TEUnsoed-TextBodyspasi2"/>
        <w:rPr>
          <w:lang w:val="en-US"/>
        </w:rPr>
      </w:pPr>
      <w:r w:rsidRPr="000E515B">
        <w:rPr>
          <w:rFonts w:ascii="TimesNewRomanPSMT" w:hAnsi="TimesNewRomanPSMT"/>
          <w:color w:val="000000"/>
        </w:rPr>
        <w:t xml:space="preserve">Dalam jaringan saraf tiruan tipe </w:t>
      </w:r>
      <w:r w:rsidRPr="000E515B">
        <w:rPr>
          <w:rFonts w:ascii="TimesNewRomanPS-ItalicMT" w:hAnsi="TimesNewRomanPS-ItalicMT"/>
          <w:i/>
          <w:iCs/>
          <w:color w:val="000000"/>
        </w:rPr>
        <w:t xml:space="preserve">Deep Learning </w:t>
      </w:r>
      <w:r w:rsidRPr="000E515B">
        <w:rPr>
          <w:rFonts w:ascii="TimesNewRomanPSMT" w:hAnsi="TimesNewRomanPSMT"/>
          <w:color w:val="000000"/>
        </w:rPr>
        <w:t>setiap lapisan tersembunyi</w:t>
      </w:r>
      <w:r>
        <w:rPr>
          <w:rFonts w:ascii="TimesNewRomanPSMT" w:hAnsi="TimesNewRomanPSMT"/>
          <w:color w:val="000000"/>
          <w:lang w:val="en-US"/>
        </w:rPr>
        <w:t xml:space="preserve"> </w:t>
      </w:r>
      <w:r w:rsidRPr="000E515B">
        <w:rPr>
          <w:rFonts w:ascii="TimesNewRomanPSMT" w:hAnsi="TimesNewRomanPSMT"/>
          <w:color w:val="000000"/>
        </w:rPr>
        <w:t xml:space="preserve">bertanggung jawab untuk melatih serangkaian fitur unik berdasarkan </w:t>
      </w:r>
      <w:r w:rsidRPr="000E515B">
        <w:rPr>
          <w:rFonts w:ascii="TimesNewRomanPS-ItalicMT" w:hAnsi="TimesNewRomanPS-ItalicMT"/>
          <w:i/>
          <w:iCs/>
          <w:color w:val="000000"/>
        </w:rPr>
        <w:lastRenderedPageBreak/>
        <w:t xml:space="preserve">output </w:t>
      </w:r>
      <w:r w:rsidRPr="000E515B">
        <w:rPr>
          <w:rFonts w:ascii="TimesNewRomanPSMT" w:hAnsi="TimesNewRomanPSMT"/>
          <w:color w:val="000000"/>
        </w:rPr>
        <w:t>dari</w:t>
      </w:r>
      <w:r>
        <w:rPr>
          <w:rFonts w:ascii="TimesNewRomanPSMT" w:hAnsi="TimesNewRomanPSMT"/>
          <w:color w:val="000000"/>
          <w:lang w:val="en-US"/>
        </w:rPr>
        <w:t xml:space="preserve"> </w:t>
      </w:r>
      <w:r w:rsidRPr="000E515B">
        <w:rPr>
          <w:rFonts w:ascii="TimesNewRomanPSMT" w:hAnsi="TimesNewRomanPSMT"/>
          <w:color w:val="000000"/>
        </w:rPr>
        <w:t>jaringan sebelumnya. Algoritma ini akan menjadi semakin kompleks dan bersifat</w:t>
      </w:r>
      <w:r>
        <w:rPr>
          <w:rFonts w:ascii="TimesNewRomanPSMT" w:hAnsi="TimesNewRomanPSMT"/>
          <w:color w:val="000000"/>
          <w:lang w:val="en-US"/>
        </w:rPr>
        <w:t xml:space="preserve"> </w:t>
      </w:r>
      <w:r w:rsidRPr="000E515B">
        <w:rPr>
          <w:rFonts w:ascii="TimesNewRomanPSMT" w:hAnsi="TimesNewRomanPSMT"/>
          <w:color w:val="000000"/>
        </w:rPr>
        <w:t>abstrak ketika jumlah lapisan tersembunyi (</w:t>
      </w:r>
      <w:r w:rsidRPr="000E515B">
        <w:rPr>
          <w:rFonts w:ascii="TimesNewRomanPS-ItalicMT" w:hAnsi="TimesNewRomanPS-ItalicMT"/>
          <w:i/>
          <w:iCs/>
          <w:color w:val="000000"/>
        </w:rPr>
        <w:t>hidden layer</w:t>
      </w:r>
      <w:r w:rsidRPr="000E515B">
        <w:rPr>
          <w:rFonts w:ascii="TimesNewRomanPSMT" w:hAnsi="TimesNewRomanPSMT"/>
          <w:color w:val="000000"/>
        </w:rPr>
        <w:t>) semakin bertambah</w:t>
      </w:r>
      <w:r>
        <w:rPr>
          <w:rFonts w:ascii="TimesNewRomanPSMT" w:hAnsi="TimesNewRomanPSMT"/>
          <w:color w:val="000000"/>
          <w:lang w:val="en-US"/>
        </w:rPr>
        <w:t xml:space="preserve"> </w:t>
      </w:r>
      <w:r w:rsidRPr="000E515B">
        <w:rPr>
          <w:rFonts w:ascii="TimesNewRomanPSMT" w:hAnsi="TimesNewRomanPSMT"/>
          <w:color w:val="000000"/>
        </w:rPr>
        <w:t xml:space="preserve">banyak. Jaringan saraf yang dimiliki oleh </w:t>
      </w:r>
      <w:r w:rsidRPr="000E515B">
        <w:rPr>
          <w:rFonts w:ascii="TimesNewRomanPS-ItalicMT" w:hAnsi="TimesNewRomanPS-ItalicMT"/>
          <w:i/>
          <w:iCs/>
          <w:color w:val="000000"/>
        </w:rPr>
        <w:t xml:space="preserve">Deep Learning </w:t>
      </w:r>
      <w:r w:rsidRPr="000E515B">
        <w:rPr>
          <w:rFonts w:ascii="TimesNewRomanPSMT" w:hAnsi="TimesNewRomanPSMT"/>
          <w:color w:val="000000"/>
        </w:rPr>
        <w:t>terbentuk dari hierarki</w:t>
      </w:r>
      <w:r>
        <w:rPr>
          <w:rFonts w:ascii="TimesNewRomanPSMT" w:hAnsi="TimesNewRomanPSMT"/>
          <w:color w:val="000000"/>
          <w:lang w:val="en-US"/>
        </w:rPr>
        <w:t xml:space="preserve"> </w:t>
      </w:r>
      <w:r w:rsidRPr="000E515B">
        <w:rPr>
          <w:rFonts w:ascii="TimesNewRomanPSMT" w:hAnsi="TimesNewRomanPSMT"/>
          <w:color w:val="000000"/>
        </w:rPr>
        <w:t>sederhana dengan beberapa lapisan hingga tin</w:t>
      </w:r>
      <w:r>
        <w:rPr>
          <w:rFonts w:ascii="TimesNewRomanPSMT" w:hAnsi="TimesNewRomanPSMT"/>
          <w:color w:val="000000"/>
        </w:rPr>
        <w:t>gkat tinggi atau banyak lapisan</w:t>
      </w:r>
      <w:r w:rsidRPr="000E515B">
        <w:rPr>
          <w:rFonts w:ascii="TimesNewRomanPSMT" w:hAnsi="TimesNewRomanPSMT"/>
          <w:color w:val="000000"/>
        </w:rPr>
        <w:t>(</w:t>
      </w:r>
      <w:r>
        <w:rPr>
          <w:rFonts w:ascii="TimesNewRomanPS-ItalicMT" w:hAnsi="TimesNewRomanPS-ItalicMT"/>
          <w:i/>
          <w:iCs/>
          <w:color w:val="000000"/>
        </w:rPr>
        <w:t>mult</w:t>
      </w:r>
      <w:r>
        <w:rPr>
          <w:rFonts w:ascii="TimesNewRomanPS-ItalicMT" w:hAnsi="TimesNewRomanPS-ItalicMT"/>
          <w:i/>
          <w:iCs/>
          <w:color w:val="000000"/>
          <w:lang w:val="en-US"/>
        </w:rPr>
        <w:t>il</w:t>
      </w:r>
      <w:r w:rsidRPr="000E515B">
        <w:rPr>
          <w:rFonts w:ascii="TimesNewRomanPS-ItalicMT" w:hAnsi="TimesNewRomanPS-ItalicMT"/>
          <w:i/>
          <w:iCs/>
          <w:color w:val="000000"/>
        </w:rPr>
        <w:t>ayer</w:t>
      </w:r>
      <w:r w:rsidRPr="000E515B">
        <w:rPr>
          <w:rFonts w:ascii="TimesNewRomanPSMT" w:hAnsi="TimesNewRomanPSMT"/>
          <w:color w:val="000000"/>
        </w:rPr>
        <w:t xml:space="preserve">). Berdasarkan hal itulah </w:t>
      </w:r>
      <w:r w:rsidRPr="000E515B">
        <w:rPr>
          <w:rFonts w:ascii="TimesNewRomanPS-ItalicMT" w:hAnsi="TimesNewRomanPS-ItalicMT"/>
          <w:i/>
          <w:iCs/>
          <w:color w:val="000000"/>
        </w:rPr>
        <w:t xml:space="preserve">Deep Learning </w:t>
      </w:r>
      <w:r w:rsidRPr="000E515B">
        <w:rPr>
          <w:rFonts w:ascii="TimesNewRomanPSMT" w:hAnsi="TimesNewRomanPSMT"/>
          <w:color w:val="000000"/>
        </w:rPr>
        <w:t>dapat digunakan untuk memecahkan</w:t>
      </w:r>
      <w:r>
        <w:rPr>
          <w:rFonts w:ascii="TimesNewRomanPSMT" w:hAnsi="TimesNewRomanPSMT"/>
          <w:color w:val="000000"/>
          <w:lang w:val="en-US"/>
        </w:rPr>
        <w:t xml:space="preserve"> </w:t>
      </w:r>
      <w:r w:rsidRPr="000E515B">
        <w:rPr>
          <w:rFonts w:ascii="TimesNewRomanPSMT" w:hAnsi="TimesNewRomanPSMT"/>
          <w:color w:val="000000"/>
        </w:rPr>
        <w:t>masalah kompleks yang lebih rumit dan terdiri dari sejumlah besar lapisan</w:t>
      </w:r>
      <w:r>
        <w:rPr>
          <w:rFonts w:ascii="TimesNewRomanPSMT" w:hAnsi="TimesNewRomanPSMT"/>
          <w:color w:val="000000"/>
          <w:lang w:val="en-US"/>
        </w:rPr>
        <w:t xml:space="preserve"> </w:t>
      </w:r>
      <w:r w:rsidRPr="000E515B">
        <w:rPr>
          <w:rFonts w:ascii="TimesNewRomanPSMT" w:hAnsi="TimesNewRomanPSMT"/>
          <w:color w:val="000000"/>
        </w:rPr>
        <w:t>transformasi non linier.</w:t>
      </w:r>
    </w:p>
    <w:p w14:paraId="696AA3E2" w14:textId="7A915538" w:rsidR="0086682A" w:rsidRPr="00DE1D4F" w:rsidRDefault="003F5D46" w:rsidP="00AB07C0">
      <w:pPr>
        <w:pStyle w:val="Heading2"/>
        <w:rPr>
          <w:i/>
          <w:lang w:val="en-US"/>
        </w:rPr>
      </w:pPr>
      <w:bookmarkStart w:id="28" w:name="_Toc56525524"/>
      <w:r w:rsidRPr="00DE1D4F">
        <w:rPr>
          <w:i/>
          <w:lang w:val="en-US"/>
        </w:rPr>
        <w:t>Convolutional Neural Network</w:t>
      </w:r>
      <w:bookmarkEnd w:id="28"/>
    </w:p>
    <w:p w14:paraId="230C7C37" w14:textId="735C7B2C" w:rsidR="008A6E0A" w:rsidRDefault="008A6E0A" w:rsidP="008A6E0A">
      <w:pPr>
        <w:pStyle w:val="TEUnsoed-TextBodyspasi2"/>
        <w:rPr>
          <w:lang w:val="en-US"/>
        </w:rPr>
      </w:pPr>
      <w:r w:rsidRPr="00910A0D">
        <w:rPr>
          <w:i/>
        </w:rPr>
        <w:t xml:space="preserve">Convolutional Neural Network </w:t>
      </w:r>
      <w:r w:rsidRPr="00F97DAA">
        <w:t>(CNN)</w:t>
      </w:r>
      <w:r>
        <w:t xml:space="preserve"> adalah pengembangan dari </w:t>
      </w:r>
      <w:r w:rsidRPr="00910A0D">
        <w:rPr>
          <w:i/>
        </w:rPr>
        <w:t xml:space="preserve">Multilayer Perceptron </w:t>
      </w:r>
      <w:r w:rsidRPr="00F97DAA">
        <w:t>(MLP)</w:t>
      </w:r>
      <w:r>
        <w:t xml:space="preserve"> yang didesain untuk mengolah data dua dimensi</w:t>
      </w:r>
      <w:r>
        <w:rPr>
          <w:lang w:val="en-US"/>
        </w:rPr>
        <w:t>, misalnya pada citra</w:t>
      </w:r>
      <w:r>
        <w:t xml:space="preserve">. </w:t>
      </w:r>
      <w:r w:rsidRPr="00F97DAA">
        <w:t>CNN</w:t>
      </w:r>
      <w:r w:rsidRPr="00910A0D">
        <w:rPr>
          <w:i/>
        </w:rPr>
        <w:t xml:space="preserve"> </w:t>
      </w:r>
      <w:r>
        <w:t xml:space="preserve">termasuk dalam jenis </w:t>
      </w:r>
      <w:r w:rsidRPr="00910A0D">
        <w:rPr>
          <w:i/>
        </w:rPr>
        <w:t>Deep Neural Network</w:t>
      </w:r>
      <w:r>
        <w:t xml:space="preserve"> karena kedalaman jaringan yang tinggi dan banyak diaplikasikan pada data citra</w:t>
      </w:r>
      <w:r>
        <w:rPr>
          <w:lang w:val="en-US"/>
        </w:rPr>
        <w:t>.</w:t>
      </w:r>
      <w:r w:rsidR="001D46D7">
        <w:rPr>
          <w:lang w:val="en-US"/>
        </w:rPr>
        <w:fldChar w:fldCharType="begin" w:fldLock="1"/>
      </w:r>
      <w:r w:rsidR="00584308">
        <w:rPr>
          <w:lang w:val="en-US"/>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958f6a23-fb6d-4964-8949-a33ddd6ba362"]}],"mendeley":{"formattedCitation":"[5]","plainTextFormattedCitation":"[5]","previouslyFormattedCitation":"[5]"},"properties":{"noteIndex":0},"schema":"https://github.com/citation-style-language/schema/raw/master/csl-citation.json"}</w:instrText>
      </w:r>
      <w:r w:rsidR="001D46D7">
        <w:rPr>
          <w:lang w:val="en-US"/>
        </w:rPr>
        <w:fldChar w:fldCharType="separate"/>
      </w:r>
      <w:r w:rsidR="001D46D7" w:rsidRPr="001D46D7">
        <w:rPr>
          <w:noProof/>
          <w:lang w:val="en-US"/>
        </w:rPr>
        <w:t>[5]</w:t>
      </w:r>
      <w:r w:rsidR="001D46D7">
        <w:rPr>
          <w:lang w:val="en-US"/>
        </w:rPr>
        <w:fldChar w:fldCharType="end"/>
      </w:r>
    </w:p>
    <w:p w14:paraId="6FE01DF0" w14:textId="1A8127E5" w:rsidR="001D46D7" w:rsidRDefault="001D46D7" w:rsidP="008A6E0A">
      <w:pPr>
        <w:pStyle w:val="TEUnsoed-TextBodyspasi2"/>
        <w:rPr>
          <w:lang w:val="en-US"/>
        </w:rPr>
      </w:pPr>
      <w:r>
        <w:rPr>
          <w:lang w:val="en-US"/>
        </w:rPr>
        <w:t xml:space="preserve">Alur dari proses </w:t>
      </w:r>
      <w:r w:rsidRPr="00F97DAA">
        <w:rPr>
          <w:lang w:val="en-US"/>
        </w:rPr>
        <w:t>CNN</w:t>
      </w:r>
      <w:r>
        <w:rPr>
          <w:lang w:val="en-US"/>
        </w:rPr>
        <w:t xml:space="preserve"> dalam mengolah citra masukan hingga mengklasifikasikan citra tersbut ke dalam kelas tertentu berdasarkan nilai keluarannya dapat dilihat pada </w:t>
      </w:r>
      <w:r>
        <w:rPr>
          <w:lang w:val="en-US"/>
        </w:rPr>
        <w:fldChar w:fldCharType="begin"/>
      </w:r>
      <w:r>
        <w:rPr>
          <w:lang w:val="en-US"/>
        </w:rPr>
        <w:instrText xml:space="preserve"> REF _Ref55995036 \h </w:instrText>
      </w:r>
      <w:r>
        <w:rPr>
          <w:lang w:val="en-US"/>
        </w:rPr>
      </w:r>
      <w:r>
        <w:rPr>
          <w:lang w:val="en-US"/>
        </w:rPr>
        <w:fldChar w:fldCharType="separate"/>
      </w:r>
      <w:r>
        <w:t xml:space="preserve">Gambar </w:t>
      </w:r>
      <w:r>
        <w:rPr>
          <w:noProof/>
        </w:rPr>
        <w:t>2</w:t>
      </w:r>
      <w:r>
        <w:noBreakHyphen/>
      </w:r>
      <w:r>
        <w:rPr>
          <w:noProof/>
        </w:rPr>
        <w:t>2</w:t>
      </w:r>
      <w:r>
        <w:rPr>
          <w:lang w:val="en-US"/>
        </w:rPr>
        <w:fldChar w:fldCharType="end"/>
      </w:r>
    </w:p>
    <w:p w14:paraId="1ABFA8C1" w14:textId="77777777" w:rsidR="001D46D7" w:rsidRDefault="001D46D7" w:rsidP="001D46D7">
      <w:pPr>
        <w:pStyle w:val="TEUnsoed-TextBodyspasi2"/>
        <w:keepNext/>
        <w:ind w:firstLine="0"/>
      </w:pPr>
      <w:r>
        <w:rPr>
          <w:noProof/>
          <w:lang w:val="en-US" w:eastAsia="en-US" w:bidi="ar-SA"/>
        </w:rPr>
        <w:drawing>
          <wp:inline distT="0" distB="0" distL="0" distR="0" wp14:anchorId="4F968BB7" wp14:editId="20EAB887">
            <wp:extent cx="5035138" cy="17456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 CNN.PNG"/>
                    <pic:cNvPicPr/>
                  </pic:nvPicPr>
                  <pic:blipFill rotWithShape="1">
                    <a:blip r:embed="rId64">
                      <a:extLst>
                        <a:ext uri="{28A0092B-C50C-407E-A947-70E740481C1C}">
                          <a14:useLocalDpi xmlns:a14="http://schemas.microsoft.com/office/drawing/2010/main" val="0"/>
                        </a:ext>
                      </a:extLst>
                    </a:blip>
                    <a:srcRect b="4849"/>
                    <a:stretch/>
                  </pic:blipFill>
                  <pic:spPr bwMode="auto">
                    <a:xfrm>
                      <a:off x="0" y="0"/>
                      <a:ext cx="5039995" cy="1747357"/>
                    </a:xfrm>
                    <a:prstGeom prst="rect">
                      <a:avLst/>
                    </a:prstGeom>
                    <a:ln>
                      <a:noFill/>
                    </a:ln>
                    <a:extLst>
                      <a:ext uri="{53640926-AAD7-44D8-BBD7-CCE9431645EC}">
                        <a14:shadowObscured xmlns:a14="http://schemas.microsoft.com/office/drawing/2010/main"/>
                      </a:ext>
                    </a:extLst>
                  </pic:spPr>
                </pic:pic>
              </a:graphicData>
            </a:graphic>
          </wp:inline>
        </w:drawing>
      </w:r>
    </w:p>
    <w:p w14:paraId="6D50398A" w14:textId="4F906035" w:rsidR="001D46D7" w:rsidRPr="008A6E0A" w:rsidRDefault="001D46D7" w:rsidP="001D46D7">
      <w:pPr>
        <w:pStyle w:val="Caption"/>
        <w:jc w:val="center"/>
        <w:rPr>
          <w:lang w:val="en-US"/>
        </w:rPr>
      </w:pPr>
      <w:bookmarkStart w:id="29" w:name="_Ref55995036"/>
      <w:bookmarkStart w:id="30" w:name="_Toc56414515"/>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2</w:t>
      </w:r>
      <w:r w:rsidR="00F65D9C">
        <w:fldChar w:fldCharType="end"/>
      </w:r>
      <w:bookmarkEnd w:id="29"/>
      <w:r w:rsidR="00D32E81">
        <w:rPr>
          <w:lang w:val="en-US"/>
        </w:rPr>
        <w:t>Alur P</w:t>
      </w:r>
      <w:r>
        <w:rPr>
          <w:lang w:val="en-US"/>
        </w:rPr>
        <w:t>roses CNN</w:t>
      </w:r>
      <w:bookmarkEnd w:id="30"/>
    </w:p>
    <w:p w14:paraId="0DDF4C6D" w14:textId="21A24DBA" w:rsidR="00AB07C0" w:rsidRDefault="003F5D46" w:rsidP="00AB07C0">
      <w:pPr>
        <w:pStyle w:val="Heading3"/>
        <w:rPr>
          <w:i/>
          <w:iCs/>
          <w:lang w:val="en-US"/>
        </w:rPr>
      </w:pPr>
      <w:bookmarkStart w:id="31" w:name="_Toc56525525"/>
      <w:r>
        <w:rPr>
          <w:i/>
          <w:iCs/>
          <w:lang w:val="en-US"/>
        </w:rPr>
        <w:lastRenderedPageBreak/>
        <w:t>Input Layer</w:t>
      </w:r>
      <w:bookmarkEnd w:id="31"/>
    </w:p>
    <w:p w14:paraId="2CE72730" w14:textId="6DECC50F" w:rsidR="00AB07C0" w:rsidRDefault="001D46D7" w:rsidP="001D46D7">
      <w:pPr>
        <w:pStyle w:val="TEUnsoed-TextBodyspasi2"/>
        <w:rPr>
          <w:i/>
          <w:iCs/>
          <w:lang w:val="en-US"/>
        </w:rPr>
      </w:pPr>
      <w:proofErr w:type="gramStart"/>
      <w:r w:rsidRPr="001D46D7">
        <w:rPr>
          <w:i/>
          <w:lang w:val="en-US"/>
        </w:rPr>
        <w:t>I</w:t>
      </w:r>
      <w:r w:rsidR="00D32E81">
        <w:rPr>
          <w:i/>
          <w:lang w:val="en-US"/>
        </w:rPr>
        <w:t>nput L</w:t>
      </w:r>
      <w:r w:rsidRPr="001D46D7">
        <w:rPr>
          <w:i/>
          <w:lang w:val="en-US"/>
        </w:rPr>
        <w:t>ayer</w:t>
      </w:r>
      <w:r>
        <w:rPr>
          <w:lang w:val="en-US"/>
        </w:rPr>
        <w:t xml:space="preserve"> pada</w:t>
      </w:r>
      <w:r w:rsidRPr="001D46D7">
        <w:rPr>
          <w:i/>
          <w:lang w:val="en-US"/>
        </w:rPr>
        <w:t xml:space="preserve"> </w:t>
      </w:r>
      <w:r w:rsidRPr="00F97DAA">
        <w:rPr>
          <w:lang w:val="en-US"/>
        </w:rPr>
        <w:t>CNN</w:t>
      </w:r>
      <w:r>
        <w:rPr>
          <w:lang w:val="en-US"/>
        </w:rPr>
        <w:t xml:space="preserve"> menampung nilai piksel dari citra masukan.</w:t>
      </w:r>
      <w:proofErr w:type="gramEnd"/>
      <w:r>
        <w:rPr>
          <w:lang w:val="en-US"/>
        </w:rPr>
        <w:t xml:space="preserve"> Untuk citra dengan ukuran 64x64 dengan 3 channel warna, yaitu channel warna </w:t>
      </w:r>
      <w:r w:rsidRPr="001D46D7">
        <w:rPr>
          <w:i/>
          <w:lang w:val="en-US"/>
        </w:rPr>
        <w:t xml:space="preserve">RGB (Red, Green, </w:t>
      </w:r>
      <w:proofErr w:type="gramStart"/>
      <w:r w:rsidRPr="001D46D7">
        <w:rPr>
          <w:i/>
          <w:lang w:val="en-US"/>
        </w:rPr>
        <w:t>Blue</w:t>
      </w:r>
      <w:proofErr w:type="gramEnd"/>
      <w:r w:rsidRPr="001D46D7">
        <w:rPr>
          <w:i/>
          <w:lang w:val="en-US"/>
        </w:rPr>
        <w:t>)</w:t>
      </w:r>
      <w:r>
        <w:rPr>
          <w:lang w:val="en-US"/>
        </w:rPr>
        <w:t>, maka yang menjadi masukan adalah piksel array yang memiliki ukuran 64x64x3.</w:t>
      </w:r>
      <w:r>
        <w:rPr>
          <w:i/>
          <w:iCs/>
          <w:lang w:val="en-US"/>
        </w:rPr>
        <w:t xml:space="preserve"> </w:t>
      </w:r>
      <w:r w:rsidR="00584308">
        <w:rPr>
          <w:i/>
          <w:iCs/>
          <w:lang w:val="en-US"/>
        </w:rPr>
        <w:fldChar w:fldCharType="begin" w:fldLock="1"/>
      </w:r>
      <w:r w:rsidR="00F97DAA">
        <w:rPr>
          <w:i/>
          <w:iCs/>
          <w:lang w:val="en-US"/>
        </w:rPr>
        <w:instrText>ADDIN CSL_CITATION {"citationItems":[{"id":"ITEM-1","itemData":{"URL":"http://sofyantandungan.com/pengenalan-convolutional-neural-network-part-1/","accessed":{"date-parts":[["2020","11","11"]]},"author":[{"dropping-particle":"","family":"Sofyan","given":"","non-dropping-particle":"","parse-names":false,"suffix":""}],"id":"ITEM-1","issued":{"date-parts":[["2019"]]},"title":"Pengenalan Convolutional Neural Network – Part 1","type":"webpage"},"uris":["http://www.mendeley.com/documents/?uuid=70261d9a-5952-4fe6-87b3-f2a0b0e91773"]}],"mendeley":{"formattedCitation":"[10]","plainTextFormattedCitation":"[10]","previouslyFormattedCitation":"[10]"},"properties":{"noteIndex":0},"schema":"https://github.com/citation-style-language/schema/raw/master/csl-citation.json"}</w:instrText>
      </w:r>
      <w:r w:rsidR="00584308">
        <w:rPr>
          <w:i/>
          <w:iCs/>
          <w:lang w:val="en-US"/>
        </w:rPr>
        <w:fldChar w:fldCharType="separate"/>
      </w:r>
      <w:r w:rsidR="0000764D" w:rsidRPr="0000764D">
        <w:rPr>
          <w:iCs/>
          <w:noProof/>
          <w:lang w:val="en-US"/>
        </w:rPr>
        <w:t>[10]</w:t>
      </w:r>
      <w:r w:rsidR="00584308">
        <w:rPr>
          <w:i/>
          <w:iCs/>
          <w:lang w:val="en-US"/>
        </w:rPr>
        <w:fldChar w:fldCharType="end"/>
      </w:r>
    </w:p>
    <w:p w14:paraId="2CE36BFC" w14:textId="77777777" w:rsidR="00584308" w:rsidRDefault="00584308" w:rsidP="00584308">
      <w:pPr>
        <w:pStyle w:val="TEUnsoed-TextBodyspasi2"/>
        <w:keepNext/>
        <w:ind w:firstLine="0"/>
        <w:jc w:val="center"/>
      </w:pPr>
      <w:r>
        <w:rPr>
          <w:i/>
          <w:iCs/>
          <w:noProof/>
          <w:lang w:val="en-US" w:eastAsia="en-US" w:bidi="ar-SA"/>
        </w:rPr>
        <w:drawing>
          <wp:inline distT="0" distB="0" distL="0" distR="0" wp14:anchorId="1CD814A0" wp14:editId="289C0396">
            <wp:extent cx="4363059" cy="2381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 input layer.PNG"/>
                    <pic:cNvPicPr/>
                  </pic:nvPicPr>
                  <pic:blipFill>
                    <a:blip r:embed="rId65">
                      <a:extLst>
                        <a:ext uri="{28A0092B-C50C-407E-A947-70E740481C1C}">
                          <a14:useLocalDpi xmlns:a14="http://schemas.microsoft.com/office/drawing/2010/main" val="0"/>
                        </a:ext>
                      </a:extLst>
                    </a:blip>
                    <a:stretch>
                      <a:fillRect/>
                    </a:stretch>
                  </pic:blipFill>
                  <pic:spPr>
                    <a:xfrm>
                      <a:off x="0" y="0"/>
                      <a:ext cx="4363059" cy="2381582"/>
                    </a:xfrm>
                    <a:prstGeom prst="rect">
                      <a:avLst/>
                    </a:prstGeom>
                  </pic:spPr>
                </pic:pic>
              </a:graphicData>
            </a:graphic>
          </wp:inline>
        </w:drawing>
      </w:r>
    </w:p>
    <w:p w14:paraId="4F6A85A3" w14:textId="11AC3F0C" w:rsidR="00584308" w:rsidRPr="00AB07C0" w:rsidRDefault="00584308" w:rsidP="00584308">
      <w:pPr>
        <w:pStyle w:val="Caption"/>
        <w:jc w:val="center"/>
        <w:rPr>
          <w:i w:val="0"/>
          <w:iCs w:val="0"/>
          <w:lang w:val="en-US"/>
        </w:rPr>
      </w:pPr>
      <w:bookmarkStart w:id="32" w:name="_Toc56414516"/>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3</w:t>
      </w:r>
      <w:r w:rsidR="00F65D9C">
        <w:fldChar w:fldCharType="end"/>
      </w:r>
      <w:r w:rsidR="00D32E81">
        <w:rPr>
          <w:lang w:val="en-US"/>
        </w:rPr>
        <w:t>Proses Input L</w:t>
      </w:r>
      <w:r>
        <w:rPr>
          <w:lang w:val="en-US"/>
        </w:rPr>
        <w:t>ayer</w:t>
      </w:r>
      <w:bookmarkEnd w:id="32"/>
    </w:p>
    <w:p w14:paraId="6629C210" w14:textId="4C055599" w:rsidR="00AB07C0" w:rsidRPr="00D32E81" w:rsidRDefault="00D32E81" w:rsidP="00AB07C0">
      <w:pPr>
        <w:pStyle w:val="Heading3"/>
        <w:rPr>
          <w:i/>
          <w:lang w:val="en-US"/>
        </w:rPr>
      </w:pPr>
      <w:bookmarkStart w:id="33" w:name="_Toc56525526"/>
      <w:r>
        <w:rPr>
          <w:i/>
          <w:lang w:val="en-US"/>
        </w:rPr>
        <w:t>Convolutional</w:t>
      </w:r>
      <w:r w:rsidR="003F5D46" w:rsidRPr="00D32E81">
        <w:rPr>
          <w:i/>
          <w:lang w:val="en-US"/>
        </w:rPr>
        <w:t xml:space="preserve"> Layer</w:t>
      </w:r>
      <w:bookmarkEnd w:id="33"/>
    </w:p>
    <w:p w14:paraId="1A3800E4" w14:textId="0ED47B08" w:rsidR="00584308" w:rsidRDefault="00584308" w:rsidP="00584308">
      <w:pPr>
        <w:pStyle w:val="TEUnsoed-TextBodyspasi2"/>
        <w:rPr>
          <w:lang w:val="en-US"/>
        </w:rPr>
      </w:pPr>
      <w:proofErr w:type="gramStart"/>
      <w:r w:rsidRPr="00D32E81">
        <w:rPr>
          <w:i/>
          <w:lang w:val="en-US"/>
        </w:rPr>
        <w:t>C</w:t>
      </w:r>
      <w:r w:rsidR="00D32E81" w:rsidRPr="00D32E81">
        <w:rPr>
          <w:i/>
          <w:lang w:val="en-US"/>
        </w:rPr>
        <w:t>onvolutional L</w:t>
      </w:r>
      <w:r w:rsidRPr="00D32E81">
        <w:rPr>
          <w:i/>
          <w:lang w:val="en-US"/>
        </w:rPr>
        <w:t>ayer</w:t>
      </w:r>
      <w:r>
        <w:rPr>
          <w:lang w:val="en-US"/>
        </w:rPr>
        <w:t xml:space="preserve"> adalah inti dari </w:t>
      </w:r>
      <w:r w:rsidRPr="00F97DAA">
        <w:rPr>
          <w:lang w:val="en-US"/>
        </w:rPr>
        <w:t>CNN.</w:t>
      </w:r>
      <w:proofErr w:type="gramEnd"/>
      <w:r>
        <w:rPr>
          <w:lang w:val="en-US"/>
        </w:rPr>
        <w:t xml:space="preserve"> </w:t>
      </w:r>
      <w:r w:rsidRPr="00D32E81">
        <w:rPr>
          <w:i/>
          <w:lang w:val="en-US"/>
        </w:rPr>
        <w:t>C</w:t>
      </w:r>
      <w:r w:rsidR="00D32E81">
        <w:rPr>
          <w:i/>
          <w:lang w:val="en-US"/>
        </w:rPr>
        <w:t>onvolutional L</w:t>
      </w:r>
      <w:r w:rsidRPr="00D32E81">
        <w:rPr>
          <w:i/>
          <w:lang w:val="en-US"/>
        </w:rPr>
        <w:t xml:space="preserve">ayer </w:t>
      </w:r>
      <w:r>
        <w:rPr>
          <w:lang w:val="en-US"/>
        </w:rPr>
        <w:t xml:space="preserve">menghasilkan citra baru yang menunjukkan fitur dari citra input. Dalam proses tersebut, </w:t>
      </w:r>
      <w:r w:rsidRPr="00D32E81">
        <w:rPr>
          <w:i/>
          <w:lang w:val="en-US"/>
        </w:rPr>
        <w:t>Convolutional Layer</w:t>
      </w:r>
      <w:r>
        <w:rPr>
          <w:lang w:val="en-US"/>
        </w:rPr>
        <w:t xml:space="preserve"> menggunakan filter pada setiap citra yang menjadi masukan. Filter pada layer ini berupa array 2 dimensi yang memiliki ukuran 5x5, 3x3 atau 1x1. Proses </w:t>
      </w:r>
      <w:r w:rsidRPr="00D32E81">
        <w:rPr>
          <w:i/>
          <w:lang w:val="en-US"/>
        </w:rPr>
        <w:t xml:space="preserve">Convolutional Layer </w:t>
      </w:r>
      <w:r>
        <w:rPr>
          <w:lang w:val="en-US"/>
        </w:rPr>
        <w:t xml:space="preserve">dengan menggunakan filter pada layer ini </w:t>
      </w:r>
      <w:proofErr w:type="gramStart"/>
      <w:r>
        <w:rPr>
          <w:lang w:val="en-US"/>
        </w:rPr>
        <w:t>akan</w:t>
      </w:r>
      <w:proofErr w:type="gramEnd"/>
      <w:r>
        <w:rPr>
          <w:lang w:val="en-US"/>
        </w:rPr>
        <w:t xml:space="preserve"> menghasilkan </w:t>
      </w:r>
      <w:r w:rsidRPr="00D32E81">
        <w:rPr>
          <w:i/>
          <w:lang w:val="en-US"/>
        </w:rPr>
        <w:t>feature map</w:t>
      </w:r>
      <w:r>
        <w:rPr>
          <w:lang w:val="en-US"/>
        </w:rPr>
        <w:t xml:space="preserve"> yang akan digunakan</w:t>
      </w:r>
      <w:r w:rsidR="00D32E81">
        <w:rPr>
          <w:lang w:val="en-US"/>
        </w:rPr>
        <w:t xml:space="preserve"> pada </w:t>
      </w:r>
      <w:r w:rsidR="00D32E81" w:rsidRPr="00D32E81">
        <w:rPr>
          <w:i/>
          <w:lang w:val="en-US"/>
        </w:rPr>
        <w:t>Action L</w:t>
      </w:r>
      <w:r w:rsidRPr="00D32E81">
        <w:rPr>
          <w:i/>
          <w:lang w:val="en-US"/>
        </w:rPr>
        <w:t>ayer</w:t>
      </w:r>
      <w:r>
        <w:rPr>
          <w:lang w:val="en-US"/>
        </w:rPr>
        <w:t xml:space="preserve">. </w:t>
      </w:r>
      <w:r>
        <w:rPr>
          <w:lang w:val="en-US"/>
        </w:rPr>
        <w:fldChar w:fldCharType="begin"/>
      </w:r>
      <w:r>
        <w:rPr>
          <w:lang w:val="en-US"/>
        </w:rPr>
        <w:instrText xml:space="preserve"> REF _Ref55995937 \h </w:instrText>
      </w:r>
      <w:r>
        <w:rPr>
          <w:lang w:val="en-US"/>
        </w:rPr>
      </w:r>
      <w:r>
        <w:rPr>
          <w:lang w:val="en-US"/>
        </w:rPr>
        <w:fldChar w:fldCharType="separate"/>
      </w:r>
      <w:r>
        <w:t xml:space="preserve">Gambar </w:t>
      </w:r>
      <w:r>
        <w:rPr>
          <w:noProof/>
        </w:rPr>
        <w:t>2</w:t>
      </w:r>
      <w:r>
        <w:noBreakHyphen/>
      </w:r>
      <w:r>
        <w:rPr>
          <w:noProof/>
        </w:rPr>
        <w:t>4</w:t>
      </w:r>
      <w:r>
        <w:rPr>
          <w:lang w:val="en-US"/>
        </w:rPr>
        <w:fldChar w:fldCharType="end"/>
      </w:r>
      <w:r>
        <w:rPr>
          <w:lang w:val="en-US"/>
        </w:rPr>
        <w:t xml:space="preserve">  menunjukkan alur proses dari </w:t>
      </w:r>
      <w:r w:rsidRPr="00D32E81">
        <w:rPr>
          <w:i/>
          <w:lang w:val="en-US"/>
        </w:rPr>
        <w:t>Convolutional Layer</w:t>
      </w:r>
    </w:p>
    <w:p w14:paraId="0B1CB10A" w14:textId="77777777" w:rsidR="00584308" w:rsidRDefault="00584308" w:rsidP="00584308">
      <w:pPr>
        <w:pStyle w:val="TEUnsoed-TextBodyspasi2"/>
        <w:keepNext/>
        <w:ind w:firstLine="0"/>
        <w:jc w:val="center"/>
      </w:pPr>
      <w:r>
        <w:rPr>
          <w:noProof/>
          <w:lang w:val="en-US" w:eastAsia="en-US" w:bidi="ar-SA"/>
        </w:rPr>
        <w:lastRenderedPageBreak/>
        <w:drawing>
          <wp:inline distT="0" distB="0" distL="0" distR="0" wp14:anchorId="4B25E8FD" wp14:editId="086813FF">
            <wp:extent cx="1924319" cy="35247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 convolutional layer.PNG"/>
                    <pic:cNvPicPr/>
                  </pic:nvPicPr>
                  <pic:blipFill>
                    <a:blip r:embed="rId66">
                      <a:extLst>
                        <a:ext uri="{28A0092B-C50C-407E-A947-70E740481C1C}">
                          <a14:useLocalDpi xmlns:a14="http://schemas.microsoft.com/office/drawing/2010/main" val="0"/>
                        </a:ext>
                      </a:extLst>
                    </a:blip>
                    <a:stretch>
                      <a:fillRect/>
                    </a:stretch>
                  </pic:blipFill>
                  <pic:spPr>
                    <a:xfrm>
                      <a:off x="0" y="0"/>
                      <a:ext cx="1924319" cy="3524742"/>
                    </a:xfrm>
                    <a:prstGeom prst="rect">
                      <a:avLst/>
                    </a:prstGeom>
                  </pic:spPr>
                </pic:pic>
              </a:graphicData>
            </a:graphic>
          </wp:inline>
        </w:drawing>
      </w:r>
    </w:p>
    <w:p w14:paraId="12C48E67" w14:textId="0D18C10D" w:rsidR="00584308" w:rsidRDefault="00584308" w:rsidP="00584308">
      <w:pPr>
        <w:pStyle w:val="Caption"/>
        <w:jc w:val="center"/>
        <w:rPr>
          <w:lang w:val="en-US"/>
        </w:rPr>
      </w:pPr>
      <w:bookmarkStart w:id="34" w:name="_Ref55995937"/>
      <w:bookmarkStart w:id="35" w:name="_Toc56414517"/>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4</w:t>
      </w:r>
      <w:r w:rsidR="00F65D9C">
        <w:fldChar w:fldCharType="end"/>
      </w:r>
      <w:bookmarkEnd w:id="34"/>
      <w:r>
        <w:rPr>
          <w:lang w:val="en-US"/>
        </w:rPr>
        <w:t xml:space="preserve"> Proses Convolutional Layer</w:t>
      </w:r>
      <w:bookmarkEnd w:id="35"/>
    </w:p>
    <w:p w14:paraId="0FDBF204" w14:textId="5BA3C921" w:rsidR="00C806B9" w:rsidRPr="00D32E81" w:rsidRDefault="00C806B9" w:rsidP="00D32E81">
      <w:pPr>
        <w:pStyle w:val="Heading3"/>
        <w:tabs>
          <w:tab w:val="left" w:pos="2520"/>
        </w:tabs>
        <w:rPr>
          <w:i/>
          <w:lang w:val="en-US"/>
        </w:rPr>
      </w:pPr>
      <w:bookmarkStart w:id="36" w:name="_Toc56525527"/>
      <w:r w:rsidRPr="00D32E81">
        <w:rPr>
          <w:i/>
          <w:lang w:val="en-US"/>
        </w:rPr>
        <w:t>Activation Layer</w:t>
      </w:r>
      <w:bookmarkEnd w:id="36"/>
    </w:p>
    <w:p w14:paraId="5B3D599D" w14:textId="2C9848A6" w:rsidR="00C806B9" w:rsidRDefault="00C806B9" w:rsidP="00C806B9">
      <w:pPr>
        <w:pStyle w:val="TEUnsoed-TextBodyspasi2"/>
        <w:rPr>
          <w:lang w:val="en-US"/>
        </w:rPr>
      </w:pPr>
      <w:proofErr w:type="gramStart"/>
      <w:r w:rsidRPr="00D32E81">
        <w:rPr>
          <w:i/>
          <w:lang w:val="en-US"/>
        </w:rPr>
        <w:t>Activation Layer</w:t>
      </w:r>
      <w:r>
        <w:rPr>
          <w:lang w:val="en-US"/>
        </w:rPr>
        <w:t xml:space="preserve"> adalah layer dimana </w:t>
      </w:r>
      <w:r w:rsidRPr="00D32E81">
        <w:rPr>
          <w:i/>
          <w:lang w:val="en-US"/>
        </w:rPr>
        <w:t>feature map</w:t>
      </w:r>
      <w:r>
        <w:rPr>
          <w:lang w:val="en-US"/>
        </w:rPr>
        <w:t xml:space="preserve"> dimasukkan ke dalam fungsi aktivasi.</w:t>
      </w:r>
      <w:proofErr w:type="gramEnd"/>
      <w:r>
        <w:rPr>
          <w:lang w:val="en-US"/>
        </w:rPr>
        <w:t xml:space="preserve"> Fungsi aktivasi digunakan untuk mengubah nilai-nilai pada </w:t>
      </w:r>
      <w:r w:rsidRPr="00D32E81">
        <w:rPr>
          <w:i/>
          <w:lang w:val="en-US"/>
        </w:rPr>
        <w:t>feature map</w:t>
      </w:r>
      <w:r>
        <w:rPr>
          <w:lang w:val="en-US"/>
        </w:rPr>
        <w:t xml:space="preserve"> pada </w:t>
      </w:r>
      <w:r w:rsidRPr="00D32E81">
        <w:rPr>
          <w:i/>
          <w:lang w:val="en-US"/>
        </w:rPr>
        <w:t xml:space="preserve">range </w:t>
      </w:r>
      <w:r>
        <w:rPr>
          <w:lang w:val="en-US"/>
        </w:rPr>
        <w:t>tertentu sesuai dengan fungsi aktivasi yang digunakan. Ini bertujuan untuk meneruskan nilai yang menampilkan fitur dominan dari citra yang masuk pada layer berikutnya.</w:t>
      </w:r>
      <w:r w:rsidR="00065E32">
        <w:rPr>
          <w:lang w:val="en-US"/>
        </w:rPr>
        <w:fldChar w:fldCharType="begin" w:fldLock="1"/>
      </w:r>
      <w:r w:rsidR="00F97DAA">
        <w:rPr>
          <w:lang w:val="en-US"/>
        </w:rPr>
        <w:instrText>ADDIN CSL_CITATION {"citationItems":[{"id":"ITEM-1","itemData":{"URL":"http://sofyantandungan.com/pengenalan-convolutional-neural-network-part-1/","accessed":{"date-parts":[["2020","11","11"]]},"author":[{"dropping-particle":"","family":"Sofyan","given":"","non-dropping-particle":"","parse-names":false,"suffix":""}],"id":"ITEM-1","issued":{"date-parts":[["2019"]]},"title":"Pengenalan Convolutional Neural Network – Part 1","type":"webpage"},"uris":["http://www.mendeley.com/documents/?uuid=70261d9a-5952-4fe6-87b3-f2a0b0e91773"]}],"mendeley":{"formattedCitation":"[10]","plainTextFormattedCitation":"[10]","previouslyFormattedCitation":"[10]"},"properties":{"noteIndex":0},"schema":"https://github.com/citation-style-language/schema/raw/master/csl-citation.json"}</w:instrText>
      </w:r>
      <w:r w:rsidR="00065E32">
        <w:rPr>
          <w:lang w:val="en-US"/>
        </w:rPr>
        <w:fldChar w:fldCharType="separate"/>
      </w:r>
      <w:r w:rsidR="0000764D" w:rsidRPr="0000764D">
        <w:rPr>
          <w:noProof/>
          <w:lang w:val="en-US"/>
        </w:rPr>
        <w:t>[10]</w:t>
      </w:r>
      <w:r w:rsidR="00065E32">
        <w:rPr>
          <w:lang w:val="en-US"/>
        </w:rPr>
        <w:fldChar w:fldCharType="end"/>
      </w:r>
      <w:r>
        <w:rPr>
          <w:lang w:val="en-US"/>
        </w:rPr>
        <w:t xml:space="preserve"> Fungsi aktivasi yang umum digunakan dapat dilihat pada</w:t>
      </w:r>
      <w:r w:rsidR="00065E32">
        <w:rPr>
          <w:lang w:val="en-US"/>
        </w:rPr>
        <w:t xml:space="preserve"> </w:t>
      </w:r>
      <w:r w:rsidR="00065E32">
        <w:rPr>
          <w:lang w:val="en-US"/>
        </w:rPr>
        <w:fldChar w:fldCharType="begin"/>
      </w:r>
      <w:r w:rsidR="00065E32">
        <w:rPr>
          <w:lang w:val="en-US"/>
        </w:rPr>
        <w:instrText xml:space="preserve"> REF _Ref55996222 \h </w:instrText>
      </w:r>
      <w:r w:rsidR="00065E32">
        <w:rPr>
          <w:lang w:val="en-US"/>
        </w:rPr>
      </w:r>
      <w:r w:rsidR="00065E32">
        <w:rPr>
          <w:lang w:val="en-US"/>
        </w:rPr>
        <w:fldChar w:fldCharType="separate"/>
      </w:r>
      <w:r w:rsidR="00065E32">
        <w:t xml:space="preserve">Gambar </w:t>
      </w:r>
      <w:r w:rsidR="00065E32">
        <w:rPr>
          <w:noProof/>
        </w:rPr>
        <w:t>2</w:t>
      </w:r>
      <w:r w:rsidR="00065E32">
        <w:noBreakHyphen/>
      </w:r>
      <w:r w:rsidR="00065E32">
        <w:rPr>
          <w:noProof/>
        </w:rPr>
        <w:t>5</w:t>
      </w:r>
      <w:r w:rsidR="00065E32">
        <w:rPr>
          <w:lang w:val="en-US"/>
        </w:rPr>
        <w:fldChar w:fldCharType="end"/>
      </w:r>
    </w:p>
    <w:p w14:paraId="4E0E5B0D" w14:textId="77777777" w:rsidR="00065E32" w:rsidRDefault="00065E32" w:rsidP="00065E32">
      <w:pPr>
        <w:pStyle w:val="TEUnsoed-TextBodyspasi2"/>
        <w:keepNext/>
        <w:ind w:firstLine="0"/>
        <w:jc w:val="center"/>
      </w:pPr>
      <w:r>
        <w:rPr>
          <w:noProof/>
          <w:lang w:val="en-US" w:eastAsia="en-US" w:bidi="ar-SA"/>
        </w:rPr>
        <w:lastRenderedPageBreak/>
        <w:drawing>
          <wp:inline distT="0" distB="0" distL="0" distR="0" wp14:anchorId="2DC58B4C" wp14:editId="0FA22C9B">
            <wp:extent cx="5039995" cy="2562860"/>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 layer.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2562860"/>
                    </a:xfrm>
                    <a:prstGeom prst="rect">
                      <a:avLst/>
                    </a:prstGeom>
                  </pic:spPr>
                </pic:pic>
              </a:graphicData>
            </a:graphic>
          </wp:inline>
        </w:drawing>
      </w:r>
    </w:p>
    <w:p w14:paraId="6D97CA8F" w14:textId="35B926D7" w:rsidR="00065E32" w:rsidRDefault="00065E32" w:rsidP="00065E32">
      <w:pPr>
        <w:pStyle w:val="Caption"/>
        <w:jc w:val="center"/>
        <w:rPr>
          <w:lang w:val="en-US"/>
        </w:rPr>
      </w:pPr>
      <w:bookmarkStart w:id="37" w:name="_Ref55996222"/>
      <w:bookmarkStart w:id="38" w:name="_Toc56414518"/>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5</w:t>
      </w:r>
      <w:r w:rsidR="00F65D9C">
        <w:fldChar w:fldCharType="end"/>
      </w:r>
      <w:bookmarkEnd w:id="37"/>
      <w:r>
        <w:rPr>
          <w:lang w:val="en-US"/>
        </w:rPr>
        <w:t>Fungsi Activation Layer</w:t>
      </w:r>
      <w:bookmarkEnd w:id="38"/>
    </w:p>
    <w:p w14:paraId="41EC4171" w14:textId="3B838343" w:rsidR="003F5D46" w:rsidRPr="00D32E81" w:rsidRDefault="003F5D46" w:rsidP="003F5D46">
      <w:pPr>
        <w:pStyle w:val="Heading3"/>
        <w:rPr>
          <w:i/>
          <w:lang w:val="en-US"/>
        </w:rPr>
      </w:pPr>
      <w:bookmarkStart w:id="39" w:name="_Toc56525528"/>
      <w:r w:rsidRPr="00D32E81">
        <w:rPr>
          <w:i/>
          <w:lang w:val="en-US"/>
        </w:rPr>
        <w:t>Pooling Layer</w:t>
      </w:r>
      <w:bookmarkEnd w:id="39"/>
    </w:p>
    <w:p w14:paraId="287C3FF3" w14:textId="3303171A" w:rsidR="00065E32" w:rsidRDefault="00065E32" w:rsidP="00570C79">
      <w:pPr>
        <w:pStyle w:val="TEUnsoed-TextBodyspasi2"/>
        <w:rPr>
          <w:lang w:val="en-US"/>
        </w:rPr>
      </w:pPr>
      <w:proofErr w:type="gramStart"/>
      <w:r w:rsidRPr="00D32E81">
        <w:rPr>
          <w:i/>
          <w:lang w:val="en-US"/>
        </w:rPr>
        <w:t>P</w:t>
      </w:r>
      <w:r w:rsidR="00D32E81">
        <w:rPr>
          <w:i/>
          <w:lang w:val="en-US"/>
        </w:rPr>
        <w:t>ooling L</w:t>
      </w:r>
      <w:r w:rsidRPr="00D32E81">
        <w:rPr>
          <w:i/>
          <w:lang w:val="en-US"/>
        </w:rPr>
        <w:t>ayer</w:t>
      </w:r>
      <w:r>
        <w:rPr>
          <w:lang w:val="en-US"/>
        </w:rPr>
        <w:t xml:space="preserve"> </w:t>
      </w:r>
      <w:r w:rsidR="00FE6712">
        <w:rPr>
          <w:lang w:val="en-US"/>
        </w:rPr>
        <w:t xml:space="preserve">menerima masukan dari </w:t>
      </w:r>
      <w:r w:rsidR="00FE6712" w:rsidRPr="00D32E81">
        <w:rPr>
          <w:i/>
          <w:lang w:val="en-US"/>
        </w:rPr>
        <w:t>activation layer</w:t>
      </w:r>
      <w:r w:rsidR="00FE6712">
        <w:rPr>
          <w:lang w:val="en-US"/>
        </w:rPr>
        <w:t xml:space="preserve"> kemudian mengurangi jumlah parameternya.</w:t>
      </w:r>
      <w:proofErr w:type="gramEnd"/>
      <w:r w:rsidR="00FE6712">
        <w:rPr>
          <w:lang w:val="en-US"/>
        </w:rPr>
        <w:t xml:space="preserve"> </w:t>
      </w:r>
      <w:proofErr w:type="gramStart"/>
      <w:r w:rsidR="00FE6712" w:rsidRPr="00D32E81">
        <w:rPr>
          <w:i/>
          <w:lang w:val="en-US"/>
        </w:rPr>
        <w:t>Po</w:t>
      </w:r>
      <w:r w:rsidR="00D32E81" w:rsidRPr="00D32E81">
        <w:rPr>
          <w:i/>
          <w:lang w:val="en-US"/>
        </w:rPr>
        <w:t>o</w:t>
      </w:r>
      <w:r w:rsidR="00FE6712" w:rsidRPr="00D32E81">
        <w:rPr>
          <w:i/>
          <w:lang w:val="en-US"/>
        </w:rPr>
        <w:t>ling</w:t>
      </w:r>
      <w:r w:rsidR="00FE6712">
        <w:rPr>
          <w:lang w:val="en-US"/>
        </w:rPr>
        <w:t xml:space="preserve"> juga biasa disebut dengan </w:t>
      </w:r>
      <w:r w:rsidR="00FE6712" w:rsidRPr="00D32E81">
        <w:rPr>
          <w:i/>
          <w:lang w:val="en-US"/>
        </w:rPr>
        <w:t xml:space="preserve">subsampling </w:t>
      </w:r>
      <w:r w:rsidR="00FE6712">
        <w:rPr>
          <w:lang w:val="en-US"/>
        </w:rPr>
        <w:t xml:space="preserve">atau </w:t>
      </w:r>
      <w:r w:rsidR="00FE6712" w:rsidRPr="00D32E81">
        <w:rPr>
          <w:i/>
          <w:lang w:val="en-US"/>
        </w:rPr>
        <w:t xml:space="preserve">downsampling </w:t>
      </w:r>
      <w:r w:rsidR="00FE6712">
        <w:rPr>
          <w:lang w:val="en-US"/>
        </w:rPr>
        <w:t xml:space="preserve">yang mengurangi dimensi dari </w:t>
      </w:r>
      <w:r w:rsidR="00FE6712" w:rsidRPr="00D32E81">
        <w:rPr>
          <w:i/>
          <w:lang w:val="en-US"/>
        </w:rPr>
        <w:t>feature map</w:t>
      </w:r>
      <w:r w:rsidR="00FE6712">
        <w:rPr>
          <w:lang w:val="en-US"/>
        </w:rPr>
        <w:t xml:space="preserve"> tanpa menghilangkan informasi penting di dalamnya.</w:t>
      </w:r>
      <w:proofErr w:type="gramEnd"/>
      <w:r w:rsidR="00570C79">
        <w:rPr>
          <w:lang w:val="en-US"/>
        </w:rPr>
        <w:t xml:space="preserve"> Proses dalam </w:t>
      </w:r>
      <w:r w:rsidR="00D32E81">
        <w:rPr>
          <w:i/>
          <w:lang w:val="en-US"/>
        </w:rPr>
        <w:t>Pooling L</w:t>
      </w:r>
      <w:r w:rsidR="00570C79" w:rsidRPr="00D32E81">
        <w:rPr>
          <w:i/>
          <w:lang w:val="en-US"/>
        </w:rPr>
        <w:t>ayer</w:t>
      </w:r>
      <w:r w:rsidR="00570C79">
        <w:rPr>
          <w:lang w:val="en-US"/>
        </w:rPr>
        <w:t xml:space="preserve"> cukup sederhana, pertama proses </w:t>
      </w:r>
      <w:proofErr w:type="gramStart"/>
      <w:r w:rsidR="00570C79">
        <w:rPr>
          <w:lang w:val="en-US"/>
        </w:rPr>
        <w:t>akan</w:t>
      </w:r>
      <w:proofErr w:type="gramEnd"/>
      <w:r w:rsidR="00570C79">
        <w:rPr>
          <w:lang w:val="en-US"/>
        </w:rPr>
        <w:t xml:space="preserve"> menentukan </w:t>
      </w:r>
      <w:r w:rsidR="00570C79" w:rsidRPr="00D32E81">
        <w:rPr>
          <w:i/>
          <w:lang w:val="en-US"/>
        </w:rPr>
        <w:t>downsampling</w:t>
      </w:r>
      <w:r w:rsidR="00570C79">
        <w:rPr>
          <w:lang w:val="en-US"/>
        </w:rPr>
        <w:t xml:space="preserve"> yang akan digunakan pada </w:t>
      </w:r>
      <w:r w:rsidR="00570C79" w:rsidRPr="00D32E81">
        <w:rPr>
          <w:i/>
          <w:lang w:val="en-US"/>
        </w:rPr>
        <w:t>feature map</w:t>
      </w:r>
      <w:r w:rsidR="00570C79">
        <w:rPr>
          <w:lang w:val="en-US"/>
        </w:rPr>
        <w:t xml:space="preserve">, misalnya 2x2. Setelah itu proses akan melakukan </w:t>
      </w:r>
      <w:proofErr w:type="gramStart"/>
      <w:r w:rsidR="00570C79" w:rsidRPr="00D32E81">
        <w:rPr>
          <w:i/>
          <w:lang w:val="en-US"/>
        </w:rPr>
        <w:t>pooling</w:t>
      </w:r>
      <w:r w:rsidR="00D32E81">
        <w:rPr>
          <w:i/>
          <w:lang w:val="en-US"/>
        </w:rPr>
        <w:t xml:space="preserve"> </w:t>
      </w:r>
      <w:r w:rsidR="00570C79">
        <w:rPr>
          <w:lang w:val="en-US"/>
        </w:rPr>
        <w:t xml:space="preserve"> pada</w:t>
      </w:r>
      <w:proofErr w:type="gramEnd"/>
      <w:r w:rsidR="00570C79">
        <w:rPr>
          <w:lang w:val="en-US"/>
        </w:rPr>
        <w:t xml:space="preserve"> </w:t>
      </w:r>
      <w:r w:rsidR="00570C79" w:rsidRPr="00D32E81">
        <w:rPr>
          <w:i/>
          <w:lang w:val="en-US"/>
        </w:rPr>
        <w:t>feature map</w:t>
      </w:r>
      <w:r w:rsidR="00570C79">
        <w:rPr>
          <w:lang w:val="en-US"/>
        </w:rPr>
        <w:t xml:space="preserve">, sebagai contoh akan digunakan </w:t>
      </w:r>
      <w:r w:rsidR="00570C79" w:rsidRPr="00D32E81">
        <w:rPr>
          <w:i/>
          <w:lang w:val="en-US"/>
        </w:rPr>
        <w:t>feature map</w:t>
      </w:r>
      <w:r w:rsidR="00570C79">
        <w:rPr>
          <w:lang w:val="en-US"/>
        </w:rPr>
        <w:t xml:space="preserve"> berukuran 4x4 berikut.</w:t>
      </w:r>
    </w:p>
    <w:p w14:paraId="3A5A5672" w14:textId="77777777" w:rsidR="00570C79" w:rsidRDefault="00570C79" w:rsidP="00570C79">
      <w:pPr>
        <w:pStyle w:val="TEUnsoed-TextBodyspasi2"/>
        <w:keepNext/>
        <w:ind w:firstLine="0"/>
        <w:jc w:val="center"/>
      </w:pPr>
      <w:r>
        <w:rPr>
          <w:noProof/>
          <w:lang w:val="en-US" w:eastAsia="en-US" w:bidi="ar-SA"/>
        </w:rPr>
        <w:lastRenderedPageBreak/>
        <w:drawing>
          <wp:inline distT="0" distB="0" distL="0" distR="0" wp14:anchorId="408E716C" wp14:editId="3E3CD9AE">
            <wp:extent cx="1686296" cy="16012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PNG"/>
                    <pic:cNvPicPr/>
                  </pic:nvPicPr>
                  <pic:blipFill>
                    <a:blip r:embed="rId68">
                      <a:extLst>
                        <a:ext uri="{28A0092B-C50C-407E-A947-70E740481C1C}">
                          <a14:useLocalDpi xmlns:a14="http://schemas.microsoft.com/office/drawing/2010/main" val="0"/>
                        </a:ext>
                      </a:extLst>
                    </a:blip>
                    <a:stretch>
                      <a:fillRect/>
                    </a:stretch>
                  </pic:blipFill>
                  <pic:spPr>
                    <a:xfrm>
                      <a:off x="0" y="0"/>
                      <a:ext cx="1689054" cy="1603892"/>
                    </a:xfrm>
                    <a:prstGeom prst="rect">
                      <a:avLst/>
                    </a:prstGeom>
                  </pic:spPr>
                </pic:pic>
              </a:graphicData>
            </a:graphic>
          </wp:inline>
        </w:drawing>
      </w:r>
    </w:p>
    <w:p w14:paraId="6897D7DF" w14:textId="4E949BDA" w:rsidR="00570C79" w:rsidRDefault="00570C79" w:rsidP="00570C79">
      <w:pPr>
        <w:pStyle w:val="Caption"/>
        <w:jc w:val="center"/>
        <w:rPr>
          <w:lang w:val="en-US"/>
        </w:rPr>
      </w:pPr>
      <w:bookmarkStart w:id="40" w:name="_Toc56414519"/>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6</w:t>
      </w:r>
      <w:r w:rsidR="00F65D9C">
        <w:fldChar w:fldCharType="end"/>
      </w:r>
      <w:r w:rsidR="00D32E81">
        <w:rPr>
          <w:lang w:val="en-US"/>
        </w:rPr>
        <w:t>Feature M</w:t>
      </w:r>
      <w:r>
        <w:rPr>
          <w:lang w:val="en-US"/>
        </w:rPr>
        <w:t>ap</w:t>
      </w:r>
      <w:bookmarkEnd w:id="40"/>
    </w:p>
    <w:p w14:paraId="7A56FDE4" w14:textId="77777777" w:rsidR="00570C79" w:rsidRDefault="00570C79" w:rsidP="00570C79">
      <w:pPr>
        <w:pStyle w:val="Caption"/>
        <w:jc w:val="center"/>
        <w:rPr>
          <w:lang w:val="en-US"/>
        </w:rPr>
      </w:pPr>
    </w:p>
    <w:p w14:paraId="765704D1" w14:textId="296CAC27" w:rsidR="00570C79" w:rsidRDefault="00570C79" w:rsidP="00570C79">
      <w:pPr>
        <w:spacing w:line="480" w:lineRule="auto"/>
        <w:ind w:firstLine="720"/>
        <w:jc w:val="both"/>
        <w:rPr>
          <w:lang w:val="en-US"/>
        </w:rPr>
      </w:pPr>
      <w:r w:rsidRPr="00570C79">
        <w:t xml:space="preserve">Kemudian selanjutnya proses akan menggunakan matriks 2x2 untuk melakukan </w:t>
      </w:r>
      <w:r w:rsidRPr="00C069A2">
        <w:rPr>
          <w:i/>
        </w:rPr>
        <w:t>pooling</w:t>
      </w:r>
      <w:r w:rsidRPr="00570C79">
        <w:t xml:space="preserve">. Proses </w:t>
      </w:r>
      <w:r w:rsidRPr="00C069A2">
        <w:rPr>
          <w:i/>
        </w:rPr>
        <w:t>pooling</w:t>
      </w:r>
      <w:r w:rsidRPr="00570C79">
        <w:t xml:space="preserve"> sendiri terdiri dari beberapa macam seperti </w:t>
      </w:r>
      <w:r w:rsidRPr="00C069A2">
        <w:rPr>
          <w:i/>
        </w:rPr>
        <w:t>Max Pooling</w:t>
      </w:r>
      <w:r w:rsidRPr="00570C79">
        <w:t xml:space="preserve">, </w:t>
      </w:r>
      <w:r w:rsidRPr="00C069A2">
        <w:rPr>
          <w:i/>
        </w:rPr>
        <w:t>Mean Pooling</w:t>
      </w:r>
      <w:r w:rsidRPr="00570C79">
        <w:t xml:space="preserve"> dan </w:t>
      </w:r>
      <w:r w:rsidRPr="00C069A2">
        <w:rPr>
          <w:i/>
        </w:rPr>
        <w:t>Sum Pooling</w:t>
      </w:r>
      <w:r w:rsidRPr="00570C79">
        <w:t>.</w:t>
      </w:r>
    </w:p>
    <w:p w14:paraId="71D27F31" w14:textId="77777777" w:rsidR="00570C79" w:rsidRDefault="00570C79" w:rsidP="00570C79">
      <w:pPr>
        <w:keepNext/>
        <w:spacing w:line="480" w:lineRule="auto"/>
        <w:jc w:val="center"/>
      </w:pPr>
      <w:r>
        <w:rPr>
          <w:noProof/>
          <w:lang w:val="en-US" w:eastAsia="en-US" w:bidi="ar-SA"/>
        </w:rPr>
        <w:drawing>
          <wp:inline distT="0" distB="0" distL="0" distR="0" wp14:anchorId="3B60B558" wp14:editId="02BD469F">
            <wp:extent cx="4215741" cy="2571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ling.PNG"/>
                    <pic:cNvPicPr/>
                  </pic:nvPicPr>
                  <pic:blipFill>
                    <a:blip r:embed="rId69">
                      <a:extLst>
                        <a:ext uri="{28A0092B-C50C-407E-A947-70E740481C1C}">
                          <a14:useLocalDpi xmlns:a14="http://schemas.microsoft.com/office/drawing/2010/main" val="0"/>
                        </a:ext>
                      </a:extLst>
                    </a:blip>
                    <a:stretch>
                      <a:fillRect/>
                    </a:stretch>
                  </pic:blipFill>
                  <pic:spPr>
                    <a:xfrm>
                      <a:off x="0" y="0"/>
                      <a:ext cx="4219808" cy="2574311"/>
                    </a:xfrm>
                    <a:prstGeom prst="rect">
                      <a:avLst/>
                    </a:prstGeom>
                  </pic:spPr>
                </pic:pic>
              </a:graphicData>
            </a:graphic>
          </wp:inline>
        </w:drawing>
      </w:r>
    </w:p>
    <w:p w14:paraId="287BAA36" w14:textId="3BA628D1" w:rsidR="00570C79" w:rsidRPr="00570C79" w:rsidRDefault="00570C79" w:rsidP="00570C79">
      <w:pPr>
        <w:pStyle w:val="Caption"/>
        <w:jc w:val="center"/>
        <w:rPr>
          <w:lang w:val="en-US"/>
        </w:rPr>
      </w:pPr>
      <w:bookmarkStart w:id="41" w:name="_Toc56414520"/>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7</w:t>
      </w:r>
      <w:r w:rsidR="00F65D9C">
        <w:fldChar w:fldCharType="end"/>
      </w:r>
      <w:r w:rsidR="00C069A2">
        <w:rPr>
          <w:lang w:val="en-US"/>
        </w:rPr>
        <w:t>Proses P</w:t>
      </w:r>
      <w:r>
        <w:rPr>
          <w:lang w:val="en-US"/>
        </w:rPr>
        <w:t>ooling</w:t>
      </w:r>
      <w:bookmarkEnd w:id="41"/>
    </w:p>
    <w:p w14:paraId="212D1C38" w14:textId="77777777" w:rsidR="00065E32" w:rsidRPr="00584308" w:rsidRDefault="00065E32" w:rsidP="00584308">
      <w:pPr>
        <w:pStyle w:val="TEUnsoed-TextBodyspasi2"/>
        <w:rPr>
          <w:lang w:val="en-US"/>
        </w:rPr>
      </w:pPr>
    </w:p>
    <w:p w14:paraId="3F4F66E0" w14:textId="7F7B0BDB" w:rsidR="003F5D46" w:rsidRPr="00C069A2" w:rsidRDefault="003F5D46" w:rsidP="003F5D46">
      <w:pPr>
        <w:pStyle w:val="Heading3"/>
        <w:rPr>
          <w:i/>
          <w:lang w:val="en-US"/>
        </w:rPr>
      </w:pPr>
      <w:bookmarkStart w:id="42" w:name="_Toc56525529"/>
      <w:r w:rsidRPr="00C069A2">
        <w:rPr>
          <w:i/>
          <w:lang w:val="en-US"/>
        </w:rPr>
        <w:t>Fully Connected Layer</w:t>
      </w:r>
      <w:bookmarkEnd w:id="42"/>
    </w:p>
    <w:p w14:paraId="3191C8A0" w14:textId="05BC6C83" w:rsidR="00AB07C0" w:rsidRDefault="00570C79" w:rsidP="00AB07C0">
      <w:pPr>
        <w:pStyle w:val="TEUnsoed-TextBodyspasi2"/>
        <w:rPr>
          <w:lang w:val="en-US"/>
        </w:rPr>
      </w:pPr>
      <w:r>
        <w:rPr>
          <w:lang w:val="en-US"/>
        </w:rPr>
        <w:t xml:space="preserve">Setelah melalui beberapa proses di atas, kemudian hasil dari </w:t>
      </w:r>
      <w:r w:rsidRPr="00C069A2">
        <w:rPr>
          <w:i/>
          <w:lang w:val="en-US"/>
        </w:rPr>
        <w:t>pooling layer</w:t>
      </w:r>
      <w:r>
        <w:rPr>
          <w:lang w:val="en-US"/>
        </w:rPr>
        <w:t xml:space="preserve"> </w:t>
      </w:r>
      <w:proofErr w:type="gramStart"/>
      <w:r>
        <w:rPr>
          <w:lang w:val="en-US"/>
        </w:rPr>
        <w:t>akan</w:t>
      </w:r>
      <w:proofErr w:type="gramEnd"/>
      <w:r>
        <w:rPr>
          <w:lang w:val="en-US"/>
        </w:rPr>
        <w:t xml:space="preserve"> d</w:t>
      </w:r>
      <w:r w:rsidR="00C069A2">
        <w:rPr>
          <w:lang w:val="en-US"/>
        </w:rPr>
        <w:t xml:space="preserve">igunakan sebagai masukan untuk </w:t>
      </w:r>
      <w:r w:rsidR="00C069A2" w:rsidRPr="00C069A2">
        <w:rPr>
          <w:i/>
          <w:lang w:val="en-US"/>
        </w:rPr>
        <w:t>F</w:t>
      </w:r>
      <w:r w:rsidRPr="00C069A2">
        <w:rPr>
          <w:i/>
          <w:lang w:val="en-US"/>
        </w:rPr>
        <w:t xml:space="preserve">ully </w:t>
      </w:r>
      <w:r w:rsidR="00C069A2" w:rsidRPr="00C069A2">
        <w:rPr>
          <w:i/>
          <w:lang w:val="en-US"/>
        </w:rPr>
        <w:t>Connected L</w:t>
      </w:r>
      <w:r w:rsidRPr="00C069A2">
        <w:rPr>
          <w:i/>
          <w:lang w:val="en-US"/>
        </w:rPr>
        <w:t>ayer</w:t>
      </w:r>
      <w:r>
        <w:rPr>
          <w:lang w:val="en-US"/>
        </w:rPr>
        <w:t xml:space="preserve">. Layer ini memiliki kesamaan struktur dengan </w:t>
      </w:r>
      <w:r w:rsidRPr="00C069A2">
        <w:rPr>
          <w:i/>
          <w:lang w:val="en-US"/>
        </w:rPr>
        <w:t>Artificial Neural Network</w:t>
      </w:r>
      <w:r>
        <w:rPr>
          <w:lang w:val="en-US"/>
        </w:rPr>
        <w:t xml:space="preserve"> pada umumnya </w:t>
      </w:r>
      <w:r>
        <w:rPr>
          <w:lang w:val="en-US"/>
        </w:rPr>
        <w:lastRenderedPageBreak/>
        <w:t xml:space="preserve">yaitu memiliki </w:t>
      </w:r>
      <w:r w:rsidRPr="00C069A2">
        <w:rPr>
          <w:i/>
          <w:lang w:val="en-US"/>
        </w:rPr>
        <w:t>input layer</w:t>
      </w:r>
      <w:r>
        <w:rPr>
          <w:lang w:val="en-US"/>
        </w:rPr>
        <w:t xml:space="preserve">, </w:t>
      </w:r>
      <w:r w:rsidRPr="00C069A2">
        <w:rPr>
          <w:i/>
          <w:lang w:val="en-US"/>
        </w:rPr>
        <w:t>hidden layer</w:t>
      </w:r>
      <w:r>
        <w:rPr>
          <w:lang w:val="en-US"/>
        </w:rPr>
        <w:t xml:space="preserve"> dan </w:t>
      </w:r>
      <w:r w:rsidRPr="00C069A2">
        <w:rPr>
          <w:i/>
          <w:lang w:val="en-US"/>
        </w:rPr>
        <w:t>output layer</w:t>
      </w:r>
      <w:r>
        <w:rPr>
          <w:lang w:val="en-US"/>
        </w:rPr>
        <w:t xml:space="preserve"> dimana masing-masing memiliki neuron-neuron yang saling terhubung dengan neuron-neuron pada layer tetangganya. </w:t>
      </w:r>
      <w:r w:rsidR="00D32E81">
        <w:rPr>
          <w:lang w:val="en-US"/>
        </w:rPr>
        <w:fldChar w:fldCharType="begin"/>
      </w:r>
      <w:r w:rsidR="00D32E81">
        <w:rPr>
          <w:lang w:val="en-US"/>
        </w:rPr>
        <w:instrText xml:space="preserve"> REF _Ref55997522 \h </w:instrText>
      </w:r>
      <w:r w:rsidR="00D32E81">
        <w:rPr>
          <w:lang w:val="en-US"/>
        </w:rPr>
      </w:r>
      <w:r w:rsidR="00D32E81">
        <w:rPr>
          <w:lang w:val="en-US"/>
        </w:rPr>
        <w:fldChar w:fldCharType="separate"/>
      </w:r>
      <w:r w:rsidR="00D32E81">
        <w:t xml:space="preserve">Gambar </w:t>
      </w:r>
      <w:r w:rsidR="00D32E81">
        <w:rPr>
          <w:noProof/>
        </w:rPr>
        <w:t>2</w:t>
      </w:r>
      <w:r w:rsidR="00D32E81">
        <w:noBreakHyphen/>
      </w:r>
      <w:r w:rsidR="00D32E81">
        <w:rPr>
          <w:noProof/>
        </w:rPr>
        <w:t>8</w:t>
      </w:r>
      <w:r w:rsidR="00D32E81">
        <w:rPr>
          <w:lang w:val="en-US"/>
        </w:rPr>
        <w:fldChar w:fldCharType="end"/>
      </w:r>
      <w:r w:rsidR="00D32E81">
        <w:rPr>
          <w:lang w:val="en-US"/>
        </w:rPr>
        <w:t xml:space="preserve"> menunjukkan contoh dari proses </w:t>
      </w:r>
      <w:r w:rsidR="00D32E81" w:rsidRPr="00C069A2">
        <w:rPr>
          <w:i/>
          <w:lang w:val="en-US"/>
        </w:rPr>
        <w:t>Fully Connected Layer</w:t>
      </w:r>
    </w:p>
    <w:p w14:paraId="5B1D0663" w14:textId="77777777" w:rsidR="00570C79" w:rsidRDefault="00570C79" w:rsidP="00570C79">
      <w:pPr>
        <w:pStyle w:val="TEUnsoed-TextBodyspasi2"/>
        <w:keepNext/>
        <w:ind w:firstLine="0"/>
        <w:jc w:val="center"/>
      </w:pPr>
      <w:r>
        <w:rPr>
          <w:noProof/>
          <w:lang w:val="en-US" w:eastAsia="en-US" w:bidi="ar-SA"/>
        </w:rPr>
        <w:drawing>
          <wp:inline distT="0" distB="0" distL="0" distR="0" wp14:anchorId="30FC9F95" wp14:editId="613AE81D">
            <wp:extent cx="5039995" cy="2741828"/>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039995" cy="2741828"/>
                    </a:xfrm>
                    <a:prstGeom prst="rect">
                      <a:avLst/>
                    </a:prstGeom>
                  </pic:spPr>
                </pic:pic>
              </a:graphicData>
            </a:graphic>
          </wp:inline>
        </w:drawing>
      </w:r>
    </w:p>
    <w:p w14:paraId="539E35E0" w14:textId="292B1E55" w:rsidR="00570C79" w:rsidRDefault="00570C79" w:rsidP="00570C79">
      <w:pPr>
        <w:pStyle w:val="Caption"/>
        <w:jc w:val="center"/>
        <w:rPr>
          <w:lang w:val="en-US"/>
        </w:rPr>
      </w:pPr>
      <w:bookmarkStart w:id="43" w:name="_Ref55997522"/>
      <w:bookmarkStart w:id="44" w:name="_Toc56414521"/>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8</w:t>
      </w:r>
      <w:r w:rsidR="00F65D9C">
        <w:fldChar w:fldCharType="end"/>
      </w:r>
      <w:bookmarkEnd w:id="43"/>
      <w:r>
        <w:rPr>
          <w:lang w:val="en-US"/>
        </w:rPr>
        <w:t xml:space="preserve"> Proses Fully Conected Layer</w:t>
      </w:r>
      <w:bookmarkEnd w:id="44"/>
    </w:p>
    <w:p w14:paraId="4DC02916" w14:textId="77777777" w:rsidR="00D32E81" w:rsidRDefault="00D32E81" w:rsidP="00570C79">
      <w:pPr>
        <w:pStyle w:val="Caption"/>
        <w:jc w:val="center"/>
        <w:rPr>
          <w:lang w:val="en-US"/>
        </w:rPr>
      </w:pPr>
    </w:p>
    <w:p w14:paraId="5FF51CAA" w14:textId="36B53C43" w:rsidR="00D32E81" w:rsidRDefault="00D32E81" w:rsidP="00D32E81">
      <w:pPr>
        <w:spacing w:line="480" w:lineRule="auto"/>
        <w:jc w:val="both"/>
        <w:rPr>
          <w:lang w:val="en-US"/>
        </w:rPr>
      </w:pPr>
      <w:r>
        <w:rPr>
          <w:lang w:val="en-US"/>
        </w:rPr>
        <w:t xml:space="preserve">Pada </w:t>
      </w:r>
      <w:r>
        <w:rPr>
          <w:lang w:val="en-US"/>
        </w:rPr>
        <w:fldChar w:fldCharType="begin"/>
      </w:r>
      <w:r>
        <w:rPr>
          <w:lang w:val="en-US"/>
        </w:rPr>
        <w:instrText xml:space="preserve"> REF _Ref55997522 \h </w:instrText>
      </w:r>
      <w:r>
        <w:rPr>
          <w:lang w:val="en-US"/>
        </w:rPr>
      </w:r>
      <w:r>
        <w:rPr>
          <w:lang w:val="en-US"/>
        </w:rPr>
        <w:fldChar w:fldCharType="separate"/>
      </w:r>
      <w:r>
        <w:t xml:space="preserve">Gambar </w:t>
      </w:r>
      <w:r>
        <w:rPr>
          <w:noProof/>
        </w:rPr>
        <w:t>2</w:t>
      </w:r>
      <w:r>
        <w:noBreakHyphen/>
      </w:r>
      <w:r>
        <w:rPr>
          <w:noProof/>
        </w:rPr>
        <w:t>8</w:t>
      </w:r>
      <w:r>
        <w:rPr>
          <w:lang w:val="en-US"/>
        </w:rPr>
        <w:fldChar w:fldCharType="end"/>
      </w:r>
      <w:r>
        <w:rPr>
          <w:lang w:val="en-US"/>
        </w:rPr>
        <w:t xml:space="preserve"> dapat diketahui bahwa sebelum hasil </w:t>
      </w:r>
      <w:r w:rsidRPr="00C069A2">
        <w:rPr>
          <w:i/>
          <w:lang w:val="en-US"/>
        </w:rPr>
        <w:t>pooling</w:t>
      </w:r>
      <w:r>
        <w:rPr>
          <w:lang w:val="en-US"/>
        </w:rPr>
        <w:t xml:space="preserve"> digunakan sebagai masukan, terlebih dahulu diubah menjadi vector (x1, x2, x3, </w:t>
      </w:r>
      <w:proofErr w:type="gramStart"/>
      <w:r>
        <w:rPr>
          <w:lang w:val="en-US"/>
        </w:rPr>
        <w:t>dst</w:t>
      </w:r>
      <w:proofErr w:type="gramEnd"/>
      <w:r>
        <w:rPr>
          <w:lang w:val="en-US"/>
        </w:rPr>
        <w:t xml:space="preserve">) kemudian selanjutnya akan diproses ke dalam </w:t>
      </w:r>
      <w:r w:rsidRPr="00C069A2">
        <w:rPr>
          <w:i/>
          <w:lang w:val="en-US"/>
        </w:rPr>
        <w:t>Fully Connected Layer</w:t>
      </w:r>
      <w:r>
        <w:rPr>
          <w:lang w:val="en-US"/>
        </w:rPr>
        <w:t xml:space="preserve">. Pada layer terakhir di dalam </w:t>
      </w:r>
      <w:r w:rsidRPr="00C069A2">
        <w:rPr>
          <w:i/>
          <w:lang w:val="en-US"/>
        </w:rPr>
        <w:t>Fully Connected Layer</w:t>
      </w:r>
      <w:r>
        <w:rPr>
          <w:lang w:val="en-US"/>
        </w:rPr>
        <w:t xml:space="preserve"> </w:t>
      </w:r>
      <w:proofErr w:type="gramStart"/>
      <w:r>
        <w:rPr>
          <w:lang w:val="en-US"/>
        </w:rPr>
        <w:t>akan</w:t>
      </w:r>
      <w:proofErr w:type="gramEnd"/>
      <w:r>
        <w:rPr>
          <w:lang w:val="en-US"/>
        </w:rPr>
        <w:t xml:space="preserve"> digunakan fungsi aktivasi </w:t>
      </w:r>
      <w:r w:rsidRPr="00C069A2">
        <w:rPr>
          <w:i/>
          <w:lang w:val="en-US"/>
        </w:rPr>
        <w:t>sigmoid</w:t>
      </w:r>
      <w:r>
        <w:rPr>
          <w:lang w:val="en-US"/>
        </w:rPr>
        <w:t xml:space="preserve"> atau </w:t>
      </w:r>
      <w:r w:rsidRPr="00C069A2">
        <w:rPr>
          <w:i/>
          <w:lang w:val="en-US"/>
        </w:rPr>
        <w:t>softmax</w:t>
      </w:r>
      <w:r>
        <w:rPr>
          <w:lang w:val="en-US"/>
        </w:rPr>
        <w:t xml:space="preserve"> untuk menentukan klasifikasi dari citra masukan dari </w:t>
      </w:r>
      <w:r w:rsidRPr="00C069A2">
        <w:rPr>
          <w:i/>
          <w:lang w:val="en-US"/>
        </w:rPr>
        <w:t>input layer CNN</w:t>
      </w:r>
      <w:r>
        <w:rPr>
          <w:lang w:val="en-US"/>
        </w:rPr>
        <w:t xml:space="preserve">. </w:t>
      </w:r>
    </w:p>
    <w:p w14:paraId="64920BFA" w14:textId="1B02F964" w:rsidR="00AB07C0" w:rsidRPr="00F97DAA" w:rsidRDefault="003F5D46" w:rsidP="00485838">
      <w:pPr>
        <w:pStyle w:val="Heading2"/>
        <w:rPr>
          <w:iCs/>
          <w:lang w:val="en-US"/>
        </w:rPr>
      </w:pPr>
      <w:bookmarkStart w:id="45" w:name="_Toc56525530"/>
      <w:r w:rsidRPr="00F97DAA">
        <w:rPr>
          <w:iCs/>
          <w:lang w:val="en-US"/>
        </w:rPr>
        <w:t>Arsitektur CNN</w:t>
      </w:r>
      <w:bookmarkEnd w:id="45"/>
    </w:p>
    <w:p w14:paraId="1173918A" w14:textId="77318BCF" w:rsidR="003F5D46" w:rsidRDefault="00EF67CB" w:rsidP="003F5D46">
      <w:pPr>
        <w:pStyle w:val="Heading3"/>
        <w:rPr>
          <w:lang w:val="en-US"/>
        </w:rPr>
      </w:pPr>
      <w:bookmarkStart w:id="46" w:name="_Toc56525531"/>
      <w:r>
        <w:rPr>
          <w:lang w:val="en-US"/>
        </w:rPr>
        <w:t xml:space="preserve">Arsitektur </w:t>
      </w:r>
      <w:r w:rsidRPr="00F97DAA">
        <w:rPr>
          <w:i/>
          <w:lang w:val="en-US"/>
        </w:rPr>
        <w:t>MobileNet</w:t>
      </w:r>
      <w:bookmarkEnd w:id="46"/>
    </w:p>
    <w:p w14:paraId="3A7B6683" w14:textId="7531265D" w:rsidR="00137A7F" w:rsidRDefault="00796373" w:rsidP="001027A3">
      <w:pPr>
        <w:pStyle w:val="TEUnsoed-TextBodyspasi2"/>
        <w:rPr>
          <w:lang w:val="en-US"/>
        </w:rPr>
      </w:pPr>
      <w:r w:rsidRPr="00F97DAA">
        <w:rPr>
          <w:i/>
          <w:lang w:val="en-US"/>
        </w:rPr>
        <w:t xml:space="preserve">MobileNet </w:t>
      </w:r>
      <w:r>
        <w:rPr>
          <w:lang w:val="en-US"/>
        </w:rPr>
        <w:t xml:space="preserve">merupakan salah satu arsitektur </w:t>
      </w:r>
      <w:r w:rsidRPr="00F97DAA">
        <w:rPr>
          <w:i/>
          <w:lang w:val="en-US"/>
        </w:rPr>
        <w:t>Convolutional Neural Network</w:t>
      </w:r>
      <w:r>
        <w:rPr>
          <w:lang w:val="en-US"/>
        </w:rPr>
        <w:t xml:space="preserve"> (CNN) yang dapat digunakan untuk mengatasi kebutuhan </w:t>
      </w:r>
      <w:proofErr w:type="gramStart"/>
      <w:r>
        <w:rPr>
          <w:lang w:val="en-US"/>
        </w:rPr>
        <w:t>akan</w:t>
      </w:r>
      <w:proofErr w:type="gramEnd"/>
      <w:r>
        <w:rPr>
          <w:lang w:val="en-US"/>
        </w:rPr>
        <w:t xml:space="preserve"> </w:t>
      </w:r>
      <w:r w:rsidRPr="00F97DAA">
        <w:rPr>
          <w:i/>
          <w:lang w:val="en-US"/>
        </w:rPr>
        <w:t>compu</w:t>
      </w:r>
      <w:r w:rsidR="00F97DAA" w:rsidRPr="00F97DAA">
        <w:rPr>
          <w:i/>
          <w:lang w:val="en-US"/>
        </w:rPr>
        <w:t>ting resource</w:t>
      </w:r>
      <w:r w:rsidR="00F97DAA">
        <w:rPr>
          <w:lang w:val="en-US"/>
        </w:rPr>
        <w:t xml:space="preserve"> berlebih. Sama sep</w:t>
      </w:r>
      <w:r>
        <w:rPr>
          <w:lang w:val="en-US"/>
        </w:rPr>
        <w:t xml:space="preserve">erti namanya, </w:t>
      </w:r>
      <w:r w:rsidRPr="00F97DAA">
        <w:rPr>
          <w:i/>
          <w:lang w:val="en-US"/>
        </w:rPr>
        <w:t>MobileNet</w:t>
      </w:r>
      <w:r>
        <w:rPr>
          <w:lang w:val="en-US"/>
        </w:rPr>
        <w:t xml:space="preserve"> dibuat agar dapat </w:t>
      </w:r>
      <w:r w:rsidR="00F97DAA">
        <w:rPr>
          <w:lang w:val="en-US"/>
        </w:rPr>
        <w:lastRenderedPageBreak/>
        <w:t>digunakan untuk ponsel</w:t>
      </w:r>
      <w:r w:rsidR="00137A7F">
        <w:rPr>
          <w:lang w:val="en-US"/>
        </w:rPr>
        <w:fldChar w:fldCharType="begin" w:fldLock="1"/>
      </w:r>
      <w:r w:rsidR="00F97DAA">
        <w:rPr>
          <w:lang w:val="en-US"/>
        </w:rPr>
        <w:instrText>ADDIN CSL_CITATION {"citationItems":[{"id":"ITEM-1","itemData":{"URL":"https://medium.com/nodeflux/mobilenet-deteksi-objek-pada-platform-mobile-bbbf3806e4b3","accessed":{"date-parts":[["2020","11","15"]]},"author":[{"dropping-particle":"","family":"Okta","given":"Rizqi","non-dropping-particle":"","parse-names":false,"suffix":""}],"id":"ITEM-1","issued":{"date-parts":[["2018"]]},"title":"MobileNet: Deteksi Objek pada Platform Mobile","type":"webpage"},"uris":["http://www.mendeley.com/documents/?uuid=9488a71b-853e-488c-8db3-e2e7052d6dc2"]}],"mendeley":{"formattedCitation":"[11]","plainTextFormattedCitation":"[11]","previouslyFormattedCitation":"[11]"},"properties":{"noteIndex":0},"schema":"https://github.com/citation-style-language/schema/raw/master/csl-citation.json"}</w:instrText>
      </w:r>
      <w:r w:rsidR="00137A7F">
        <w:rPr>
          <w:lang w:val="en-US"/>
        </w:rPr>
        <w:fldChar w:fldCharType="separate"/>
      </w:r>
      <w:r w:rsidR="0000764D" w:rsidRPr="0000764D">
        <w:rPr>
          <w:noProof/>
          <w:lang w:val="en-US"/>
        </w:rPr>
        <w:t>[11]</w:t>
      </w:r>
      <w:r w:rsidR="00137A7F">
        <w:rPr>
          <w:lang w:val="en-US"/>
        </w:rPr>
        <w:fldChar w:fldCharType="end"/>
      </w:r>
      <w:r w:rsidR="00F97DAA">
        <w:rPr>
          <w:lang w:val="en-US"/>
        </w:rPr>
        <w:t>.</w:t>
      </w:r>
      <w:r>
        <w:rPr>
          <w:lang w:val="en-US"/>
        </w:rPr>
        <w:t xml:space="preserve"> </w:t>
      </w:r>
      <w:r w:rsidR="001027A3">
        <w:rPr>
          <w:lang w:val="en-US"/>
        </w:rPr>
        <w:t xml:space="preserve">Perbedaan mendasar antara arsitektur </w:t>
      </w:r>
      <w:r w:rsidR="001027A3" w:rsidRPr="00F97DAA">
        <w:rPr>
          <w:i/>
          <w:lang w:val="en-US"/>
        </w:rPr>
        <w:t>MobileNet</w:t>
      </w:r>
      <w:r w:rsidR="00F97DAA">
        <w:rPr>
          <w:lang w:val="en-US"/>
        </w:rPr>
        <w:t xml:space="preserve"> dan ar</w:t>
      </w:r>
      <w:r w:rsidR="001027A3">
        <w:rPr>
          <w:lang w:val="en-US"/>
        </w:rPr>
        <w:t>s</w:t>
      </w:r>
      <w:r w:rsidR="00F97DAA">
        <w:rPr>
          <w:lang w:val="en-US"/>
        </w:rPr>
        <w:t>i</w:t>
      </w:r>
      <w:r w:rsidR="001027A3">
        <w:rPr>
          <w:lang w:val="en-US"/>
        </w:rPr>
        <w:t xml:space="preserve">tektur CNN pada umumnya adalah penggunaan lapisan atau layer konvolusi dengan ketebalan filter yang sesuai dengan ketebalan citra masukan. </w:t>
      </w:r>
      <w:proofErr w:type="gramStart"/>
      <w:r w:rsidR="00F97DAA">
        <w:rPr>
          <w:i/>
          <w:lang w:val="en-US"/>
        </w:rPr>
        <w:t xml:space="preserve">MobileNet </w:t>
      </w:r>
      <w:r w:rsidR="001027A3">
        <w:rPr>
          <w:lang w:val="en-US"/>
        </w:rPr>
        <w:t xml:space="preserve">membagi konvolusi menjadi </w:t>
      </w:r>
      <w:r w:rsidR="001027A3" w:rsidRPr="00F97DAA">
        <w:rPr>
          <w:i/>
          <w:lang w:val="en-US"/>
        </w:rPr>
        <w:t>depthwise convolution</w:t>
      </w:r>
      <w:r w:rsidR="001027A3">
        <w:rPr>
          <w:lang w:val="en-US"/>
        </w:rPr>
        <w:t xml:space="preserve"> dan</w:t>
      </w:r>
      <w:r w:rsidR="001027A3" w:rsidRPr="00F97DAA">
        <w:rPr>
          <w:i/>
          <w:lang w:val="en-US"/>
        </w:rPr>
        <w:t xml:space="preserve"> pointwise convolution</w:t>
      </w:r>
      <w:r w:rsidR="001027A3">
        <w:rPr>
          <w:lang w:val="en-US"/>
        </w:rPr>
        <w:t>.</w:t>
      </w:r>
      <w:proofErr w:type="gramEnd"/>
    </w:p>
    <w:p w14:paraId="468B18C7" w14:textId="165A4FDB" w:rsidR="00137A7F" w:rsidRPr="00F97DAA" w:rsidRDefault="00137A7F" w:rsidP="00F97DAA">
      <w:pPr>
        <w:pStyle w:val="TEUnsoed-TextBodyspasi2"/>
        <w:numPr>
          <w:ilvl w:val="2"/>
          <w:numId w:val="10"/>
        </w:numPr>
        <w:tabs>
          <w:tab w:val="clear" w:pos="1440"/>
          <w:tab w:val="num" w:pos="720"/>
        </w:tabs>
        <w:ind w:left="450" w:hanging="450"/>
        <w:rPr>
          <w:i/>
          <w:lang w:val="en-US"/>
        </w:rPr>
      </w:pPr>
      <w:r w:rsidRPr="00F97DAA">
        <w:rPr>
          <w:i/>
          <w:lang w:val="en-US"/>
        </w:rPr>
        <w:t>Depthwise Separable Convolution</w:t>
      </w:r>
    </w:p>
    <w:p w14:paraId="30FFC11D" w14:textId="09B28A0C" w:rsidR="00796373" w:rsidRPr="00137A7F" w:rsidRDefault="00E650C5" w:rsidP="00E650C5">
      <w:pPr>
        <w:pStyle w:val="TEUnsoed-TextBodyspasi2"/>
        <w:tabs>
          <w:tab w:val="left" w:pos="0"/>
          <w:tab w:val="left" w:pos="540"/>
        </w:tabs>
        <w:ind w:firstLine="0"/>
        <w:rPr>
          <w:rFonts w:ascii="TimesNewRomanPSMT" w:hAnsi="TimesNewRomanPSMT"/>
          <w:color w:val="000000"/>
          <w:lang w:val="en-US"/>
        </w:rPr>
      </w:pPr>
      <w:r>
        <w:rPr>
          <w:rFonts w:ascii="TimesNewRomanPSMT" w:hAnsi="TimesNewRomanPSMT"/>
          <w:color w:val="000000"/>
          <w:lang w:val="en-US"/>
        </w:rPr>
        <w:tab/>
      </w:r>
      <w:r>
        <w:rPr>
          <w:rFonts w:ascii="TimesNewRomanPSMT" w:hAnsi="TimesNewRomanPSMT"/>
          <w:color w:val="000000"/>
          <w:lang w:val="en-US"/>
        </w:rPr>
        <w:tab/>
      </w:r>
      <w:r w:rsidR="00137A7F" w:rsidRPr="00137A7F">
        <w:rPr>
          <w:rFonts w:ascii="TimesNewRomanPSMT" w:hAnsi="TimesNewRomanPSMT"/>
          <w:color w:val="000000"/>
        </w:rPr>
        <w:t xml:space="preserve">Model </w:t>
      </w:r>
      <w:r w:rsidR="00137A7F" w:rsidRPr="00137A7F">
        <w:rPr>
          <w:rFonts w:ascii="TimesNewRomanPS-ItalicMT" w:hAnsi="TimesNewRomanPS-ItalicMT"/>
          <w:i/>
          <w:iCs/>
          <w:color w:val="000000"/>
        </w:rPr>
        <w:t xml:space="preserve">MobileNet </w:t>
      </w:r>
      <w:r w:rsidR="00137A7F" w:rsidRPr="00137A7F">
        <w:rPr>
          <w:rFonts w:ascii="TimesNewRomanPSMT" w:hAnsi="TimesNewRomanPSMT"/>
          <w:color w:val="000000"/>
        </w:rPr>
        <w:t>didasarkan pada konvolusi mendalam yang dapat</w:t>
      </w:r>
      <w:r w:rsidR="00137A7F" w:rsidRPr="00137A7F">
        <w:rPr>
          <w:rFonts w:ascii="TimesNewRomanPSMT" w:hAnsi="TimesNewRomanPSMT"/>
          <w:color w:val="000000"/>
        </w:rPr>
        <w:br/>
        <w:t>dipisahkan (</w:t>
      </w:r>
      <w:r w:rsidR="00137A7F" w:rsidRPr="00137A7F">
        <w:rPr>
          <w:rFonts w:ascii="TimesNewRomanPS-ItalicMT" w:hAnsi="TimesNewRomanPS-ItalicMT"/>
          <w:i/>
          <w:iCs/>
          <w:color w:val="000000"/>
        </w:rPr>
        <w:t>depthwise separable convolution</w:t>
      </w:r>
      <w:r w:rsidR="00137A7F" w:rsidRPr="00137A7F">
        <w:rPr>
          <w:rFonts w:ascii="TimesNewRomanPSMT" w:hAnsi="TimesNewRomanPSMT"/>
          <w:color w:val="000000"/>
        </w:rPr>
        <w:t>), yaitu bentuk konvolusi yang</w:t>
      </w:r>
      <w:r w:rsidR="00137A7F">
        <w:rPr>
          <w:rFonts w:ascii="TimesNewRomanPSMT" w:hAnsi="TimesNewRomanPSMT"/>
          <w:color w:val="000000"/>
          <w:lang w:val="en-US"/>
        </w:rPr>
        <w:t xml:space="preserve"> </w:t>
      </w:r>
      <w:r w:rsidR="00137A7F" w:rsidRPr="00137A7F">
        <w:rPr>
          <w:rFonts w:ascii="TimesNewRomanPSMT" w:hAnsi="TimesNewRomanPSMT"/>
          <w:color w:val="000000"/>
        </w:rPr>
        <w:t>dibentuk dengan menguraikan konvolusi standar (</w:t>
      </w:r>
      <w:r w:rsidR="00137A7F" w:rsidRPr="00137A7F">
        <w:rPr>
          <w:rFonts w:ascii="TimesNewRomanPS-ItalicMT" w:hAnsi="TimesNewRomanPS-ItalicMT"/>
          <w:i/>
          <w:iCs/>
          <w:color w:val="000000"/>
        </w:rPr>
        <w:t>standard convolution</w:t>
      </w:r>
      <w:r w:rsidR="00137A7F" w:rsidRPr="00137A7F">
        <w:rPr>
          <w:rFonts w:ascii="TimesNewRomanPSMT" w:hAnsi="TimesNewRomanPSMT"/>
          <w:color w:val="000000"/>
        </w:rPr>
        <w:t>) menjadi</w:t>
      </w:r>
      <w:r w:rsidR="00137A7F">
        <w:rPr>
          <w:rFonts w:ascii="TimesNewRomanPSMT" w:hAnsi="TimesNewRomanPSMT"/>
          <w:color w:val="000000"/>
          <w:lang w:val="en-US"/>
        </w:rPr>
        <w:t xml:space="preserve"> </w:t>
      </w:r>
      <w:r w:rsidR="00137A7F" w:rsidRPr="00137A7F">
        <w:rPr>
          <w:rFonts w:ascii="TimesNewRomanPSMT" w:hAnsi="TimesNewRomanPSMT"/>
          <w:color w:val="000000"/>
        </w:rPr>
        <w:t>konvolusi mendalam (</w:t>
      </w:r>
      <w:r w:rsidR="00137A7F" w:rsidRPr="00137A7F">
        <w:rPr>
          <w:rFonts w:ascii="TimesNewRomanPS-ItalicMT" w:hAnsi="TimesNewRomanPS-ItalicMT"/>
          <w:i/>
          <w:iCs/>
          <w:color w:val="000000"/>
        </w:rPr>
        <w:t>depthwise convolution</w:t>
      </w:r>
      <w:r w:rsidR="00137A7F" w:rsidRPr="00137A7F">
        <w:rPr>
          <w:rFonts w:ascii="TimesNewRomanPSMT" w:hAnsi="TimesNewRomanPSMT"/>
          <w:color w:val="000000"/>
        </w:rPr>
        <w:t>) dan konvolusi 1×1 yang disebut</w:t>
      </w:r>
      <w:r w:rsidR="00137A7F">
        <w:rPr>
          <w:rFonts w:ascii="TimesNewRomanPSMT" w:hAnsi="TimesNewRomanPSMT"/>
          <w:color w:val="000000"/>
          <w:lang w:val="en-US"/>
        </w:rPr>
        <w:t xml:space="preserve"> </w:t>
      </w:r>
      <w:r w:rsidR="00137A7F" w:rsidRPr="00137A7F">
        <w:rPr>
          <w:rFonts w:ascii="TimesNewRomanPSMT" w:hAnsi="TimesNewRomanPSMT"/>
          <w:color w:val="000000"/>
        </w:rPr>
        <w:t>konvolusi searah (</w:t>
      </w:r>
      <w:r w:rsidR="00137A7F">
        <w:rPr>
          <w:rFonts w:ascii="TimesNewRomanPS-ItalicMT" w:hAnsi="TimesNewRomanPS-ItalicMT"/>
          <w:i/>
          <w:iCs/>
          <w:color w:val="000000"/>
        </w:rPr>
        <w:t>pointwise</w:t>
      </w:r>
      <w:r w:rsidR="00137A7F">
        <w:rPr>
          <w:rFonts w:ascii="TimesNewRomanPS-ItalicMT" w:hAnsi="TimesNewRomanPS-ItalicMT"/>
          <w:i/>
          <w:iCs/>
          <w:color w:val="000000"/>
          <w:lang w:val="en-US"/>
        </w:rPr>
        <w:t xml:space="preserve"> </w:t>
      </w:r>
      <w:r w:rsidR="00137A7F" w:rsidRPr="00137A7F">
        <w:rPr>
          <w:rFonts w:ascii="TimesNewRomanPS-ItalicMT" w:hAnsi="TimesNewRomanPS-ItalicMT"/>
          <w:i/>
          <w:iCs/>
          <w:color w:val="000000"/>
        </w:rPr>
        <w:t>convolution</w:t>
      </w:r>
      <w:r w:rsidR="00137A7F" w:rsidRPr="00137A7F">
        <w:rPr>
          <w:rFonts w:ascii="TimesNewRomanPSMT" w:hAnsi="TimesNewRomanPSMT"/>
          <w:color w:val="000000"/>
        </w:rPr>
        <w:t xml:space="preserve">) [12]. Untuk </w:t>
      </w:r>
      <w:r w:rsidR="00137A7F" w:rsidRPr="00137A7F">
        <w:rPr>
          <w:rFonts w:ascii="TimesNewRomanPS-ItalicMT" w:hAnsi="TimesNewRomanPS-ItalicMT"/>
          <w:i/>
          <w:iCs/>
          <w:color w:val="000000"/>
        </w:rPr>
        <w:t>MobileNets</w:t>
      </w:r>
      <w:r w:rsidR="00137A7F" w:rsidRPr="00137A7F">
        <w:rPr>
          <w:rFonts w:ascii="TimesNewRomanPSMT" w:hAnsi="TimesNewRomanPSMT"/>
          <w:color w:val="000000"/>
        </w:rPr>
        <w:t xml:space="preserve">, </w:t>
      </w:r>
      <w:r w:rsidR="00137A7F" w:rsidRPr="00137A7F">
        <w:rPr>
          <w:rFonts w:ascii="TimesNewRomanPS-ItalicMT" w:hAnsi="TimesNewRomanPS-ItalicMT"/>
          <w:i/>
          <w:iCs/>
          <w:color w:val="000000"/>
        </w:rPr>
        <w:t>depthwise</w:t>
      </w:r>
      <w:r w:rsidR="00137A7F">
        <w:rPr>
          <w:rFonts w:ascii="TimesNewRomanPS-ItalicMT" w:hAnsi="TimesNewRomanPS-ItalicMT"/>
          <w:i/>
          <w:iCs/>
          <w:color w:val="000000"/>
          <w:lang w:val="en-US"/>
        </w:rPr>
        <w:t xml:space="preserve"> </w:t>
      </w:r>
      <w:r w:rsidR="00137A7F" w:rsidRPr="00137A7F">
        <w:rPr>
          <w:rFonts w:ascii="TimesNewRomanPS-ItalicMT" w:hAnsi="TimesNewRomanPS-ItalicMT"/>
          <w:i/>
          <w:iCs/>
          <w:color w:val="000000"/>
        </w:rPr>
        <w:t xml:space="preserve">convolution </w:t>
      </w:r>
      <w:r w:rsidR="00137A7F" w:rsidRPr="00137A7F">
        <w:rPr>
          <w:rFonts w:ascii="TimesNewRomanPSMT" w:hAnsi="TimesNewRomanPSMT"/>
          <w:color w:val="000000"/>
        </w:rPr>
        <w:t xml:space="preserve">menerapkan satu </w:t>
      </w:r>
      <w:r w:rsidR="00137A7F" w:rsidRPr="00137A7F">
        <w:rPr>
          <w:rFonts w:ascii="TimesNewRomanPS-ItalicMT" w:hAnsi="TimesNewRomanPS-ItalicMT"/>
          <w:i/>
          <w:iCs/>
          <w:color w:val="000000"/>
        </w:rPr>
        <w:t xml:space="preserve">filter </w:t>
      </w:r>
      <w:r w:rsidR="00137A7F" w:rsidRPr="00137A7F">
        <w:rPr>
          <w:rFonts w:ascii="TimesNewRomanPSMT" w:hAnsi="TimesNewRomanPSMT"/>
          <w:color w:val="000000"/>
        </w:rPr>
        <w:t xml:space="preserve">ke setiap saluran masukkannya. </w:t>
      </w:r>
      <w:r w:rsidR="00137A7F" w:rsidRPr="00137A7F">
        <w:rPr>
          <w:rFonts w:ascii="TimesNewRomanPS-ItalicMT" w:hAnsi="TimesNewRomanPS-ItalicMT"/>
          <w:i/>
          <w:iCs/>
          <w:color w:val="000000"/>
        </w:rPr>
        <w:t>Pointwise</w:t>
      </w:r>
      <w:r w:rsidR="00137A7F">
        <w:rPr>
          <w:rFonts w:ascii="TimesNewRomanPS-ItalicMT" w:hAnsi="TimesNewRomanPS-ItalicMT"/>
          <w:i/>
          <w:iCs/>
          <w:color w:val="000000"/>
          <w:lang w:val="en-US"/>
        </w:rPr>
        <w:t xml:space="preserve"> </w:t>
      </w:r>
      <w:r w:rsidR="00137A7F" w:rsidRPr="00137A7F">
        <w:rPr>
          <w:rFonts w:ascii="TimesNewRomanPS-ItalicMT" w:hAnsi="TimesNewRomanPS-ItalicMT"/>
          <w:i/>
          <w:iCs/>
          <w:color w:val="000000"/>
        </w:rPr>
        <w:t xml:space="preserve">convolution </w:t>
      </w:r>
      <w:r w:rsidR="00137A7F" w:rsidRPr="00137A7F">
        <w:rPr>
          <w:rFonts w:ascii="TimesNewRomanPSMT" w:hAnsi="TimesNewRomanPSMT"/>
          <w:color w:val="000000"/>
        </w:rPr>
        <w:t>kemudian</w:t>
      </w:r>
      <w:r w:rsidR="00137A7F">
        <w:rPr>
          <w:rFonts w:ascii="TimesNewRomanPSMT" w:hAnsi="TimesNewRomanPSMT"/>
          <w:color w:val="000000"/>
        </w:rPr>
        <w:t xml:space="preserve"> menerapkan konvolusi 1×1 untuk</w:t>
      </w:r>
      <w:r w:rsidR="00137A7F">
        <w:rPr>
          <w:rFonts w:ascii="TimesNewRomanPSMT" w:hAnsi="TimesNewRomanPSMT"/>
          <w:color w:val="000000"/>
          <w:lang w:val="en-US"/>
        </w:rPr>
        <w:t xml:space="preserve"> </w:t>
      </w:r>
      <w:r w:rsidR="00137A7F" w:rsidRPr="00137A7F">
        <w:rPr>
          <w:rFonts w:ascii="TimesNewRomanPSMT" w:hAnsi="TimesNewRomanPSMT"/>
          <w:color w:val="000000"/>
        </w:rPr>
        <w:t>menggabungkan keluaran</w:t>
      </w:r>
      <w:r w:rsidR="00137A7F">
        <w:rPr>
          <w:rFonts w:ascii="TimesNewRomanPSMT" w:hAnsi="TimesNewRomanPSMT"/>
          <w:color w:val="000000"/>
          <w:lang w:val="en-US"/>
        </w:rPr>
        <w:t xml:space="preserve"> </w:t>
      </w:r>
      <w:r w:rsidR="00137A7F" w:rsidRPr="00137A7F">
        <w:rPr>
          <w:rFonts w:ascii="TimesNewRomanPSMT" w:hAnsi="TimesNewRomanPSMT"/>
          <w:color w:val="000000"/>
        </w:rPr>
        <w:t xml:space="preserve">dari </w:t>
      </w:r>
      <w:r w:rsidR="00137A7F" w:rsidRPr="00137A7F">
        <w:rPr>
          <w:rFonts w:ascii="TimesNewRomanPS-ItalicMT" w:hAnsi="TimesNewRomanPS-ItalicMT"/>
          <w:i/>
          <w:iCs/>
          <w:color w:val="000000"/>
        </w:rPr>
        <w:t>depthwise convolution</w:t>
      </w:r>
      <w:r w:rsidR="00137A7F">
        <w:rPr>
          <w:rFonts w:ascii="TimesNewRomanPSMT" w:hAnsi="TimesNewRomanPSMT"/>
          <w:color w:val="000000"/>
        </w:rPr>
        <w:t>. Konvolusi</w:t>
      </w:r>
      <w:r w:rsidR="00137A7F">
        <w:rPr>
          <w:rFonts w:ascii="TimesNewRomanPSMT" w:hAnsi="TimesNewRomanPSMT"/>
          <w:color w:val="000000"/>
          <w:lang w:val="en-US"/>
        </w:rPr>
        <w:t xml:space="preserve"> </w:t>
      </w:r>
      <w:r w:rsidR="00137A7F" w:rsidRPr="00137A7F">
        <w:rPr>
          <w:rFonts w:ascii="TimesNewRomanPSMT" w:hAnsi="TimesNewRomanPSMT"/>
          <w:color w:val="000000"/>
        </w:rPr>
        <w:t xml:space="preserve">standar melakukan </w:t>
      </w:r>
      <w:r w:rsidR="00137A7F" w:rsidRPr="00137A7F">
        <w:rPr>
          <w:rFonts w:ascii="TimesNewRomanPS-ItalicMT" w:hAnsi="TimesNewRomanPS-ItalicMT"/>
          <w:i/>
          <w:iCs/>
          <w:color w:val="000000"/>
        </w:rPr>
        <w:t xml:space="preserve">filter </w:t>
      </w:r>
      <w:r w:rsidR="00137A7F" w:rsidRPr="00137A7F">
        <w:rPr>
          <w:rFonts w:ascii="TimesNewRomanPSMT" w:hAnsi="TimesNewRomanPSMT"/>
          <w:color w:val="000000"/>
        </w:rPr>
        <w:t>dan</w:t>
      </w:r>
      <w:r w:rsidR="00137A7F">
        <w:rPr>
          <w:rFonts w:ascii="TimesNewRomanPSMT" w:hAnsi="TimesNewRomanPSMT"/>
          <w:color w:val="000000"/>
          <w:lang w:val="en-US"/>
        </w:rPr>
        <w:t xml:space="preserve"> </w:t>
      </w:r>
      <w:r w:rsidR="00137A7F" w:rsidRPr="00137A7F">
        <w:rPr>
          <w:rFonts w:ascii="TimesNewRomanPSMT" w:hAnsi="TimesNewRomanPSMT"/>
          <w:color w:val="000000"/>
        </w:rPr>
        <w:t xml:space="preserve">menggabungkan masukan ke dalam </w:t>
      </w:r>
      <w:r w:rsidR="00137A7F">
        <w:rPr>
          <w:rFonts w:ascii="TimesNewRomanPS-ItalicMT" w:hAnsi="TimesNewRomanPS-ItalicMT"/>
          <w:i/>
          <w:iCs/>
          <w:color w:val="000000"/>
        </w:rPr>
        <w:t>set</w:t>
      </w:r>
      <w:r w:rsidR="00137A7F">
        <w:rPr>
          <w:rFonts w:ascii="TimesNewRomanPS-ItalicMT" w:hAnsi="TimesNewRomanPS-ItalicMT"/>
          <w:i/>
          <w:iCs/>
          <w:color w:val="000000"/>
          <w:lang w:val="en-US"/>
        </w:rPr>
        <w:t xml:space="preserve"> </w:t>
      </w:r>
      <w:r w:rsidR="00137A7F" w:rsidRPr="00137A7F">
        <w:rPr>
          <w:rFonts w:ascii="TimesNewRomanPSMT" w:hAnsi="TimesNewRomanPSMT"/>
          <w:color w:val="000000"/>
        </w:rPr>
        <w:t>keluaran baru dalam satu langkah.</w:t>
      </w:r>
      <w:r w:rsidR="00137A7F">
        <w:rPr>
          <w:rFonts w:ascii="TimesNewRomanPSMT" w:hAnsi="TimesNewRomanPSMT"/>
          <w:color w:val="000000"/>
          <w:lang w:val="en-US"/>
        </w:rPr>
        <w:t xml:space="preserve"> </w:t>
      </w:r>
      <w:r w:rsidR="00137A7F" w:rsidRPr="00137A7F">
        <w:rPr>
          <w:rFonts w:ascii="TimesNewRomanPS-ItalicMT" w:hAnsi="TimesNewRomanPS-ItalicMT"/>
          <w:i/>
          <w:iCs/>
          <w:color w:val="000000"/>
        </w:rPr>
        <w:t xml:space="preserve">Depthwise separable convolution </w:t>
      </w:r>
      <w:r w:rsidR="00137A7F" w:rsidRPr="00137A7F">
        <w:rPr>
          <w:rFonts w:ascii="TimesNewRomanPSMT" w:hAnsi="TimesNewRomanPSMT"/>
          <w:color w:val="000000"/>
        </w:rPr>
        <w:t>membaginya menjadi dua lapisan, lapisan</w:t>
      </w:r>
      <w:r w:rsidR="00137A7F">
        <w:rPr>
          <w:rFonts w:ascii="TimesNewRomanPSMT" w:hAnsi="TimesNewRomanPSMT"/>
          <w:color w:val="000000"/>
          <w:lang w:val="en-US"/>
        </w:rPr>
        <w:t xml:space="preserve"> </w:t>
      </w:r>
      <w:r w:rsidR="00137A7F" w:rsidRPr="00137A7F">
        <w:rPr>
          <w:rFonts w:ascii="TimesNewRomanPSMT" w:hAnsi="TimesNewRomanPSMT"/>
          <w:color w:val="000000"/>
        </w:rPr>
        <w:t xml:space="preserve">terpisah untuk </w:t>
      </w:r>
      <w:r w:rsidR="00137A7F" w:rsidRPr="00137A7F">
        <w:rPr>
          <w:rFonts w:ascii="TimesNewRomanPS-ItalicMT" w:hAnsi="TimesNewRomanPS-ItalicMT"/>
          <w:i/>
          <w:iCs/>
          <w:color w:val="000000"/>
        </w:rPr>
        <w:t xml:space="preserve">filter </w:t>
      </w:r>
      <w:r w:rsidR="00137A7F" w:rsidRPr="00137A7F">
        <w:rPr>
          <w:rFonts w:ascii="TimesNewRomanPSMT" w:hAnsi="TimesNewRomanPSMT"/>
          <w:color w:val="000000"/>
        </w:rPr>
        <w:t>dan lapisan terpisah untuk menggabungkannya. Penguraian ini</w:t>
      </w:r>
      <w:r>
        <w:rPr>
          <w:rFonts w:ascii="TimesNewRomanPSMT" w:hAnsi="TimesNewRomanPSMT"/>
          <w:color w:val="000000"/>
          <w:lang w:val="en-US"/>
        </w:rPr>
        <w:t xml:space="preserve"> </w:t>
      </w:r>
      <w:r w:rsidR="00137A7F" w:rsidRPr="00137A7F">
        <w:rPr>
          <w:rFonts w:ascii="TimesNewRomanPSMT" w:hAnsi="TimesNewRomanPSMT"/>
          <w:color w:val="000000"/>
        </w:rPr>
        <w:t>memiliki efek mengurangi komputasi dan ukuran model secara drastis.</w:t>
      </w:r>
      <w:r w:rsidR="00137A7F">
        <w:rPr>
          <w:rFonts w:ascii="TimesNewRomanPSMT" w:hAnsi="TimesNewRomanPSMT"/>
          <w:color w:val="000000"/>
        </w:rPr>
        <w:fldChar w:fldCharType="begin" w:fldLock="1"/>
      </w:r>
      <w:r w:rsidR="00F97DAA">
        <w:rPr>
          <w:rFonts w:ascii="TimesNewRomanPSMT" w:hAnsi="TimesNewRomanPSMT"/>
          <w:color w:val="000000"/>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container-title":"arXiv","id":"ITEM-1","issue":"April 2017","issued":{"date-parts":[["2017"]]},"title":"MobileNets: Efficient convolutional neural networks for mobile vision applications","type":"article-journal"},"uris":["http://www.mendeley.com/documents/?uuid=1dae7e04-b366-43e8-8343-ab9e2912c124"]}],"mendeley":{"formattedCitation":"[12]","plainTextFormattedCitation":"[12]","previouslyFormattedCitation":"[12]"},"properties":{"noteIndex":0},"schema":"https://github.com/citation-style-language/schema/raw/master/csl-citation.json"}</w:instrText>
      </w:r>
      <w:r w:rsidR="00137A7F">
        <w:rPr>
          <w:rFonts w:ascii="TimesNewRomanPSMT" w:hAnsi="TimesNewRomanPSMT"/>
          <w:color w:val="000000"/>
        </w:rPr>
        <w:fldChar w:fldCharType="separate"/>
      </w:r>
      <w:r w:rsidR="0000764D" w:rsidRPr="0000764D">
        <w:rPr>
          <w:rFonts w:ascii="TimesNewRomanPSMT" w:hAnsi="TimesNewRomanPSMT"/>
          <w:noProof/>
          <w:color w:val="000000"/>
        </w:rPr>
        <w:t>[12]</w:t>
      </w:r>
      <w:r w:rsidR="00137A7F">
        <w:rPr>
          <w:rFonts w:ascii="TimesNewRomanPSMT" w:hAnsi="TimesNewRomanPSMT"/>
          <w:color w:val="000000"/>
        </w:rPr>
        <w:fldChar w:fldCharType="end"/>
      </w:r>
      <w:r w:rsidR="00137A7F">
        <w:rPr>
          <w:rFonts w:ascii="TimesNewRomanPSMT" w:hAnsi="TimesNewRomanPSMT"/>
          <w:color w:val="000000"/>
          <w:lang w:val="en-US"/>
        </w:rPr>
        <w:t xml:space="preserve"> Arsitektur dari </w:t>
      </w:r>
      <w:r w:rsidR="00137A7F" w:rsidRPr="00137A7F">
        <w:rPr>
          <w:rFonts w:ascii="TimesNewRomanPS-ItalicMT" w:hAnsi="TimesNewRomanPS-ItalicMT"/>
          <w:i/>
          <w:iCs/>
          <w:color w:val="000000"/>
        </w:rPr>
        <w:t>Depthwise separable convolution</w:t>
      </w:r>
      <w:r w:rsidR="00137A7F">
        <w:rPr>
          <w:rFonts w:ascii="TimesNewRomanPS-ItalicMT" w:hAnsi="TimesNewRomanPS-ItalicMT"/>
          <w:i/>
          <w:iCs/>
          <w:color w:val="000000"/>
          <w:lang w:val="en-US"/>
        </w:rPr>
        <w:t xml:space="preserve"> </w:t>
      </w:r>
      <w:r w:rsidR="00137A7F" w:rsidRPr="00137A7F">
        <w:rPr>
          <w:rFonts w:ascii="TimesNewRomanPS-ItalicMT" w:hAnsi="TimesNewRomanPS-ItalicMT"/>
          <w:iCs/>
          <w:color w:val="000000"/>
          <w:lang w:val="en-US"/>
        </w:rPr>
        <w:t xml:space="preserve">dapat </w:t>
      </w:r>
      <w:r w:rsidR="00137A7F">
        <w:rPr>
          <w:rFonts w:ascii="TimesNewRomanPS-ItalicMT" w:hAnsi="TimesNewRomanPS-ItalicMT"/>
          <w:iCs/>
          <w:color w:val="000000"/>
          <w:lang w:val="en-US"/>
        </w:rPr>
        <w:t xml:space="preserve">dilihat pada </w:t>
      </w:r>
      <w:r w:rsidR="00137A7F">
        <w:rPr>
          <w:rFonts w:ascii="TimesNewRomanPS-ItalicMT" w:hAnsi="TimesNewRomanPS-ItalicMT"/>
          <w:iCs/>
          <w:color w:val="000000"/>
          <w:lang w:val="en-US"/>
        </w:rPr>
        <w:fldChar w:fldCharType="begin"/>
      </w:r>
      <w:r w:rsidR="00137A7F">
        <w:rPr>
          <w:rFonts w:ascii="TimesNewRomanPS-ItalicMT" w:hAnsi="TimesNewRomanPS-ItalicMT"/>
          <w:iCs/>
          <w:color w:val="000000"/>
          <w:lang w:val="en-US"/>
        </w:rPr>
        <w:instrText xml:space="preserve"> REF _Ref56372002 \h </w:instrText>
      </w:r>
      <w:r w:rsidR="00137A7F">
        <w:rPr>
          <w:rFonts w:ascii="TimesNewRomanPS-ItalicMT" w:hAnsi="TimesNewRomanPS-ItalicMT"/>
          <w:iCs/>
          <w:color w:val="000000"/>
          <w:lang w:val="en-US"/>
        </w:rPr>
      </w:r>
      <w:r w:rsidR="00137A7F">
        <w:rPr>
          <w:rFonts w:ascii="TimesNewRomanPS-ItalicMT" w:hAnsi="TimesNewRomanPS-ItalicMT"/>
          <w:iCs/>
          <w:color w:val="000000"/>
          <w:lang w:val="en-US"/>
        </w:rPr>
        <w:fldChar w:fldCharType="separate"/>
      </w:r>
      <w:r w:rsidR="00137A7F">
        <w:t xml:space="preserve">Gambar </w:t>
      </w:r>
      <w:r w:rsidR="00137A7F">
        <w:rPr>
          <w:noProof/>
        </w:rPr>
        <w:t>2</w:t>
      </w:r>
      <w:r w:rsidR="00137A7F">
        <w:noBreakHyphen/>
      </w:r>
      <w:r w:rsidR="00137A7F">
        <w:rPr>
          <w:noProof/>
        </w:rPr>
        <w:t>9</w:t>
      </w:r>
      <w:r w:rsidR="00137A7F">
        <w:rPr>
          <w:rFonts w:ascii="TimesNewRomanPS-ItalicMT" w:hAnsi="TimesNewRomanPS-ItalicMT"/>
          <w:iCs/>
          <w:color w:val="000000"/>
          <w:lang w:val="en-US"/>
        </w:rPr>
        <w:fldChar w:fldCharType="end"/>
      </w:r>
    </w:p>
    <w:p w14:paraId="5F97499C" w14:textId="77777777" w:rsidR="00137A7F" w:rsidRDefault="00137A7F" w:rsidP="00E650C5">
      <w:pPr>
        <w:pStyle w:val="TEUnsoed-TextBodyspasi2"/>
        <w:keepNext/>
        <w:tabs>
          <w:tab w:val="left" w:pos="450"/>
        </w:tabs>
        <w:ind w:firstLine="0"/>
        <w:jc w:val="center"/>
      </w:pPr>
      <w:r>
        <w:rPr>
          <w:noProof/>
          <w:lang w:val="en-US" w:eastAsia="en-US" w:bidi="ar-SA"/>
        </w:rPr>
        <w:lastRenderedPageBreak/>
        <w:drawing>
          <wp:inline distT="0" distB="0" distL="0" distR="0" wp14:anchorId="1F2C6CDE" wp14:editId="065943CA">
            <wp:extent cx="4581525" cy="3295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81525" cy="3295650"/>
                    </a:xfrm>
                    <a:prstGeom prst="rect">
                      <a:avLst/>
                    </a:prstGeom>
                  </pic:spPr>
                </pic:pic>
              </a:graphicData>
            </a:graphic>
          </wp:inline>
        </w:drawing>
      </w:r>
    </w:p>
    <w:p w14:paraId="080A0D77" w14:textId="7BD6367A" w:rsidR="00137A7F" w:rsidRPr="00137A7F" w:rsidRDefault="00137A7F" w:rsidP="00E650C5">
      <w:pPr>
        <w:pStyle w:val="Caption"/>
        <w:jc w:val="center"/>
        <w:rPr>
          <w:lang w:val="en-US"/>
        </w:rPr>
      </w:pPr>
      <w:bookmarkStart w:id="47" w:name="_Ref56372002"/>
      <w:bookmarkStart w:id="48" w:name="_Toc56414522"/>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9</w:t>
      </w:r>
      <w:r w:rsidR="00F65D9C">
        <w:fldChar w:fldCharType="end"/>
      </w:r>
      <w:bookmarkEnd w:id="47"/>
      <w:r>
        <w:rPr>
          <w:lang w:val="en-US"/>
        </w:rPr>
        <w:t>Arsitektur Depthwise Separable Convolutional</w:t>
      </w:r>
      <w:bookmarkEnd w:id="48"/>
    </w:p>
    <w:p w14:paraId="6B81F39D" w14:textId="66DB3F94" w:rsidR="00564265" w:rsidRDefault="00E650C5" w:rsidP="00F97DAA">
      <w:pPr>
        <w:pStyle w:val="TEUnsoed-TextBodyspasi2"/>
        <w:numPr>
          <w:ilvl w:val="2"/>
          <w:numId w:val="10"/>
        </w:numPr>
        <w:tabs>
          <w:tab w:val="clear" w:pos="1440"/>
          <w:tab w:val="num" w:pos="360"/>
          <w:tab w:val="left" w:pos="990"/>
        </w:tabs>
        <w:ind w:hanging="1440"/>
        <w:rPr>
          <w:lang w:val="en-US"/>
        </w:rPr>
      </w:pPr>
      <w:r>
        <w:rPr>
          <w:lang w:val="en-US"/>
        </w:rPr>
        <w:t>Struktur Jaringan</w:t>
      </w:r>
    </w:p>
    <w:p w14:paraId="6E930736" w14:textId="0422F21A" w:rsidR="00E650C5" w:rsidRPr="00E650C5" w:rsidRDefault="00E650C5" w:rsidP="00D950CA">
      <w:pPr>
        <w:pStyle w:val="TEUnsoed-TextBodyspasi2"/>
        <w:tabs>
          <w:tab w:val="num" w:pos="-90"/>
          <w:tab w:val="left" w:pos="180"/>
        </w:tabs>
        <w:ind w:firstLine="0"/>
        <w:rPr>
          <w:rFonts w:ascii="TimesNewRomanPSMT" w:hAnsi="TimesNewRomanPSMT"/>
          <w:color w:val="000000"/>
          <w:lang w:val="en-US"/>
        </w:rPr>
      </w:pPr>
      <w:r>
        <w:rPr>
          <w:rFonts w:ascii="TimesNewRomanPSMT" w:hAnsi="TimesNewRomanPSMT"/>
          <w:color w:val="000000"/>
          <w:lang w:val="en-US"/>
        </w:rPr>
        <w:tab/>
      </w:r>
      <w:r>
        <w:rPr>
          <w:rFonts w:ascii="TimesNewRomanPSMT" w:hAnsi="TimesNewRomanPSMT"/>
          <w:color w:val="000000"/>
          <w:lang w:val="en-US"/>
        </w:rPr>
        <w:tab/>
      </w:r>
      <w:r w:rsidRPr="00E650C5">
        <w:rPr>
          <w:rFonts w:ascii="TimesNewRomanPSMT" w:hAnsi="TimesNewRomanPSMT"/>
          <w:color w:val="000000"/>
        </w:rPr>
        <w:t xml:space="preserve">Arsitektur </w:t>
      </w:r>
      <w:r w:rsidRPr="00E650C5">
        <w:rPr>
          <w:rFonts w:ascii="TimesNewRomanPS-ItalicMT" w:hAnsi="TimesNewRomanPS-ItalicMT"/>
          <w:i/>
          <w:iCs/>
          <w:color w:val="000000"/>
        </w:rPr>
        <w:t xml:space="preserve">MobileNet </w:t>
      </w:r>
      <w:r>
        <w:rPr>
          <w:rFonts w:ascii="TimesNewRomanPSMT" w:hAnsi="TimesNewRomanPSMT"/>
          <w:color w:val="000000"/>
        </w:rPr>
        <w:t xml:space="preserve">didefinisikan </w:t>
      </w:r>
      <w:r>
        <w:rPr>
          <w:rFonts w:ascii="TimesNewRomanPSMT" w:hAnsi="TimesNewRomanPSMT"/>
          <w:color w:val="000000"/>
          <w:lang w:val="en-US"/>
        </w:rPr>
        <w:t xml:space="preserve">seperti pada </w:t>
      </w:r>
      <w:r>
        <w:rPr>
          <w:rFonts w:ascii="TimesNewRomanPSMT" w:hAnsi="TimesNewRomanPSMT"/>
          <w:color w:val="000000"/>
          <w:lang w:val="en-US"/>
        </w:rPr>
        <w:fldChar w:fldCharType="begin"/>
      </w:r>
      <w:r>
        <w:rPr>
          <w:rFonts w:ascii="TimesNewRomanPSMT" w:hAnsi="TimesNewRomanPSMT"/>
          <w:color w:val="000000"/>
          <w:lang w:val="en-US"/>
        </w:rPr>
        <w:instrText xml:space="preserve"> REF _Ref56372512 \h </w:instrText>
      </w:r>
      <w:r>
        <w:rPr>
          <w:rFonts w:ascii="TimesNewRomanPSMT" w:hAnsi="TimesNewRomanPSMT"/>
          <w:color w:val="000000"/>
          <w:lang w:val="en-US"/>
        </w:rPr>
      </w:r>
      <w:r>
        <w:rPr>
          <w:rFonts w:ascii="TimesNewRomanPSMT" w:hAnsi="TimesNewRomanPSMT"/>
          <w:color w:val="000000"/>
          <w:lang w:val="en-US"/>
        </w:rPr>
        <w:fldChar w:fldCharType="separate"/>
      </w:r>
      <w:r>
        <w:t xml:space="preserve">Tabel </w:t>
      </w:r>
      <w:r>
        <w:rPr>
          <w:noProof/>
        </w:rPr>
        <w:t>2</w:t>
      </w:r>
      <w:r>
        <w:noBreakHyphen/>
      </w:r>
      <w:r>
        <w:rPr>
          <w:noProof/>
        </w:rPr>
        <w:t>1</w:t>
      </w:r>
      <w:r>
        <w:rPr>
          <w:rFonts w:ascii="TimesNewRomanPSMT" w:hAnsi="TimesNewRomanPSMT"/>
          <w:color w:val="000000"/>
          <w:lang w:val="en-US"/>
        </w:rPr>
        <w:fldChar w:fldCharType="end"/>
      </w:r>
      <w:r>
        <w:rPr>
          <w:rFonts w:ascii="TimesNewRomanPSMT" w:hAnsi="TimesNewRomanPSMT"/>
          <w:color w:val="000000"/>
        </w:rPr>
        <w:t xml:space="preserve"> </w:t>
      </w:r>
      <w:r w:rsidRPr="00E650C5">
        <w:rPr>
          <w:rFonts w:ascii="TimesNewRomanPSMT" w:hAnsi="TimesNewRomanPSMT"/>
          <w:color w:val="000000"/>
        </w:rPr>
        <w:t>. Semua lapisan diikuti</w:t>
      </w:r>
      <w:r>
        <w:rPr>
          <w:rFonts w:ascii="TimesNewRomanPSMT" w:hAnsi="TimesNewRomanPSMT"/>
          <w:color w:val="000000"/>
          <w:lang w:val="en-US"/>
        </w:rPr>
        <w:t xml:space="preserve"> </w:t>
      </w:r>
      <w:r w:rsidRPr="00E650C5">
        <w:rPr>
          <w:rFonts w:ascii="TimesNewRomanPSMT" w:hAnsi="TimesNewRomanPSMT"/>
          <w:color w:val="000000"/>
        </w:rPr>
        <w:t xml:space="preserve">oleh </w:t>
      </w:r>
      <w:r w:rsidRPr="00E650C5">
        <w:rPr>
          <w:rFonts w:ascii="TimesNewRomanPS-ItalicMT" w:hAnsi="TimesNewRomanPS-ItalicMT"/>
          <w:i/>
          <w:iCs/>
          <w:color w:val="000000"/>
        </w:rPr>
        <w:t xml:space="preserve">batchnorm </w:t>
      </w:r>
      <w:r w:rsidRPr="00E650C5">
        <w:rPr>
          <w:rFonts w:ascii="TimesNewRomanPSMT" w:hAnsi="TimesNewRomanPSMT"/>
          <w:color w:val="000000"/>
        </w:rPr>
        <w:t>(</w:t>
      </w:r>
      <w:r w:rsidRPr="00E650C5">
        <w:rPr>
          <w:rFonts w:ascii="TimesNewRomanPS-ItalicMT" w:hAnsi="TimesNewRomanPS-ItalicMT"/>
          <w:i/>
          <w:iCs/>
          <w:color w:val="000000"/>
        </w:rPr>
        <w:t>backnormalization</w:t>
      </w:r>
      <w:r w:rsidRPr="00E650C5">
        <w:rPr>
          <w:rFonts w:ascii="TimesNewRomanPSMT" w:hAnsi="TimesNewRomanPSMT"/>
          <w:color w:val="000000"/>
        </w:rPr>
        <w:t xml:space="preserve">) dan </w:t>
      </w:r>
      <w:r w:rsidRPr="00F97DAA">
        <w:rPr>
          <w:rFonts w:ascii="TimesNewRomanPSMT" w:hAnsi="TimesNewRomanPSMT"/>
          <w:i/>
          <w:color w:val="000000"/>
        </w:rPr>
        <w:t>ReLU non</w:t>
      </w:r>
      <w:r w:rsidR="00F97DAA">
        <w:rPr>
          <w:rFonts w:ascii="TimesNewRomanPSMT" w:hAnsi="TimesNewRomanPSMT"/>
          <w:i/>
          <w:color w:val="000000"/>
          <w:lang w:val="en-US"/>
        </w:rPr>
        <w:t>-</w:t>
      </w:r>
      <w:r w:rsidRPr="00F97DAA">
        <w:rPr>
          <w:rFonts w:ascii="TimesNewRomanPSMT" w:hAnsi="TimesNewRomanPSMT"/>
          <w:i/>
          <w:color w:val="000000"/>
        </w:rPr>
        <w:t>linier</w:t>
      </w:r>
      <w:r w:rsidRPr="00E650C5">
        <w:rPr>
          <w:rFonts w:ascii="TimesNewRomanPSMT" w:hAnsi="TimesNewRomanPSMT"/>
          <w:color w:val="000000"/>
        </w:rPr>
        <w:t xml:space="preserve"> dengan pengecualian</w:t>
      </w:r>
      <w:r>
        <w:rPr>
          <w:rFonts w:ascii="TimesNewRomanPSMT" w:hAnsi="TimesNewRomanPSMT"/>
          <w:color w:val="000000"/>
          <w:lang w:val="en-US"/>
        </w:rPr>
        <w:t xml:space="preserve"> </w:t>
      </w:r>
      <w:r w:rsidRPr="00E650C5">
        <w:rPr>
          <w:rFonts w:ascii="TimesNewRomanPSMT" w:hAnsi="TimesNewRomanPSMT"/>
          <w:color w:val="000000"/>
        </w:rPr>
        <w:t>lapisan akhir yang terhubung penuh yang tidak memiliki nonlinier dan dimasukkan</w:t>
      </w:r>
      <w:r>
        <w:rPr>
          <w:rFonts w:ascii="TimesNewRomanPSMT" w:hAnsi="TimesNewRomanPSMT"/>
          <w:color w:val="000000"/>
          <w:lang w:val="en-US"/>
        </w:rPr>
        <w:t xml:space="preserve"> </w:t>
      </w:r>
      <w:r w:rsidRPr="00E650C5">
        <w:rPr>
          <w:rFonts w:ascii="TimesNewRomanPSMT" w:hAnsi="TimesNewRomanPSMT"/>
          <w:color w:val="000000"/>
        </w:rPr>
        <w:t xml:space="preserve">ke dalam lapisan </w:t>
      </w:r>
      <w:r w:rsidRPr="00E650C5">
        <w:rPr>
          <w:rFonts w:ascii="TimesNewRomanPS-ItalicMT" w:hAnsi="TimesNewRomanPS-ItalicMT"/>
          <w:i/>
          <w:iCs/>
          <w:color w:val="000000"/>
        </w:rPr>
        <w:t xml:space="preserve">softmax </w:t>
      </w:r>
      <w:r w:rsidRPr="00E650C5">
        <w:rPr>
          <w:rFonts w:ascii="TimesNewRomanPSMT" w:hAnsi="TimesNewRomanPSMT"/>
          <w:color w:val="000000"/>
        </w:rPr>
        <w:t>untuk klasifikasi.</w:t>
      </w:r>
    </w:p>
    <w:p w14:paraId="3F3BEB43" w14:textId="2C49B88B" w:rsidR="00E650C5" w:rsidRDefault="00E650C5" w:rsidP="00E650C5">
      <w:pPr>
        <w:pStyle w:val="Caption"/>
        <w:keepNext/>
        <w:tabs>
          <w:tab w:val="num" w:pos="-90"/>
        </w:tabs>
      </w:pPr>
      <w:bookmarkStart w:id="49" w:name="_Toc56525554"/>
      <w:r>
        <w:t xml:space="preserve">Tabel </w:t>
      </w:r>
      <w:r w:rsidR="004C5355">
        <w:fldChar w:fldCharType="begin"/>
      </w:r>
      <w:r w:rsidR="004C5355">
        <w:instrText xml:space="preserve"> STYLEREF 1 \s </w:instrText>
      </w:r>
      <w:r w:rsidR="004C5355">
        <w:fldChar w:fldCharType="separate"/>
      </w:r>
      <w:r w:rsidR="004C5355">
        <w:rPr>
          <w:noProof/>
        </w:rPr>
        <w:t>2</w:t>
      </w:r>
      <w:r w:rsidR="004C5355">
        <w:fldChar w:fldCharType="end"/>
      </w:r>
      <w:r w:rsidR="004C5355">
        <w:noBreakHyphen/>
      </w:r>
      <w:r w:rsidR="004C5355">
        <w:fldChar w:fldCharType="begin"/>
      </w:r>
      <w:r w:rsidR="004C5355">
        <w:instrText xml:space="preserve"> SEQ Tabel \* ARABIC \s 1 </w:instrText>
      </w:r>
      <w:r w:rsidR="004C5355">
        <w:fldChar w:fldCharType="separate"/>
      </w:r>
      <w:r w:rsidR="004C5355">
        <w:rPr>
          <w:noProof/>
        </w:rPr>
        <w:t>1</w:t>
      </w:r>
      <w:r w:rsidR="004C5355">
        <w:fldChar w:fldCharType="end"/>
      </w:r>
      <w:r>
        <w:rPr>
          <w:lang w:val="en-US"/>
        </w:rPr>
        <w:t>Arsitektur MobileNet</w:t>
      </w:r>
      <w:bookmarkEnd w:id="49"/>
    </w:p>
    <w:tbl>
      <w:tblPr>
        <w:tblW w:w="80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8"/>
        <w:gridCol w:w="2880"/>
        <w:gridCol w:w="2700"/>
      </w:tblGrid>
      <w:tr w:rsidR="00E650C5" w:rsidRPr="00E650C5" w14:paraId="505F27A6"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1988A452" w14:textId="7ED2826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ItalicMT" w:eastAsia="Times New Roman" w:hAnsi="TimesNewRomanPS-ItalicMT" w:cs="Times New Roman"/>
                <w:i/>
                <w:iCs/>
                <w:color w:val="000000"/>
                <w:kern w:val="0"/>
                <w:lang w:val="en-US" w:eastAsia="en-US" w:bidi="ar-SA"/>
              </w:rPr>
              <w:t>Type/Stride</w:t>
            </w:r>
          </w:p>
        </w:tc>
        <w:tc>
          <w:tcPr>
            <w:tcW w:w="2880" w:type="dxa"/>
            <w:tcBorders>
              <w:top w:val="single" w:sz="4" w:space="0" w:color="auto"/>
              <w:left w:val="single" w:sz="4" w:space="0" w:color="auto"/>
              <w:bottom w:val="single" w:sz="4" w:space="0" w:color="auto"/>
              <w:right w:val="single" w:sz="4" w:space="0" w:color="auto"/>
            </w:tcBorders>
            <w:vAlign w:val="center"/>
            <w:hideMark/>
          </w:tcPr>
          <w:p w14:paraId="2A14A173" w14:textId="6CE1A7D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ItalicMT" w:eastAsia="Times New Roman" w:hAnsi="TimesNewRomanPS-ItalicMT" w:cs="Times New Roman"/>
                <w:i/>
                <w:iCs/>
                <w:color w:val="000000"/>
                <w:kern w:val="0"/>
                <w:lang w:val="en-US" w:eastAsia="en-US" w:bidi="ar-SA"/>
              </w:rPr>
              <w:t>Filter Shape</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4829370"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ItalicMT" w:eastAsia="Times New Roman" w:hAnsi="TimesNewRomanPS-ItalicMT" w:cs="Times New Roman"/>
                <w:i/>
                <w:iCs/>
                <w:color w:val="000000"/>
                <w:kern w:val="0"/>
                <w:lang w:val="en-US" w:eastAsia="en-US" w:bidi="ar-SA"/>
              </w:rPr>
              <w:t>Input Size</w:t>
            </w:r>
          </w:p>
        </w:tc>
      </w:tr>
      <w:tr w:rsidR="00E650C5" w:rsidRPr="00E650C5" w14:paraId="02FEE975"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6D80DDCC" w14:textId="718283AA"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3C9DACB" w14:textId="3701F86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3 × 32</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1DB3EA3"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224 × 224 × 3</w:t>
            </w:r>
          </w:p>
        </w:tc>
      </w:tr>
      <w:tr w:rsidR="00E650C5" w:rsidRPr="00E650C5" w14:paraId="632B4E43"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084ED2BF" w14:textId="61A2A988"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dw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2F7A76E" w14:textId="384EAFC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32 dw</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1DF00B8"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112 × 112 × 32</w:t>
            </w:r>
          </w:p>
        </w:tc>
      </w:tr>
      <w:tr w:rsidR="00E650C5" w:rsidRPr="00E650C5" w14:paraId="203DDF31"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0F663BC2" w14:textId="3DB967CA"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00F3CAB" w14:textId="0CCF80B6"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 × 1 × 32 × 64</w:t>
            </w:r>
          </w:p>
        </w:tc>
        <w:tc>
          <w:tcPr>
            <w:tcW w:w="2700" w:type="dxa"/>
            <w:tcBorders>
              <w:top w:val="single" w:sz="4" w:space="0" w:color="auto"/>
              <w:left w:val="single" w:sz="4" w:space="0" w:color="auto"/>
              <w:bottom w:val="single" w:sz="4" w:space="0" w:color="auto"/>
              <w:right w:val="single" w:sz="4" w:space="0" w:color="auto"/>
            </w:tcBorders>
            <w:vAlign w:val="center"/>
            <w:hideMark/>
          </w:tcPr>
          <w:p w14:paraId="439758FE"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112 × 112 × 32</w:t>
            </w:r>
          </w:p>
        </w:tc>
      </w:tr>
      <w:tr w:rsidR="00E650C5" w:rsidRPr="00E650C5" w14:paraId="6072CF72"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00A82941" w14:textId="0F896ECE"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dw / s2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435CE8" w14:textId="266CA084"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64 dw</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9501643"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112 × 112 × 64</w:t>
            </w:r>
          </w:p>
        </w:tc>
      </w:tr>
      <w:tr w:rsidR="00E650C5" w:rsidRPr="00E650C5" w14:paraId="4ACD2601"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2F8D30B7" w14:textId="3056ACF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692B053" w14:textId="08363E60"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 × 1 × 64 × 128</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48343CE"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56 × 56 × 64</w:t>
            </w:r>
          </w:p>
        </w:tc>
      </w:tr>
      <w:tr w:rsidR="00E650C5" w:rsidRPr="00E650C5" w14:paraId="6E6769E5"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3B37CAFB" w14:textId="240396A9"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dw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672D81F" w14:textId="38B7843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128 dw</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EDA0E67"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56 × 56 × 128</w:t>
            </w:r>
          </w:p>
        </w:tc>
      </w:tr>
      <w:tr w:rsidR="00E650C5" w:rsidRPr="00E650C5" w14:paraId="408417FA"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1056664A" w14:textId="735751D8"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D9ECE2B" w14:textId="77EBC9F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 × 1 × 128 × 128</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05824AF"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56 × 56 × 128</w:t>
            </w:r>
          </w:p>
        </w:tc>
      </w:tr>
      <w:tr w:rsidR="00E650C5" w:rsidRPr="00E650C5" w14:paraId="34E6D43A"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2698B9D3" w14:textId="2BAF3A2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dw / s2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C1D8BA0" w14:textId="7C55EF8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128 dw</w:t>
            </w:r>
          </w:p>
        </w:tc>
        <w:tc>
          <w:tcPr>
            <w:tcW w:w="2700" w:type="dxa"/>
            <w:tcBorders>
              <w:top w:val="single" w:sz="4" w:space="0" w:color="auto"/>
              <w:left w:val="single" w:sz="4" w:space="0" w:color="auto"/>
              <w:bottom w:val="single" w:sz="4" w:space="0" w:color="auto"/>
              <w:right w:val="single" w:sz="4" w:space="0" w:color="auto"/>
            </w:tcBorders>
            <w:vAlign w:val="center"/>
            <w:hideMark/>
          </w:tcPr>
          <w:p w14:paraId="248246E7"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56 × 56 × 128</w:t>
            </w:r>
          </w:p>
        </w:tc>
      </w:tr>
      <w:tr w:rsidR="00E650C5" w:rsidRPr="00E650C5" w14:paraId="718213BC"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1668736A" w14:textId="07D2412C"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02061C7" w14:textId="281ADA86"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 × 1 × 128 × 256</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553F8F1"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28 × 28 × 128</w:t>
            </w:r>
          </w:p>
        </w:tc>
      </w:tr>
      <w:tr w:rsidR="00E650C5" w:rsidRPr="00E650C5" w14:paraId="550E500C"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5CBA9E63" w14:textId="2448889A"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Conv dw / s1</w:t>
            </w:r>
          </w:p>
        </w:tc>
        <w:tc>
          <w:tcPr>
            <w:tcW w:w="2880" w:type="dxa"/>
            <w:tcBorders>
              <w:top w:val="single" w:sz="4" w:space="0" w:color="auto"/>
              <w:left w:val="single" w:sz="4" w:space="0" w:color="auto"/>
              <w:bottom w:val="single" w:sz="4" w:space="0" w:color="auto"/>
              <w:right w:val="single" w:sz="4" w:space="0" w:color="auto"/>
            </w:tcBorders>
            <w:vAlign w:val="center"/>
          </w:tcPr>
          <w:p w14:paraId="7E5B368C" w14:textId="293E2098"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3 x 3 x 256 dw</w:t>
            </w:r>
          </w:p>
        </w:tc>
        <w:tc>
          <w:tcPr>
            <w:tcW w:w="2700" w:type="dxa"/>
            <w:tcBorders>
              <w:top w:val="single" w:sz="4" w:space="0" w:color="auto"/>
              <w:left w:val="single" w:sz="4" w:space="0" w:color="auto"/>
              <w:bottom w:val="single" w:sz="4" w:space="0" w:color="auto"/>
              <w:right w:val="single" w:sz="4" w:space="0" w:color="auto"/>
            </w:tcBorders>
            <w:vAlign w:val="center"/>
          </w:tcPr>
          <w:p w14:paraId="0C488476" w14:textId="405DDF5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28 x 28 x 256</w:t>
            </w:r>
          </w:p>
        </w:tc>
      </w:tr>
      <w:tr w:rsidR="00E650C5" w:rsidRPr="00E650C5" w14:paraId="639DAD15"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5FFF898B" w14:textId="34535CF2"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tcPr>
          <w:p w14:paraId="694C9055" w14:textId="63778AF9"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1 x 1 x 256 x 256</w:t>
            </w:r>
          </w:p>
        </w:tc>
        <w:tc>
          <w:tcPr>
            <w:tcW w:w="2700" w:type="dxa"/>
            <w:tcBorders>
              <w:top w:val="single" w:sz="4" w:space="0" w:color="auto"/>
              <w:left w:val="single" w:sz="4" w:space="0" w:color="auto"/>
              <w:bottom w:val="single" w:sz="4" w:space="0" w:color="auto"/>
              <w:right w:val="single" w:sz="4" w:space="0" w:color="auto"/>
            </w:tcBorders>
            <w:vAlign w:val="center"/>
          </w:tcPr>
          <w:p w14:paraId="3949E9DE" w14:textId="05CA7B5B"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28 x 28 x 256</w:t>
            </w:r>
          </w:p>
        </w:tc>
      </w:tr>
      <w:tr w:rsidR="00E650C5" w:rsidRPr="00E650C5" w14:paraId="4D65D1A7"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160CA76C" w14:textId="0658F4B5"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lastRenderedPageBreak/>
              <w:t>Conv dw / s2</w:t>
            </w:r>
          </w:p>
        </w:tc>
        <w:tc>
          <w:tcPr>
            <w:tcW w:w="2880" w:type="dxa"/>
            <w:tcBorders>
              <w:top w:val="single" w:sz="4" w:space="0" w:color="auto"/>
              <w:left w:val="single" w:sz="4" w:space="0" w:color="auto"/>
              <w:bottom w:val="single" w:sz="4" w:space="0" w:color="auto"/>
              <w:right w:val="single" w:sz="4" w:space="0" w:color="auto"/>
            </w:tcBorders>
            <w:vAlign w:val="center"/>
          </w:tcPr>
          <w:p w14:paraId="7E7F96B3" w14:textId="6306F15C"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3 x 3 x 256 dw</w:t>
            </w:r>
          </w:p>
        </w:tc>
        <w:tc>
          <w:tcPr>
            <w:tcW w:w="2700" w:type="dxa"/>
            <w:tcBorders>
              <w:top w:val="single" w:sz="4" w:space="0" w:color="auto"/>
              <w:left w:val="single" w:sz="4" w:space="0" w:color="auto"/>
              <w:bottom w:val="single" w:sz="4" w:space="0" w:color="auto"/>
              <w:right w:val="single" w:sz="4" w:space="0" w:color="auto"/>
            </w:tcBorders>
            <w:vAlign w:val="center"/>
          </w:tcPr>
          <w:p w14:paraId="7FC54144" w14:textId="2807040D"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28 x 28 x 256</w:t>
            </w:r>
          </w:p>
        </w:tc>
      </w:tr>
      <w:tr w:rsidR="00E650C5" w:rsidRPr="00E650C5" w14:paraId="4F012C9D"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06B76D15" w14:textId="4F753FDC"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tcPr>
          <w:p w14:paraId="45E0843D" w14:textId="601FB030"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256 × 512</w:t>
            </w:r>
          </w:p>
        </w:tc>
        <w:tc>
          <w:tcPr>
            <w:tcW w:w="2700" w:type="dxa"/>
            <w:tcBorders>
              <w:top w:val="single" w:sz="4" w:space="0" w:color="auto"/>
              <w:left w:val="single" w:sz="4" w:space="0" w:color="auto"/>
              <w:bottom w:val="single" w:sz="4" w:space="0" w:color="auto"/>
              <w:right w:val="single" w:sz="4" w:space="0" w:color="auto"/>
            </w:tcBorders>
            <w:vAlign w:val="center"/>
          </w:tcPr>
          <w:p w14:paraId="513DE82F"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14 × 14 × 256</w:t>
            </w:r>
          </w:p>
        </w:tc>
      </w:tr>
      <w:tr w:rsidR="00E650C5" w:rsidRPr="00E650C5" w14:paraId="011BA223"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7B195F32" w14:textId="3AB7166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5x Conv dw / s1</w:t>
            </w:r>
          </w:p>
        </w:tc>
        <w:tc>
          <w:tcPr>
            <w:tcW w:w="2880" w:type="dxa"/>
            <w:tcBorders>
              <w:top w:val="single" w:sz="4" w:space="0" w:color="auto"/>
              <w:left w:val="single" w:sz="4" w:space="0" w:color="auto"/>
              <w:bottom w:val="single" w:sz="4" w:space="0" w:color="auto"/>
              <w:right w:val="single" w:sz="4" w:space="0" w:color="auto"/>
            </w:tcBorders>
            <w:vAlign w:val="center"/>
          </w:tcPr>
          <w:p w14:paraId="1765EB0A" w14:textId="1CE335A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3 × 3 × 512 dw</w:t>
            </w:r>
          </w:p>
        </w:tc>
        <w:tc>
          <w:tcPr>
            <w:tcW w:w="2700" w:type="dxa"/>
            <w:tcBorders>
              <w:top w:val="single" w:sz="4" w:space="0" w:color="auto"/>
              <w:left w:val="single" w:sz="4" w:space="0" w:color="auto"/>
              <w:bottom w:val="single" w:sz="4" w:space="0" w:color="auto"/>
              <w:right w:val="single" w:sz="4" w:space="0" w:color="auto"/>
            </w:tcBorders>
            <w:vAlign w:val="center"/>
          </w:tcPr>
          <w:p w14:paraId="3BF6AB6F"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14 × 14 × 512</w:t>
            </w:r>
          </w:p>
        </w:tc>
      </w:tr>
      <w:tr w:rsidR="00E650C5" w:rsidRPr="00E650C5" w14:paraId="77B35B7D"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1C27BFE8" w14:textId="538DFF0A"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5x Conv / s1</w:t>
            </w:r>
          </w:p>
        </w:tc>
        <w:tc>
          <w:tcPr>
            <w:tcW w:w="2880" w:type="dxa"/>
            <w:tcBorders>
              <w:top w:val="single" w:sz="4" w:space="0" w:color="auto"/>
              <w:left w:val="single" w:sz="4" w:space="0" w:color="auto"/>
              <w:bottom w:val="single" w:sz="4" w:space="0" w:color="auto"/>
              <w:right w:val="single" w:sz="4" w:space="0" w:color="auto"/>
            </w:tcBorders>
            <w:vAlign w:val="center"/>
          </w:tcPr>
          <w:p w14:paraId="3BF9DAAF" w14:textId="097E0564"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512 × 512</w:t>
            </w:r>
          </w:p>
        </w:tc>
        <w:tc>
          <w:tcPr>
            <w:tcW w:w="2700" w:type="dxa"/>
            <w:tcBorders>
              <w:top w:val="single" w:sz="4" w:space="0" w:color="auto"/>
              <w:left w:val="single" w:sz="4" w:space="0" w:color="auto"/>
              <w:bottom w:val="single" w:sz="4" w:space="0" w:color="auto"/>
              <w:right w:val="single" w:sz="4" w:space="0" w:color="auto"/>
            </w:tcBorders>
            <w:vAlign w:val="center"/>
          </w:tcPr>
          <w:p w14:paraId="7B4741C7"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14 × 14 × 512</w:t>
            </w:r>
          </w:p>
        </w:tc>
      </w:tr>
      <w:tr w:rsidR="00E650C5" w:rsidRPr="00E650C5" w14:paraId="279438C1"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36C9AF57" w14:textId="42A1903D"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dw / s2</w:t>
            </w:r>
          </w:p>
        </w:tc>
        <w:tc>
          <w:tcPr>
            <w:tcW w:w="2880" w:type="dxa"/>
            <w:tcBorders>
              <w:top w:val="single" w:sz="4" w:space="0" w:color="auto"/>
              <w:left w:val="single" w:sz="4" w:space="0" w:color="auto"/>
              <w:bottom w:val="single" w:sz="4" w:space="0" w:color="auto"/>
              <w:right w:val="single" w:sz="4" w:space="0" w:color="auto"/>
            </w:tcBorders>
            <w:vAlign w:val="center"/>
          </w:tcPr>
          <w:p w14:paraId="725869DB" w14:textId="4B2755DE"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3 × 3 × 512 dw</w:t>
            </w:r>
          </w:p>
        </w:tc>
        <w:tc>
          <w:tcPr>
            <w:tcW w:w="2700" w:type="dxa"/>
            <w:tcBorders>
              <w:top w:val="single" w:sz="4" w:space="0" w:color="auto"/>
              <w:left w:val="single" w:sz="4" w:space="0" w:color="auto"/>
              <w:bottom w:val="single" w:sz="4" w:space="0" w:color="auto"/>
              <w:right w:val="single" w:sz="4" w:space="0" w:color="auto"/>
            </w:tcBorders>
            <w:vAlign w:val="center"/>
          </w:tcPr>
          <w:p w14:paraId="44E1DAD0"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14 × 14 × 512</w:t>
            </w:r>
          </w:p>
        </w:tc>
      </w:tr>
      <w:tr w:rsidR="00E650C5" w:rsidRPr="00E650C5" w14:paraId="5251FF60"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7C51F9C2" w14:textId="3F15FA18"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tcPr>
          <w:p w14:paraId="6FE789C6" w14:textId="49283965"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512 × 1024</w:t>
            </w:r>
          </w:p>
        </w:tc>
        <w:tc>
          <w:tcPr>
            <w:tcW w:w="2700" w:type="dxa"/>
            <w:tcBorders>
              <w:top w:val="single" w:sz="4" w:space="0" w:color="auto"/>
              <w:left w:val="single" w:sz="4" w:space="0" w:color="auto"/>
              <w:bottom w:val="single" w:sz="4" w:space="0" w:color="auto"/>
              <w:right w:val="single" w:sz="4" w:space="0" w:color="auto"/>
            </w:tcBorders>
            <w:vAlign w:val="center"/>
          </w:tcPr>
          <w:p w14:paraId="209D6C57"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7 × 7 × 512</w:t>
            </w:r>
          </w:p>
        </w:tc>
      </w:tr>
      <w:tr w:rsidR="00E650C5" w:rsidRPr="00E650C5" w14:paraId="225EC6D7"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2EBEE170" w14:textId="272EA6E4"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dw / s2</w:t>
            </w:r>
          </w:p>
        </w:tc>
        <w:tc>
          <w:tcPr>
            <w:tcW w:w="2880" w:type="dxa"/>
            <w:tcBorders>
              <w:top w:val="single" w:sz="4" w:space="0" w:color="auto"/>
              <w:left w:val="single" w:sz="4" w:space="0" w:color="auto"/>
              <w:bottom w:val="single" w:sz="4" w:space="0" w:color="auto"/>
              <w:right w:val="single" w:sz="4" w:space="0" w:color="auto"/>
            </w:tcBorders>
            <w:vAlign w:val="center"/>
          </w:tcPr>
          <w:p w14:paraId="6BDB5E2D" w14:textId="43C55271"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3 × 3 × 1024 dw</w:t>
            </w:r>
          </w:p>
        </w:tc>
        <w:tc>
          <w:tcPr>
            <w:tcW w:w="2700" w:type="dxa"/>
            <w:tcBorders>
              <w:top w:val="single" w:sz="4" w:space="0" w:color="auto"/>
              <w:left w:val="single" w:sz="4" w:space="0" w:color="auto"/>
              <w:bottom w:val="single" w:sz="4" w:space="0" w:color="auto"/>
              <w:right w:val="single" w:sz="4" w:space="0" w:color="auto"/>
            </w:tcBorders>
            <w:vAlign w:val="center"/>
          </w:tcPr>
          <w:p w14:paraId="59B8D20B"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7 × 7 × 1024</w:t>
            </w:r>
          </w:p>
        </w:tc>
      </w:tr>
      <w:tr w:rsidR="00E650C5" w:rsidRPr="00E650C5" w14:paraId="7F8A89A5"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28FEED97" w14:textId="03F89C2F"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tcPr>
          <w:p w14:paraId="56ED7845" w14:textId="738C7676"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1024 × 1024</w:t>
            </w:r>
          </w:p>
        </w:tc>
        <w:tc>
          <w:tcPr>
            <w:tcW w:w="2700" w:type="dxa"/>
            <w:tcBorders>
              <w:top w:val="single" w:sz="4" w:space="0" w:color="auto"/>
              <w:left w:val="single" w:sz="4" w:space="0" w:color="auto"/>
              <w:bottom w:val="single" w:sz="4" w:space="0" w:color="auto"/>
              <w:right w:val="single" w:sz="4" w:space="0" w:color="auto"/>
            </w:tcBorders>
            <w:vAlign w:val="center"/>
          </w:tcPr>
          <w:p w14:paraId="6F2BD4AB"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7 × 7 × 1024</w:t>
            </w:r>
          </w:p>
        </w:tc>
      </w:tr>
      <w:tr w:rsidR="00E650C5" w:rsidRPr="00E650C5" w14:paraId="3E6921B1"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00CF83F1" w14:textId="6EA98054"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Avg Pool / s1</w:t>
            </w:r>
          </w:p>
        </w:tc>
        <w:tc>
          <w:tcPr>
            <w:tcW w:w="2880" w:type="dxa"/>
            <w:tcBorders>
              <w:top w:val="single" w:sz="4" w:space="0" w:color="auto"/>
              <w:left w:val="single" w:sz="4" w:space="0" w:color="auto"/>
              <w:bottom w:val="single" w:sz="4" w:space="0" w:color="auto"/>
              <w:right w:val="single" w:sz="4" w:space="0" w:color="auto"/>
            </w:tcBorders>
            <w:vAlign w:val="center"/>
          </w:tcPr>
          <w:p w14:paraId="340577EA" w14:textId="77AD1345"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Pool 7 × 7</w:t>
            </w:r>
          </w:p>
        </w:tc>
        <w:tc>
          <w:tcPr>
            <w:tcW w:w="2700" w:type="dxa"/>
            <w:tcBorders>
              <w:top w:val="single" w:sz="4" w:space="0" w:color="auto"/>
              <w:left w:val="single" w:sz="4" w:space="0" w:color="auto"/>
              <w:bottom w:val="single" w:sz="4" w:space="0" w:color="auto"/>
              <w:right w:val="single" w:sz="4" w:space="0" w:color="auto"/>
            </w:tcBorders>
            <w:vAlign w:val="center"/>
          </w:tcPr>
          <w:p w14:paraId="50D60ACC"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7 × 7 × 1024</w:t>
            </w:r>
          </w:p>
        </w:tc>
      </w:tr>
      <w:tr w:rsidR="00E650C5" w:rsidRPr="00E650C5" w14:paraId="6CC94CEA"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623E62E8" w14:textId="45C9288A"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FC / s1</w:t>
            </w:r>
          </w:p>
        </w:tc>
        <w:tc>
          <w:tcPr>
            <w:tcW w:w="2880" w:type="dxa"/>
            <w:tcBorders>
              <w:top w:val="single" w:sz="4" w:space="0" w:color="auto"/>
              <w:left w:val="single" w:sz="4" w:space="0" w:color="auto"/>
              <w:bottom w:val="single" w:sz="4" w:space="0" w:color="auto"/>
              <w:right w:val="single" w:sz="4" w:space="0" w:color="auto"/>
            </w:tcBorders>
            <w:vAlign w:val="center"/>
          </w:tcPr>
          <w:p w14:paraId="0E6555CC" w14:textId="51251451"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1024 × 1000</w:t>
            </w:r>
          </w:p>
        </w:tc>
        <w:tc>
          <w:tcPr>
            <w:tcW w:w="2700" w:type="dxa"/>
            <w:tcBorders>
              <w:top w:val="single" w:sz="4" w:space="0" w:color="auto"/>
              <w:left w:val="single" w:sz="4" w:space="0" w:color="auto"/>
              <w:bottom w:val="single" w:sz="4" w:space="0" w:color="auto"/>
              <w:right w:val="single" w:sz="4" w:space="0" w:color="auto"/>
            </w:tcBorders>
            <w:vAlign w:val="center"/>
          </w:tcPr>
          <w:p w14:paraId="60991BB8"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1024</w:t>
            </w:r>
          </w:p>
        </w:tc>
      </w:tr>
      <w:tr w:rsidR="00E650C5" w:rsidRPr="00E650C5" w14:paraId="1182FBE8"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01989C81" w14:textId="16894DA1"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Softmax / s1</w:t>
            </w:r>
          </w:p>
        </w:tc>
        <w:tc>
          <w:tcPr>
            <w:tcW w:w="2880" w:type="dxa"/>
            <w:tcBorders>
              <w:top w:val="single" w:sz="4" w:space="0" w:color="auto"/>
              <w:left w:val="single" w:sz="4" w:space="0" w:color="auto"/>
              <w:bottom w:val="single" w:sz="4" w:space="0" w:color="auto"/>
              <w:right w:val="single" w:sz="4" w:space="0" w:color="auto"/>
            </w:tcBorders>
            <w:vAlign w:val="center"/>
          </w:tcPr>
          <w:p w14:paraId="56B8BF21" w14:textId="2C73EA0A"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Classifier</w:t>
            </w:r>
          </w:p>
        </w:tc>
        <w:tc>
          <w:tcPr>
            <w:tcW w:w="2700" w:type="dxa"/>
            <w:tcBorders>
              <w:top w:val="single" w:sz="4" w:space="0" w:color="auto"/>
              <w:left w:val="single" w:sz="4" w:space="0" w:color="auto"/>
              <w:bottom w:val="single" w:sz="4" w:space="0" w:color="auto"/>
              <w:right w:val="single" w:sz="4" w:space="0" w:color="auto"/>
            </w:tcBorders>
            <w:vAlign w:val="center"/>
          </w:tcPr>
          <w:p w14:paraId="08892CA9" w14:textId="77777777" w:rsidR="00E650C5" w:rsidRPr="00E650C5" w:rsidRDefault="00E650C5" w:rsidP="00E650C5">
            <w:pPr>
              <w:keepNext/>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1000</w:t>
            </w:r>
          </w:p>
        </w:tc>
      </w:tr>
    </w:tbl>
    <w:p w14:paraId="4A119873" w14:textId="0EFF3EBD" w:rsidR="00E650C5" w:rsidRDefault="00E650C5" w:rsidP="00E650C5">
      <w:pPr>
        <w:pStyle w:val="TEUnsoed-TextBodyspasi2"/>
        <w:tabs>
          <w:tab w:val="num" w:pos="-90"/>
        </w:tabs>
        <w:ind w:firstLine="0"/>
        <w:rPr>
          <w:rFonts w:ascii="TimesNewRomanPSMT" w:hAnsi="TimesNewRomanPSMT"/>
          <w:color w:val="000000"/>
          <w:lang w:val="en-US"/>
        </w:rPr>
      </w:pPr>
      <w:r w:rsidRPr="00E650C5">
        <w:rPr>
          <w:rFonts w:ascii="TimesNewRomanPSMT" w:hAnsi="TimesNewRomanPSMT"/>
          <w:color w:val="000000"/>
        </w:rPr>
        <w:t>Pada sebuah lapisan konvolusi standar hanya menggunakan lapisan</w:t>
      </w:r>
      <w:r w:rsidRPr="00E650C5">
        <w:rPr>
          <w:rFonts w:ascii="TimesNewRomanPSMT" w:hAnsi="TimesNewRomanPSMT"/>
          <w:color w:val="000000"/>
        </w:rPr>
        <w:br/>
        <w:t xml:space="preserve">konvolusi biasa sebesar 3x3. Sedangkan pada sebuah lapisan </w:t>
      </w:r>
      <w:r w:rsidRPr="00E650C5">
        <w:rPr>
          <w:rFonts w:ascii="TimesNewRomanPS-ItalicMT" w:hAnsi="TimesNewRomanPS-ItalicMT"/>
          <w:i/>
          <w:iCs/>
          <w:color w:val="000000"/>
        </w:rPr>
        <w:t>depthwise separable</w:t>
      </w:r>
      <w:r w:rsidRPr="00E650C5">
        <w:rPr>
          <w:rFonts w:ascii="TimesNewRomanPS-ItalicMT" w:hAnsi="TimesNewRomanPS-ItalicMT"/>
          <w:i/>
          <w:iCs/>
          <w:color w:val="000000"/>
        </w:rPr>
        <w:br/>
        <w:t xml:space="preserve">convolution </w:t>
      </w:r>
      <w:r w:rsidRPr="00E650C5">
        <w:rPr>
          <w:rFonts w:ascii="TimesNewRomanPSMT" w:hAnsi="TimesNewRomanPSMT"/>
          <w:color w:val="000000"/>
        </w:rPr>
        <w:t xml:space="preserve">dipisahkan menjadi dua konvolusi yaitu 3x3 </w:t>
      </w:r>
      <w:r w:rsidRPr="00E650C5">
        <w:rPr>
          <w:rFonts w:ascii="TimesNewRomanPS-ItalicMT" w:hAnsi="TimesNewRomanPS-ItalicMT"/>
          <w:i/>
          <w:iCs/>
          <w:color w:val="000000"/>
        </w:rPr>
        <w:t xml:space="preserve">depthwise convolution </w:t>
      </w:r>
      <w:r w:rsidRPr="00E650C5">
        <w:rPr>
          <w:rFonts w:ascii="TimesNewRomanPSMT" w:hAnsi="TimesNewRomanPSMT"/>
          <w:color w:val="000000"/>
        </w:rPr>
        <w:t>dan</w:t>
      </w:r>
      <w:r>
        <w:rPr>
          <w:rFonts w:ascii="TimesNewRomanPSMT" w:hAnsi="TimesNewRomanPSMT"/>
          <w:color w:val="000000"/>
          <w:lang w:val="en-US"/>
        </w:rPr>
        <w:t xml:space="preserve"> </w:t>
      </w:r>
      <w:r w:rsidRPr="00E650C5">
        <w:rPr>
          <w:rFonts w:ascii="TimesNewRomanPSMT" w:hAnsi="TimesNewRomanPSMT"/>
          <w:color w:val="000000"/>
        </w:rPr>
        <w:t xml:space="preserve">1x1 </w:t>
      </w:r>
      <w:r w:rsidRPr="00E650C5">
        <w:rPr>
          <w:rFonts w:ascii="TimesNewRomanPS-ItalicMT" w:hAnsi="TimesNewRomanPS-ItalicMT"/>
          <w:i/>
          <w:iCs/>
          <w:color w:val="000000"/>
        </w:rPr>
        <w:t xml:space="preserve">pointwise convolution </w:t>
      </w:r>
      <w:r w:rsidRPr="00E650C5">
        <w:rPr>
          <w:rFonts w:ascii="TimesNewRomanPSMT" w:hAnsi="TimesNewRomanPSMT"/>
          <w:color w:val="000000"/>
        </w:rPr>
        <w:t xml:space="preserve">serta </w:t>
      </w:r>
      <w:r w:rsidRPr="00E650C5">
        <w:rPr>
          <w:rFonts w:ascii="TimesNewRomanPS-ItalicMT" w:hAnsi="TimesNewRomanPS-ItalicMT"/>
          <w:i/>
          <w:iCs/>
          <w:color w:val="000000"/>
        </w:rPr>
        <w:t xml:space="preserve">batchnorm </w:t>
      </w:r>
      <w:r w:rsidRPr="00E650C5">
        <w:rPr>
          <w:rFonts w:ascii="TimesNewRomanPSMT" w:hAnsi="TimesNewRomanPSMT"/>
          <w:color w:val="000000"/>
        </w:rPr>
        <w:t xml:space="preserve">dan </w:t>
      </w:r>
      <w:r w:rsidRPr="00F97DAA">
        <w:rPr>
          <w:rFonts w:ascii="TimesNewRomanPSMT" w:hAnsi="TimesNewRomanPSMT"/>
          <w:i/>
          <w:color w:val="000000"/>
        </w:rPr>
        <w:t>ReLU non</w:t>
      </w:r>
      <w:r w:rsidR="00F97DAA">
        <w:rPr>
          <w:rFonts w:ascii="TimesNewRomanPSMT" w:hAnsi="TimesNewRomanPSMT"/>
          <w:i/>
          <w:color w:val="000000"/>
          <w:lang w:val="en-US"/>
        </w:rPr>
        <w:t>-</w:t>
      </w:r>
      <w:r w:rsidRPr="00F97DAA">
        <w:rPr>
          <w:rFonts w:ascii="TimesNewRomanPSMT" w:hAnsi="TimesNewRomanPSMT"/>
          <w:i/>
          <w:color w:val="000000"/>
        </w:rPr>
        <w:t>linier</w:t>
      </w:r>
      <w:r w:rsidRPr="00E650C5">
        <w:rPr>
          <w:rFonts w:ascii="TimesNewRomanPSMT" w:hAnsi="TimesNewRomanPSMT"/>
          <w:color w:val="000000"/>
        </w:rPr>
        <w:t xml:space="preserve"> di setiap lapisan</w:t>
      </w:r>
      <w:r>
        <w:rPr>
          <w:rFonts w:ascii="TimesNewRomanPSMT" w:hAnsi="TimesNewRomanPSMT"/>
          <w:color w:val="000000"/>
          <w:lang w:val="en-US"/>
        </w:rPr>
        <w:t xml:space="preserve"> </w:t>
      </w:r>
      <w:r w:rsidRPr="00E650C5">
        <w:rPr>
          <w:rFonts w:ascii="TimesNewRomanPSMT" w:hAnsi="TimesNewRomanPSMT"/>
          <w:color w:val="000000"/>
        </w:rPr>
        <w:t>konvolusinya seperti pada</w:t>
      </w:r>
      <w:r w:rsidR="00F97DAA">
        <w:rPr>
          <w:rFonts w:ascii="TimesNewRomanPSMT" w:hAnsi="TimesNewRomanPSMT"/>
          <w:color w:val="000000"/>
          <w:lang w:val="en-US"/>
        </w:rPr>
        <w:t xml:space="preserve"> </w:t>
      </w:r>
      <w:r w:rsidR="00F97DAA">
        <w:rPr>
          <w:rFonts w:ascii="TimesNewRomanPSMT" w:hAnsi="TimesNewRomanPSMT"/>
          <w:color w:val="000000"/>
          <w:lang w:val="en-US"/>
        </w:rPr>
        <w:fldChar w:fldCharType="begin"/>
      </w:r>
      <w:r w:rsidR="00F97DAA">
        <w:rPr>
          <w:rFonts w:ascii="TimesNewRomanPSMT" w:hAnsi="TimesNewRomanPSMT"/>
          <w:color w:val="000000"/>
          <w:lang w:val="en-US"/>
        </w:rPr>
        <w:instrText xml:space="preserve"> REF _Ref56525150 \h </w:instrText>
      </w:r>
      <w:r w:rsidR="00F97DAA">
        <w:rPr>
          <w:rFonts w:ascii="TimesNewRomanPSMT" w:hAnsi="TimesNewRomanPSMT"/>
          <w:color w:val="000000"/>
          <w:lang w:val="en-US"/>
        </w:rPr>
      </w:r>
      <w:r w:rsidR="00F97DAA">
        <w:rPr>
          <w:rFonts w:ascii="TimesNewRomanPSMT" w:hAnsi="TimesNewRomanPSMT"/>
          <w:color w:val="000000"/>
          <w:lang w:val="en-US"/>
        </w:rPr>
        <w:fldChar w:fldCharType="separate"/>
      </w:r>
      <w:r w:rsidR="00F97DAA">
        <w:t xml:space="preserve">Gambar </w:t>
      </w:r>
      <w:r w:rsidR="00F97DAA">
        <w:rPr>
          <w:noProof/>
        </w:rPr>
        <w:t>2</w:t>
      </w:r>
      <w:r w:rsidR="00F97DAA">
        <w:noBreakHyphen/>
      </w:r>
      <w:r w:rsidR="00F97DAA">
        <w:rPr>
          <w:noProof/>
        </w:rPr>
        <w:t>10</w:t>
      </w:r>
      <w:r w:rsidR="00F97DAA">
        <w:rPr>
          <w:rFonts w:ascii="TimesNewRomanPSMT" w:hAnsi="TimesNewRomanPSMT"/>
          <w:color w:val="000000"/>
          <w:lang w:val="en-US"/>
        </w:rPr>
        <w:fldChar w:fldCharType="end"/>
      </w:r>
      <w:r w:rsidR="00F97DAA">
        <w:rPr>
          <w:rFonts w:ascii="TimesNewRomanPSMT" w:hAnsi="TimesNewRomanPSMT"/>
          <w:color w:val="000000"/>
          <w:lang w:val="en-US"/>
        </w:rPr>
        <w:t xml:space="preserve"> </w:t>
      </w:r>
      <w:r w:rsidRPr="00E650C5">
        <w:rPr>
          <w:rFonts w:ascii="TimesNewRomanPSMT" w:hAnsi="TimesNewRomanPSMT"/>
          <w:color w:val="000000"/>
        </w:rPr>
        <w:t>berikut.</w:t>
      </w:r>
    </w:p>
    <w:p w14:paraId="03DC0AEC" w14:textId="77777777" w:rsidR="00D950CA" w:rsidRDefault="00D950CA" w:rsidP="00D950CA">
      <w:pPr>
        <w:pStyle w:val="TEUnsoed-TextBodyspasi2"/>
        <w:keepNext/>
        <w:tabs>
          <w:tab w:val="num" w:pos="-90"/>
        </w:tabs>
        <w:ind w:firstLine="0"/>
        <w:jc w:val="center"/>
      </w:pPr>
      <w:r>
        <w:rPr>
          <w:noProof/>
          <w:lang w:val="en-US" w:eastAsia="en-US" w:bidi="ar-SA"/>
        </w:rPr>
        <w:drawing>
          <wp:inline distT="0" distB="0" distL="0" distR="0" wp14:anchorId="40FF20CB" wp14:editId="1699DCE5">
            <wp:extent cx="3190875" cy="1971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190875" cy="1971675"/>
                    </a:xfrm>
                    <a:prstGeom prst="rect">
                      <a:avLst/>
                    </a:prstGeom>
                  </pic:spPr>
                </pic:pic>
              </a:graphicData>
            </a:graphic>
          </wp:inline>
        </w:drawing>
      </w:r>
    </w:p>
    <w:p w14:paraId="2E286E6B" w14:textId="70656BAD" w:rsidR="00D950CA" w:rsidRPr="00D950CA" w:rsidRDefault="00D950CA" w:rsidP="00D950CA">
      <w:pPr>
        <w:pStyle w:val="Caption"/>
        <w:jc w:val="center"/>
        <w:rPr>
          <w:lang w:val="en-US"/>
        </w:rPr>
      </w:pPr>
      <w:bookmarkStart w:id="50" w:name="_Ref56372937"/>
      <w:bookmarkStart w:id="51" w:name="_Toc56414523"/>
      <w:bookmarkStart w:id="52" w:name="_Ref56525150"/>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10</w:t>
      </w:r>
      <w:r w:rsidR="00F65D9C">
        <w:fldChar w:fldCharType="end"/>
      </w:r>
      <w:bookmarkEnd w:id="52"/>
      <w:r>
        <w:t>Standard convolution (kiri), Depthwise separable convolution</w:t>
      </w:r>
      <w:r>
        <w:rPr>
          <w:lang w:val="en-US"/>
        </w:rPr>
        <w:t xml:space="preserve"> (kanan)</w:t>
      </w:r>
      <w:bookmarkEnd w:id="50"/>
      <w:bookmarkEnd w:id="51"/>
    </w:p>
    <w:p w14:paraId="772D7A44" w14:textId="6BD156D3" w:rsidR="003F5D46" w:rsidRDefault="00EF67CB" w:rsidP="003F5D46">
      <w:pPr>
        <w:pStyle w:val="Heading3"/>
        <w:rPr>
          <w:lang w:val="en-US"/>
        </w:rPr>
      </w:pPr>
      <w:bookmarkStart w:id="53" w:name="_Toc56525532"/>
      <w:r>
        <w:rPr>
          <w:lang w:val="en-US"/>
        </w:rPr>
        <w:t xml:space="preserve">Arsitektur </w:t>
      </w:r>
      <w:r w:rsidRPr="00F97DAA">
        <w:rPr>
          <w:i/>
          <w:lang w:val="en-US"/>
        </w:rPr>
        <w:t>InceptionV3</w:t>
      </w:r>
      <w:bookmarkEnd w:id="53"/>
    </w:p>
    <w:p w14:paraId="7E9795AD" w14:textId="0B1BD498" w:rsidR="00D46E05" w:rsidRDefault="00F97DAA" w:rsidP="00D950CA">
      <w:pPr>
        <w:pStyle w:val="TEUnsoed-TextBodyspasi2"/>
        <w:rPr>
          <w:rFonts w:ascii="TimesNewRomanPSMT" w:hAnsi="TimesNewRomanPSMT"/>
          <w:color w:val="000000"/>
          <w:lang w:val="en-US"/>
        </w:rPr>
      </w:pPr>
      <w:r>
        <w:rPr>
          <w:rFonts w:ascii="TimesNewRomanPS-ItalicMT" w:hAnsi="TimesNewRomanPS-ItalicMT"/>
          <w:i/>
          <w:iCs/>
          <w:color w:val="000000"/>
        </w:rPr>
        <w:t>Inception</w:t>
      </w:r>
      <w:r w:rsidR="00D950CA" w:rsidRPr="00D950CA">
        <w:rPr>
          <w:rFonts w:ascii="TimesNewRomanPS-ItalicMT" w:hAnsi="TimesNewRomanPS-ItalicMT"/>
          <w:i/>
          <w:iCs/>
          <w:color w:val="000000"/>
        </w:rPr>
        <w:t xml:space="preserve">V3 </w:t>
      </w:r>
      <w:r w:rsidR="00D950CA" w:rsidRPr="00D950CA">
        <w:rPr>
          <w:rFonts w:ascii="TimesNewRomanPSMT" w:hAnsi="TimesNewRomanPSMT"/>
          <w:color w:val="000000"/>
        </w:rPr>
        <w:t xml:space="preserve">adalah sebuah model </w:t>
      </w:r>
      <w:r w:rsidR="00D950CA" w:rsidRPr="00D950CA">
        <w:rPr>
          <w:rFonts w:ascii="TimesNewRomanPS-ItalicMT" w:hAnsi="TimesNewRomanPS-ItalicMT"/>
          <w:i/>
          <w:iCs/>
          <w:color w:val="000000"/>
        </w:rPr>
        <w:t>deep learning convolutional neural</w:t>
      </w:r>
      <w:r w:rsidR="00D950CA" w:rsidRPr="00D950CA">
        <w:rPr>
          <w:rFonts w:ascii="TimesNewRomanPS-ItalicMT" w:hAnsi="TimesNewRomanPS-ItalicMT"/>
          <w:i/>
          <w:iCs/>
          <w:color w:val="000000"/>
        </w:rPr>
        <w:br/>
        <w:t xml:space="preserve">network </w:t>
      </w:r>
      <w:r w:rsidR="00D950CA" w:rsidRPr="006D5CC3">
        <w:rPr>
          <w:rFonts w:ascii="TimesNewRomanPS-ItalicMT" w:hAnsi="TimesNewRomanPS-ItalicMT"/>
          <w:iCs/>
          <w:color w:val="000000"/>
        </w:rPr>
        <w:t>yang</w:t>
      </w:r>
      <w:r w:rsidR="00D950CA" w:rsidRPr="00D950CA">
        <w:rPr>
          <w:rFonts w:ascii="TimesNewRomanPS-ItalicMT" w:hAnsi="TimesNewRomanPS-ItalicMT"/>
          <w:i/>
          <w:iCs/>
          <w:color w:val="000000"/>
        </w:rPr>
        <w:t xml:space="preserve"> </w:t>
      </w:r>
      <w:r w:rsidR="00D950CA" w:rsidRPr="00D950CA">
        <w:rPr>
          <w:rFonts w:ascii="TimesNewRomanPSMT" w:hAnsi="TimesNewRomanPSMT"/>
          <w:color w:val="000000"/>
        </w:rPr>
        <w:t xml:space="preserve">dikembangkan oleh </w:t>
      </w:r>
      <w:r w:rsidR="00D950CA" w:rsidRPr="00D950CA">
        <w:rPr>
          <w:rFonts w:ascii="TimesNewRomanPS-ItalicMT" w:hAnsi="TimesNewRomanPS-ItalicMT"/>
          <w:i/>
          <w:iCs/>
          <w:color w:val="000000"/>
        </w:rPr>
        <w:t>Google</w:t>
      </w:r>
      <w:r w:rsidR="006D5CC3" w:rsidRPr="006D5CC3">
        <w:rPr>
          <w:rFonts w:ascii="TimesNewRomanPS-ItalicMT" w:hAnsi="TimesNewRomanPS-ItalicMT"/>
          <w:iCs/>
          <w:color w:val="000000"/>
          <w:lang w:val="en-US"/>
        </w:rPr>
        <w:t xml:space="preserve"> untuk</w:t>
      </w:r>
      <w:r w:rsidR="006D5CC3">
        <w:rPr>
          <w:rFonts w:ascii="TimesNewRomanPS-ItalicMT" w:hAnsi="TimesNewRomanPS-ItalicMT"/>
          <w:i/>
          <w:iCs/>
          <w:color w:val="000000"/>
          <w:lang w:val="en-US"/>
        </w:rPr>
        <w:t xml:space="preserve"> </w:t>
      </w:r>
      <w:r w:rsidR="00D950CA" w:rsidRPr="00D950CA">
        <w:rPr>
          <w:rFonts w:ascii="TimesNewRomanPS-ItalicMT" w:hAnsi="TimesNewRomanPS-ItalicMT"/>
          <w:i/>
          <w:iCs/>
          <w:color w:val="000000"/>
        </w:rPr>
        <w:t xml:space="preserve"> </w:t>
      </w:r>
      <w:r w:rsidR="00D950CA" w:rsidRPr="00D950CA">
        <w:rPr>
          <w:rFonts w:ascii="TimesNewRomanPSMT" w:hAnsi="TimesNewRomanPSMT"/>
          <w:color w:val="000000"/>
        </w:rPr>
        <w:t xml:space="preserve">memenuhi </w:t>
      </w:r>
      <w:r w:rsidR="00D950CA" w:rsidRPr="00D950CA">
        <w:rPr>
          <w:rFonts w:ascii="TimesNewRomanPS-ItalicMT" w:hAnsi="TimesNewRomanPS-ItalicMT"/>
          <w:i/>
          <w:iCs/>
          <w:color w:val="000000"/>
        </w:rPr>
        <w:t>ImageNet Large Visual</w:t>
      </w:r>
      <w:r w:rsidR="006D5CC3">
        <w:rPr>
          <w:lang w:val="en-US"/>
        </w:rPr>
        <w:t xml:space="preserve"> </w:t>
      </w:r>
      <w:r w:rsidR="00D950CA" w:rsidRPr="00D950CA">
        <w:rPr>
          <w:rFonts w:ascii="TimesNewRomanPS-ItalicMT" w:hAnsi="TimesNewRomanPS-ItalicMT"/>
          <w:i/>
          <w:iCs/>
          <w:color w:val="000000"/>
        </w:rPr>
        <w:t xml:space="preserve">recognition challenge </w:t>
      </w:r>
      <w:r w:rsidR="00D950CA" w:rsidRPr="00D950CA">
        <w:rPr>
          <w:rFonts w:ascii="TimesNewRomanPSMT" w:hAnsi="TimesNewRomanPSMT"/>
          <w:color w:val="000000"/>
        </w:rPr>
        <w:t xml:space="preserve">pada tahun 2012. Model </w:t>
      </w:r>
      <w:r w:rsidR="00D950CA" w:rsidRPr="00D950CA">
        <w:rPr>
          <w:rFonts w:ascii="TimesNewRomanPS-ItalicMT" w:hAnsi="TimesNewRomanPS-ItalicMT"/>
          <w:i/>
          <w:iCs/>
          <w:color w:val="000000"/>
        </w:rPr>
        <w:t xml:space="preserve">Inception </w:t>
      </w:r>
      <w:r w:rsidR="00D950CA" w:rsidRPr="00D950CA">
        <w:rPr>
          <w:rFonts w:ascii="TimesNewRomanPSMT" w:hAnsi="TimesNewRomanPSMT"/>
          <w:color w:val="000000"/>
        </w:rPr>
        <w:t xml:space="preserve">menggunakan </w:t>
      </w:r>
      <w:r w:rsidR="006D5CC3">
        <w:rPr>
          <w:rFonts w:ascii="TimesNewRomanPSMT" w:hAnsi="TimesNewRomanPSMT"/>
          <w:color w:val="000000"/>
        </w:rPr>
        <w:t>filter pada</w:t>
      </w:r>
      <w:r w:rsidR="006D5CC3">
        <w:rPr>
          <w:rFonts w:ascii="TimesNewRomanPSMT" w:hAnsi="TimesNewRomanPSMT"/>
          <w:color w:val="000000"/>
          <w:lang w:val="en-US"/>
        </w:rPr>
        <w:t xml:space="preserve"> </w:t>
      </w:r>
      <w:r w:rsidR="00D950CA" w:rsidRPr="00D950CA">
        <w:rPr>
          <w:rFonts w:ascii="TimesNewRomanPSMT" w:hAnsi="TimesNewRomanPSMT"/>
          <w:color w:val="000000"/>
        </w:rPr>
        <w:t xml:space="preserve">layer </w:t>
      </w:r>
      <w:r w:rsidR="00D950CA" w:rsidRPr="00D950CA">
        <w:rPr>
          <w:rFonts w:ascii="TimesNewRomanPS-ItalicMT" w:hAnsi="TimesNewRomanPS-ItalicMT"/>
          <w:i/>
          <w:iCs/>
          <w:color w:val="000000"/>
        </w:rPr>
        <w:t>convolutiona</w:t>
      </w:r>
      <w:r w:rsidR="006D5CC3">
        <w:rPr>
          <w:rFonts w:ascii="TimesNewRomanPS-ItalicMT" w:hAnsi="TimesNewRomanPS-ItalicMT"/>
          <w:i/>
          <w:iCs/>
          <w:color w:val="000000"/>
          <w:lang w:val="en-US"/>
        </w:rPr>
        <w:t>l</w:t>
      </w:r>
      <w:r w:rsidR="00D950CA" w:rsidRPr="00D950CA">
        <w:rPr>
          <w:rFonts w:ascii="TimesNewRomanPS-ItalicMT" w:hAnsi="TimesNewRomanPS-ItalicMT"/>
          <w:i/>
          <w:iCs/>
          <w:color w:val="000000"/>
        </w:rPr>
        <w:t xml:space="preserve">, </w:t>
      </w:r>
      <w:r w:rsidR="00D950CA" w:rsidRPr="00D950CA">
        <w:rPr>
          <w:rFonts w:ascii="TimesNewRomanPSMT" w:hAnsi="TimesNewRomanPSMT"/>
          <w:color w:val="000000"/>
        </w:rPr>
        <w:t xml:space="preserve">tidak seperti </w:t>
      </w:r>
      <w:r w:rsidR="00D950CA" w:rsidRPr="00D950CA">
        <w:rPr>
          <w:rFonts w:ascii="TimesNewRomanPS-ItalicMT" w:hAnsi="TimesNewRomanPS-ItalicMT"/>
          <w:i/>
          <w:iCs/>
          <w:color w:val="000000"/>
        </w:rPr>
        <w:t xml:space="preserve">convolutional layer </w:t>
      </w:r>
      <w:r w:rsidR="00D950CA" w:rsidRPr="00D950CA">
        <w:rPr>
          <w:rFonts w:ascii="TimesNewRomanPSMT" w:hAnsi="TimesNewRomanPSMT"/>
          <w:color w:val="000000"/>
        </w:rPr>
        <w:t xml:space="preserve">biasa. Hasil dari </w:t>
      </w:r>
      <w:r w:rsidR="006D5CC3">
        <w:rPr>
          <w:rFonts w:ascii="TimesNewRomanPSMT" w:hAnsi="TimesNewRomanPSMT"/>
          <w:color w:val="000000"/>
        </w:rPr>
        <w:lastRenderedPageBreak/>
        <w:t>beberapa</w:t>
      </w:r>
      <w:r w:rsidR="006D5CC3">
        <w:rPr>
          <w:rFonts w:ascii="TimesNewRomanPSMT" w:hAnsi="TimesNewRomanPSMT"/>
          <w:color w:val="000000"/>
          <w:lang w:val="en-US"/>
        </w:rPr>
        <w:t xml:space="preserve"> </w:t>
      </w:r>
      <w:r w:rsidR="00D950CA" w:rsidRPr="00D950CA">
        <w:rPr>
          <w:rFonts w:ascii="TimesNewRomanPSMT" w:hAnsi="TimesNewRomanPSMT"/>
          <w:color w:val="000000"/>
        </w:rPr>
        <w:t xml:space="preserve">filter tersebut dijadikan satu lagi menggunakan </w:t>
      </w:r>
      <w:r w:rsidR="006D5CC3">
        <w:rPr>
          <w:rFonts w:ascii="TimesNewRomanPS-ItalicMT" w:hAnsi="TimesNewRomanPS-ItalicMT"/>
          <w:i/>
          <w:iCs/>
          <w:color w:val="000000"/>
        </w:rPr>
        <w:t xml:space="preserve">channel </w:t>
      </w:r>
      <w:r w:rsidR="006D5CC3">
        <w:rPr>
          <w:rFonts w:ascii="TimesNewRomanPS-ItalicMT" w:hAnsi="TimesNewRomanPS-ItalicMT"/>
          <w:i/>
          <w:iCs/>
          <w:color w:val="000000"/>
          <w:lang w:val="en-US"/>
        </w:rPr>
        <w:t>c</w:t>
      </w:r>
      <w:r w:rsidR="00D950CA" w:rsidRPr="00D950CA">
        <w:rPr>
          <w:rFonts w:ascii="TimesNewRomanPS-ItalicMT" w:hAnsi="TimesNewRomanPS-ItalicMT"/>
          <w:i/>
          <w:iCs/>
          <w:color w:val="000000"/>
        </w:rPr>
        <w:t xml:space="preserve">oncat </w:t>
      </w:r>
      <w:r w:rsidR="006D5CC3">
        <w:rPr>
          <w:rFonts w:ascii="TimesNewRomanPSMT" w:hAnsi="TimesNewRomanPSMT"/>
          <w:color w:val="000000"/>
        </w:rPr>
        <w:t>sebelum masuk</w:t>
      </w:r>
      <w:r w:rsidR="006D5CC3">
        <w:rPr>
          <w:rFonts w:ascii="TimesNewRomanPSMT" w:hAnsi="TimesNewRomanPSMT"/>
          <w:color w:val="000000"/>
          <w:lang w:val="en-US"/>
        </w:rPr>
        <w:t xml:space="preserve"> </w:t>
      </w:r>
      <w:r w:rsidR="00D46E05">
        <w:rPr>
          <w:rFonts w:ascii="TimesNewRomanPSMT" w:hAnsi="TimesNewRomanPSMT"/>
          <w:color w:val="000000"/>
        </w:rPr>
        <w:t>ke</w:t>
      </w:r>
      <w:r w:rsidR="006D5CC3">
        <w:rPr>
          <w:rFonts w:ascii="TimesNewRomanPSMT" w:hAnsi="TimesNewRomanPSMT"/>
          <w:color w:val="000000"/>
          <w:lang w:val="en-US"/>
        </w:rPr>
        <w:t xml:space="preserve"> </w:t>
      </w:r>
      <w:r w:rsidR="00D46E05">
        <w:rPr>
          <w:rFonts w:ascii="TimesNewRomanPSMT" w:hAnsi="TimesNewRomanPSMT"/>
          <w:color w:val="000000"/>
        </w:rPr>
        <w:t>dalam iterasi berikutnya</w:t>
      </w:r>
      <w:r w:rsidR="006D5CC3">
        <w:rPr>
          <w:rFonts w:ascii="TimesNewRomanPSMT" w:hAnsi="TimesNewRomanPSMT"/>
          <w:color w:val="000000"/>
          <w:lang w:val="en-US"/>
        </w:rPr>
        <w:fldChar w:fldCharType="begin" w:fldLock="1"/>
      </w:r>
      <w:r>
        <w:rPr>
          <w:rFonts w:ascii="TimesNewRomanPSMT" w:hAnsi="TimesNewRomanPSMT"/>
          <w:color w:val="000000"/>
          <w:lang w:val="en-US"/>
        </w:rPr>
        <w:instrText>ADDIN CSL_CITATION {"citationItems":[{"id":"ITEM-1","itemData":{"abstract":"In this section we introduce our detection method based on the baseline Faster R-CNN [6] system. The models are initialized by the ImageNet classification models, and then fine-tuned on the object detection data. We have experimented with ResNet-50/101 at the time of the ILSVRC &amp; COCO 2015 detection competitions. Unlike VGG-16 used in [6], our ResNet has no hidden fc layers. We adopt the idea of \"Networks on Conv feature maps\" (NoC) [7] to address this issue. We compute the full-image shared conv feature maps using those layers whose strides on the image are no greater than 16 pix-els (i.e., conv1, conv2 x, conv3 x, and conv4 x, totally 91 conv layers in ResNet-101). We consider these layers as analogous to the 13 conv layers in VGG-16, and by doing so, both ResNet and VGG-16 have conv feature maps of the same total stride (16 pixels). These layers are shared by a region proposal network (RPN, generating 300 proposals) [6] and a Fast R-CNN detection network [2]. RoI pooling [2] is performed before conv5 1. On this RoI-pooled feature, all layers of conv5 x and up are adopted for each region, playing the roles of VGG-16's fc layers. The final classification layer is replaced by two sibling layers (classification and box regression [2]). For the usage of BN layers, after pre-training, we compute the BN statistics (means and variances) for each layer on the ImageNet training set. Then the BN layers are fixed during fine-tuning for object detection. As such, the BN layers become linear activations with constant offsets and scales, and BN statistics are not updated by fine-tuning. We fix the BN layers mainly for reducing memory consumption in Faster R-CNN training. PASCAL VOC Following [2, 6], for the PASCAL VOC 2007 test set, we use the 5k trainval images in VOC 2007 and 16k train-val images in VOC 2012 for training (\"07+12\"). For the PASCAL VOC 2012 test set, we use the 10k trainval+test images in VOC 2007 and 16k trainval images in VOC 2012 training data 07+12 07++12 test data VOC 07 test VOC 12 test VGG-16 73.2 70.4 ResNet-101 76.4 73.8 Table 1. Object detection mAP (%) on the PASCAL VOC 2007/2012 test sets using baseline Faster R-CNN. See also Table 4 and 5 for better results. metric mAP@.5 mAP@[.5, .95] VGG-16 41.5 21.2 ResNet-101 48.4 27.2 Table 2. Object detection mAP (%) on the COCO validation set using baseline Faster R-CNN. See also Table 3 for better results. for training (\"07++12\"). The hyper-parameters for training Faster R-CNN are the same as i…","author":[{"dropping-particle":"","family":"Materials","given":"Supplementary","non-dropping-particle":"","parse-names":false,"suffix":""},{"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id":"ITEM-1","issued":{"date-parts":[["2015"]]},"page":"9-12","title":"Deep Residual Learning for Image Recognition A. Object Detection Baselines","type":"article-journal"},"uris":["http://www.mendeley.com/documents/?uuid=e9f20c77-c5a2-4487-a1f2-a2a76e241b3a"]}],"mendeley":{"formattedCitation":"[13]","plainTextFormattedCitation":"[13]","previouslyFormattedCitation":"[13]"},"properties":{"noteIndex":0},"schema":"https://github.com/citation-style-language/schema/raw/master/csl-citation.json"}</w:instrText>
      </w:r>
      <w:r w:rsidR="006D5CC3">
        <w:rPr>
          <w:rFonts w:ascii="TimesNewRomanPSMT" w:hAnsi="TimesNewRomanPSMT"/>
          <w:color w:val="000000"/>
          <w:lang w:val="en-US"/>
        </w:rPr>
        <w:fldChar w:fldCharType="separate"/>
      </w:r>
      <w:r w:rsidR="0000764D" w:rsidRPr="0000764D">
        <w:rPr>
          <w:rFonts w:ascii="TimesNewRomanPSMT" w:hAnsi="TimesNewRomanPSMT"/>
          <w:noProof/>
          <w:color w:val="000000"/>
          <w:lang w:val="en-US"/>
        </w:rPr>
        <w:t>[13]</w:t>
      </w:r>
      <w:r w:rsidR="006D5CC3">
        <w:rPr>
          <w:rFonts w:ascii="TimesNewRomanPSMT" w:hAnsi="TimesNewRomanPSMT"/>
          <w:color w:val="000000"/>
          <w:lang w:val="en-US"/>
        </w:rPr>
        <w:fldChar w:fldCharType="end"/>
      </w:r>
      <w:r w:rsidR="006D5CC3">
        <w:rPr>
          <w:rFonts w:ascii="TimesNewRomanPSMT" w:hAnsi="TimesNewRomanPSMT"/>
          <w:color w:val="000000"/>
          <w:lang w:val="en-US"/>
        </w:rPr>
        <w:t>.</w:t>
      </w:r>
      <w:r w:rsidR="00D950CA">
        <w:rPr>
          <w:rFonts w:ascii="TimesNewRomanPSMT" w:hAnsi="TimesNewRomanPSMT"/>
          <w:color w:val="000000"/>
          <w:lang w:val="en-US"/>
        </w:rPr>
        <w:t xml:space="preserve"> </w:t>
      </w:r>
    </w:p>
    <w:p w14:paraId="12977DDF" w14:textId="03D7A941" w:rsidR="00D950CA" w:rsidRPr="00D950CA" w:rsidRDefault="00D950CA" w:rsidP="00D950CA">
      <w:pPr>
        <w:pStyle w:val="TEUnsoed-TextBodyspasi2"/>
        <w:rPr>
          <w:lang w:val="en-US"/>
        </w:rPr>
      </w:pPr>
      <w:r w:rsidRPr="00D950CA">
        <w:rPr>
          <w:rFonts w:ascii="TimesNewRomanPSMT" w:hAnsi="TimesNewRomanPSMT"/>
          <w:color w:val="000000"/>
        </w:rPr>
        <w:t xml:space="preserve">Tujuan dari modul </w:t>
      </w:r>
      <w:r w:rsidRPr="00D950CA">
        <w:rPr>
          <w:rFonts w:ascii="TimesNewRomanPS-ItalicMT" w:hAnsi="TimesNewRomanPS-ItalicMT"/>
          <w:i/>
          <w:iCs/>
          <w:color w:val="000000"/>
        </w:rPr>
        <w:t xml:space="preserve">inception </w:t>
      </w:r>
      <w:r w:rsidRPr="00D950CA">
        <w:rPr>
          <w:rFonts w:ascii="TimesNewRomanPSMT" w:hAnsi="TimesNewRomanPSMT"/>
          <w:color w:val="000000"/>
        </w:rPr>
        <w:t xml:space="preserve">adalah untuk bertindak sebagai </w:t>
      </w:r>
      <w:r w:rsidRPr="00D950CA">
        <w:rPr>
          <w:rFonts w:ascii="TimesNewRomanPS-ItalicMT" w:hAnsi="TimesNewRomanPS-ItalicMT"/>
          <w:i/>
          <w:iCs/>
          <w:color w:val="000000"/>
        </w:rPr>
        <w:t>multilevel</w:t>
      </w:r>
      <w:r w:rsidRPr="00D950CA">
        <w:rPr>
          <w:rFonts w:ascii="TimesNewRomanPS-ItalicMT" w:hAnsi="TimesNewRomanPS-ItalicMT"/>
          <w:i/>
          <w:iCs/>
          <w:color w:val="000000"/>
        </w:rPr>
        <w:br/>
        <w:t xml:space="preserve">feature extractor </w:t>
      </w:r>
      <w:r w:rsidRPr="00D950CA">
        <w:rPr>
          <w:rFonts w:ascii="TimesNewRomanPSMT" w:hAnsi="TimesNewRomanPSMT"/>
          <w:color w:val="000000"/>
        </w:rPr>
        <w:t xml:space="preserve">dengan menghitung filter-filter </w:t>
      </w:r>
      <w:r w:rsidRPr="00D950CA">
        <w:rPr>
          <w:rFonts w:ascii="TimesNewRomanPS-ItalicMT" w:hAnsi="TimesNewRomanPS-ItalicMT"/>
          <w:i/>
          <w:iCs/>
          <w:color w:val="000000"/>
        </w:rPr>
        <w:t xml:space="preserve">convolutional </w:t>
      </w:r>
      <w:r w:rsidRPr="00D950CA">
        <w:rPr>
          <w:rFonts w:ascii="TimesNewRomanPSMT" w:hAnsi="TimesNewRomanPSMT"/>
          <w:color w:val="000000"/>
        </w:rPr>
        <w:t>dalam modul yang</w:t>
      </w:r>
      <w:r w:rsidRPr="00D950CA">
        <w:rPr>
          <w:rFonts w:ascii="TimesNewRomanPSMT" w:hAnsi="TimesNewRomanPSMT"/>
          <w:color w:val="000000"/>
        </w:rPr>
        <w:br/>
        <w:t>sama. Hasil dari filter-filter tersebut kemudian ditumpukan ke</w:t>
      </w:r>
      <w:r w:rsidR="006D5CC3">
        <w:rPr>
          <w:rFonts w:ascii="TimesNewRomanPSMT" w:hAnsi="TimesNewRomanPSMT"/>
          <w:color w:val="000000"/>
          <w:lang w:val="en-US"/>
        </w:rPr>
        <w:t xml:space="preserve"> </w:t>
      </w:r>
      <w:r w:rsidRPr="00D950CA">
        <w:rPr>
          <w:rFonts w:ascii="TimesNewRomanPSMT" w:hAnsi="TimesNewRomanPSMT"/>
          <w:color w:val="000000"/>
        </w:rPr>
        <w:t>dalam dimensi</w:t>
      </w:r>
      <w:r w:rsidRPr="00D950CA">
        <w:rPr>
          <w:rFonts w:ascii="TimesNewRomanPSMT" w:hAnsi="TimesNewRomanPSMT"/>
          <w:color w:val="000000"/>
        </w:rPr>
        <w:br/>
      </w:r>
      <w:r w:rsidRPr="00D950CA">
        <w:rPr>
          <w:rFonts w:ascii="TimesNewRomanPS-ItalicMT" w:hAnsi="TimesNewRomanPS-ItalicMT"/>
          <w:i/>
          <w:iCs/>
          <w:color w:val="000000"/>
        </w:rPr>
        <w:t xml:space="preserve">channel </w:t>
      </w:r>
      <w:r w:rsidRPr="00D950CA">
        <w:rPr>
          <w:rFonts w:ascii="TimesNewRomanPSMT" w:hAnsi="TimesNewRomanPSMT"/>
          <w:color w:val="000000"/>
        </w:rPr>
        <w:t>sebelum dimasukan ke</w:t>
      </w:r>
      <w:r w:rsidR="006D5CC3">
        <w:rPr>
          <w:rFonts w:ascii="TimesNewRomanPSMT" w:hAnsi="TimesNewRomanPSMT"/>
          <w:color w:val="000000"/>
          <w:lang w:val="en-US"/>
        </w:rPr>
        <w:t xml:space="preserve"> </w:t>
      </w:r>
      <w:r w:rsidRPr="00D950CA">
        <w:rPr>
          <w:rFonts w:ascii="TimesNewRomanPSMT" w:hAnsi="TimesNewRomanPSMT"/>
          <w:color w:val="000000"/>
        </w:rPr>
        <w:t>dalam lapisan selanjutnya.</w:t>
      </w:r>
    </w:p>
    <w:p w14:paraId="6F0A450C" w14:textId="54C004ED" w:rsidR="003F5D46" w:rsidRDefault="00EF67CB" w:rsidP="003F5D46">
      <w:pPr>
        <w:pStyle w:val="Heading3"/>
        <w:rPr>
          <w:lang w:val="en-US"/>
        </w:rPr>
      </w:pPr>
      <w:bookmarkStart w:id="54" w:name="_Toc56525533"/>
      <w:r>
        <w:rPr>
          <w:lang w:val="en-US"/>
        </w:rPr>
        <w:t xml:space="preserve">Arsitektur </w:t>
      </w:r>
      <w:r w:rsidRPr="00F97DAA">
        <w:rPr>
          <w:i/>
          <w:lang w:val="en-US"/>
        </w:rPr>
        <w:t>VGG16</w:t>
      </w:r>
      <w:bookmarkEnd w:id="54"/>
    </w:p>
    <w:p w14:paraId="1E66470A" w14:textId="621A788E" w:rsidR="00EF67CB" w:rsidRDefault="00EF67CB" w:rsidP="00EF67CB">
      <w:pPr>
        <w:pStyle w:val="TEUnsoed-TextBodyspasi2"/>
        <w:rPr>
          <w:lang w:val="en-US"/>
        </w:rPr>
      </w:pPr>
      <w:r w:rsidRPr="00F97DAA">
        <w:rPr>
          <w:i/>
          <w:lang w:val="en-US"/>
        </w:rPr>
        <w:t>VGG16</w:t>
      </w:r>
      <w:r w:rsidRPr="00EF67CB">
        <w:rPr>
          <w:lang w:val="en-US"/>
        </w:rPr>
        <w:t xml:space="preserve"> adalah model jaringan</w:t>
      </w:r>
      <w:r w:rsidR="00564265">
        <w:rPr>
          <w:lang w:val="en-US"/>
        </w:rPr>
        <w:t xml:space="preserve"> </w:t>
      </w:r>
      <w:r w:rsidRPr="00EF67CB">
        <w:rPr>
          <w:lang w:val="en-US"/>
        </w:rPr>
        <w:t xml:space="preserve"> saraf </w:t>
      </w:r>
      <w:r w:rsidR="00564265">
        <w:rPr>
          <w:lang w:val="en-US"/>
        </w:rPr>
        <w:t xml:space="preserve"> </w:t>
      </w:r>
      <w:r w:rsidRPr="00EF67CB">
        <w:rPr>
          <w:lang w:val="en-US"/>
        </w:rPr>
        <w:t xml:space="preserve">konvolusional yang diusulkan oleh K. Simonyan dan A. Zisserman dari </w:t>
      </w:r>
      <w:r w:rsidRPr="00F97DAA">
        <w:rPr>
          <w:i/>
          <w:lang w:val="en-US"/>
        </w:rPr>
        <w:t>Universitas Oxford</w:t>
      </w:r>
      <w:r w:rsidRPr="00EF67CB">
        <w:rPr>
          <w:lang w:val="en-US"/>
        </w:rPr>
        <w:t xml:space="preserve"> dalam makalah</w:t>
      </w:r>
      <w:r>
        <w:rPr>
          <w:lang w:val="en-US"/>
        </w:rPr>
        <w:t xml:space="preserve">nya yang berjudul  </w:t>
      </w:r>
      <w:r w:rsidRPr="00EF67CB">
        <w:rPr>
          <w:lang w:val="en-US"/>
        </w:rPr>
        <w:t xml:space="preserve"> "</w:t>
      </w:r>
      <w:r w:rsidRPr="00EF67CB">
        <w:rPr>
          <w:i/>
          <w:lang w:val="en-US"/>
        </w:rPr>
        <w:t>Very Deep Convolutional Networks for Large-Scale Image Recognition "</w:t>
      </w:r>
      <w:r w:rsidRPr="00EF67CB">
        <w:rPr>
          <w:lang w:val="en-US"/>
        </w:rPr>
        <w:t>.</w:t>
      </w:r>
      <w:r>
        <w:rPr>
          <w:lang w:val="en-US"/>
        </w:rPr>
        <w:fldChar w:fldCharType="begin" w:fldLock="1"/>
      </w:r>
      <w:r w:rsidR="00F97DAA">
        <w:rPr>
          <w:lang w:val="en-US"/>
        </w:rPr>
        <w:instrText>ADDIN CSL_CITATION {"citationItems":[{"id":"ITEM-1","itemData":{"URL":"https://neurohive.io/en/popular-networks/vgg16/","accessed":{"date-parts":[["2020","11","15"]]},"author":[{"dropping-particle":"","family":"Neurohive","given":"","non-dropping-particle":"","parse-names":false,"suffix":""}],"id":"ITEM-1","issued":{"date-parts":[["2018"]]},"title":"VGG16 – Convolutional Network for Classification and Detection","type":"webpage"},"uris":["http://www.mendeley.com/documents/?uuid=d958b707-ad32-43fc-b800-c85e415a6897"]}],"mendeley":{"formattedCitation":"[14]","plainTextFormattedCitation":"[14]","previouslyFormattedCitation":"[14]"},"properties":{"noteIndex":0},"schema":"https://github.com/citation-style-language/schema/raw/master/csl-citation.json"}</w:instrText>
      </w:r>
      <w:r>
        <w:rPr>
          <w:lang w:val="en-US"/>
        </w:rPr>
        <w:fldChar w:fldCharType="separate"/>
      </w:r>
      <w:r w:rsidR="0000764D" w:rsidRPr="0000764D">
        <w:rPr>
          <w:noProof/>
          <w:lang w:val="en-US"/>
        </w:rPr>
        <w:t>[14]</w:t>
      </w:r>
      <w:r>
        <w:rPr>
          <w:lang w:val="en-US"/>
        </w:rPr>
        <w:fldChar w:fldCharType="end"/>
      </w:r>
      <w:r>
        <w:rPr>
          <w:lang w:val="en-US"/>
        </w:rPr>
        <w:t xml:space="preserve"> </w:t>
      </w:r>
      <w:r w:rsidRPr="00EF67CB">
        <w:rPr>
          <w:lang w:val="en-US"/>
        </w:rPr>
        <w:t xml:space="preserve"> Model ini mencapai top-5 </w:t>
      </w:r>
      <w:r>
        <w:rPr>
          <w:lang w:val="en-US"/>
        </w:rPr>
        <w:t xml:space="preserve">dengan </w:t>
      </w:r>
      <w:r w:rsidRPr="00EF67CB">
        <w:rPr>
          <w:lang w:val="en-US"/>
        </w:rPr>
        <w:t>akurasi pengujian 92</w:t>
      </w:r>
      <w:proofErr w:type="gramStart"/>
      <w:r w:rsidRPr="00EF67CB">
        <w:rPr>
          <w:lang w:val="en-US"/>
        </w:rPr>
        <w:t>,7</w:t>
      </w:r>
      <w:proofErr w:type="gramEnd"/>
      <w:r w:rsidRPr="00EF67CB">
        <w:rPr>
          <w:lang w:val="en-US"/>
        </w:rPr>
        <w:t xml:space="preserve">% </w:t>
      </w:r>
      <w:r>
        <w:rPr>
          <w:lang w:val="en-US"/>
        </w:rPr>
        <w:t xml:space="preserve">di </w:t>
      </w:r>
      <w:r w:rsidRPr="00374EBE">
        <w:rPr>
          <w:i/>
          <w:lang w:val="en-US"/>
        </w:rPr>
        <w:t>ImageNet</w:t>
      </w:r>
      <w:r>
        <w:rPr>
          <w:lang w:val="en-US"/>
        </w:rPr>
        <w:t>, yang memiliki</w:t>
      </w:r>
      <w:r w:rsidRPr="00EF67CB">
        <w:rPr>
          <w:lang w:val="en-US"/>
        </w:rPr>
        <w:t xml:space="preserve"> kumpulan data lebih dari 14 juta gambar </w:t>
      </w:r>
      <w:r>
        <w:rPr>
          <w:lang w:val="en-US"/>
        </w:rPr>
        <w:t xml:space="preserve">dan 1000 kelas. </w:t>
      </w:r>
      <w:r w:rsidRPr="00F97DAA">
        <w:rPr>
          <w:i/>
          <w:lang w:val="en-US"/>
        </w:rPr>
        <w:t xml:space="preserve">VGG16 </w:t>
      </w:r>
      <w:proofErr w:type="gramStart"/>
      <w:r w:rsidRPr="00EF67CB">
        <w:rPr>
          <w:lang w:val="en-US"/>
        </w:rPr>
        <w:t xml:space="preserve">adalah </w:t>
      </w:r>
      <w:r>
        <w:rPr>
          <w:lang w:val="en-US"/>
        </w:rPr>
        <w:t xml:space="preserve"> </w:t>
      </w:r>
      <w:r w:rsidRPr="00EF67CB">
        <w:rPr>
          <w:lang w:val="en-US"/>
        </w:rPr>
        <w:t>salah</w:t>
      </w:r>
      <w:proofErr w:type="gramEnd"/>
      <w:r w:rsidRPr="00EF67CB">
        <w:rPr>
          <w:lang w:val="en-US"/>
        </w:rPr>
        <w:t xml:space="preserve"> satu model terkenal yang dikirim ke </w:t>
      </w:r>
      <w:r w:rsidRPr="00F97DAA">
        <w:rPr>
          <w:i/>
          <w:lang w:val="en-US"/>
        </w:rPr>
        <w:t>ILSVRC-2014</w:t>
      </w:r>
      <w:r w:rsidRPr="00EF67CB">
        <w:rPr>
          <w:lang w:val="en-US"/>
        </w:rPr>
        <w:t>.</w:t>
      </w:r>
      <w:r>
        <w:rPr>
          <w:lang w:val="en-US"/>
        </w:rPr>
        <w:t xml:space="preserve"> </w:t>
      </w:r>
      <w:r>
        <w:rPr>
          <w:lang w:val="en-US"/>
        </w:rPr>
        <w:fldChar w:fldCharType="begin"/>
      </w:r>
      <w:r>
        <w:rPr>
          <w:lang w:val="en-US"/>
        </w:rPr>
        <w:instrText xml:space="preserve"> REF _Ref56366330 \h </w:instrText>
      </w:r>
      <w:r>
        <w:rPr>
          <w:lang w:val="en-US"/>
        </w:rPr>
      </w:r>
      <w:r>
        <w:rPr>
          <w:lang w:val="en-US"/>
        </w:rPr>
        <w:fldChar w:fldCharType="separate"/>
      </w:r>
      <w:r>
        <w:t xml:space="preserve">Gambar </w:t>
      </w:r>
      <w:r>
        <w:rPr>
          <w:noProof/>
        </w:rPr>
        <w:t>2</w:t>
      </w:r>
      <w:r>
        <w:noBreakHyphen/>
      </w:r>
      <w:r>
        <w:rPr>
          <w:noProof/>
        </w:rPr>
        <w:t>9</w:t>
      </w:r>
      <w:r>
        <w:rPr>
          <w:lang w:val="en-US"/>
        </w:rPr>
        <w:fldChar w:fldCharType="end"/>
      </w:r>
      <w:r>
        <w:rPr>
          <w:lang w:val="en-US"/>
        </w:rPr>
        <w:t xml:space="preserve"> berikut menunjukkan arsitektur</w:t>
      </w:r>
      <w:r w:rsidRPr="00F97DAA">
        <w:rPr>
          <w:i/>
          <w:lang w:val="en-US"/>
        </w:rPr>
        <w:t xml:space="preserve"> VGG16</w:t>
      </w:r>
      <w:r w:rsidR="00374EBE">
        <w:rPr>
          <w:lang w:val="en-US"/>
        </w:rPr>
        <w:t>.</w:t>
      </w:r>
    </w:p>
    <w:p w14:paraId="2B3CE8AA" w14:textId="3D8EA829" w:rsidR="00EF67CB" w:rsidRDefault="00EF67CB" w:rsidP="00EF67CB">
      <w:pPr>
        <w:pStyle w:val="TEUnsoed-TextBodyspasi2"/>
        <w:ind w:firstLine="0"/>
        <w:jc w:val="center"/>
        <w:rPr>
          <w:lang w:val="en-US"/>
        </w:rPr>
      </w:pPr>
      <w:r>
        <w:rPr>
          <w:noProof/>
          <w:lang w:val="en-US" w:eastAsia="en-US" w:bidi="ar-SA"/>
        </w:rPr>
        <w:drawing>
          <wp:inline distT="0" distB="0" distL="0" distR="0" wp14:anchorId="24D5F367" wp14:editId="7D2AD330">
            <wp:extent cx="5039995" cy="12400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039995" cy="1240076"/>
                    </a:xfrm>
                    <a:prstGeom prst="rect">
                      <a:avLst/>
                    </a:prstGeom>
                  </pic:spPr>
                </pic:pic>
              </a:graphicData>
            </a:graphic>
          </wp:inline>
        </w:drawing>
      </w:r>
    </w:p>
    <w:p w14:paraId="6BC6CF12" w14:textId="77777777" w:rsidR="00EF67CB" w:rsidRDefault="00EF67CB" w:rsidP="00EF67CB">
      <w:pPr>
        <w:pStyle w:val="TEUnsoed-TextBodyspasi2"/>
        <w:keepNext/>
        <w:ind w:firstLine="0"/>
        <w:jc w:val="center"/>
      </w:pPr>
      <w:r>
        <w:rPr>
          <w:noProof/>
          <w:lang w:val="en-US" w:eastAsia="en-US" w:bidi="ar-SA"/>
        </w:rPr>
        <w:lastRenderedPageBreak/>
        <w:drawing>
          <wp:inline distT="0" distB="0" distL="0" distR="0" wp14:anchorId="3C787594" wp14:editId="10CD69CC">
            <wp:extent cx="5039995" cy="291909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2919095"/>
                    </a:xfrm>
                    <a:prstGeom prst="rect">
                      <a:avLst/>
                    </a:prstGeom>
                  </pic:spPr>
                </pic:pic>
              </a:graphicData>
            </a:graphic>
          </wp:inline>
        </w:drawing>
      </w:r>
    </w:p>
    <w:p w14:paraId="6EF4C8C1" w14:textId="595DF4CB" w:rsidR="00EF67CB" w:rsidRDefault="00EF67CB" w:rsidP="00EF67CB">
      <w:pPr>
        <w:pStyle w:val="Caption"/>
        <w:jc w:val="center"/>
        <w:rPr>
          <w:lang w:val="en-US"/>
        </w:rPr>
      </w:pPr>
      <w:bookmarkStart w:id="55" w:name="_Ref56366330"/>
      <w:bookmarkStart w:id="56" w:name="_Toc56414524"/>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11</w:t>
      </w:r>
      <w:r w:rsidR="00F65D9C">
        <w:fldChar w:fldCharType="end"/>
      </w:r>
      <w:bookmarkEnd w:id="55"/>
      <w:r>
        <w:rPr>
          <w:lang w:val="en-US"/>
        </w:rPr>
        <w:t>Arsitektur VGG16</w:t>
      </w:r>
      <w:bookmarkEnd w:id="56"/>
    </w:p>
    <w:p w14:paraId="66071E3E" w14:textId="77777777" w:rsidR="009E6B20" w:rsidRDefault="009E6B20" w:rsidP="00EF67CB">
      <w:pPr>
        <w:pStyle w:val="Caption"/>
        <w:jc w:val="center"/>
        <w:rPr>
          <w:lang w:val="en-US"/>
        </w:rPr>
      </w:pPr>
    </w:p>
    <w:p w14:paraId="3A201740" w14:textId="306FA9AE" w:rsidR="009E6B20" w:rsidRDefault="009E6B20" w:rsidP="009E6B20">
      <w:pPr>
        <w:pStyle w:val="Caption"/>
        <w:spacing w:line="480" w:lineRule="auto"/>
        <w:ind w:firstLine="900"/>
        <w:jc w:val="both"/>
        <w:rPr>
          <w:i w:val="0"/>
          <w:lang w:val="en-US"/>
        </w:rPr>
      </w:pPr>
      <w:r>
        <w:rPr>
          <w:i w:val="0"/>
          <w:lang w:val="en-US"/>
        </w:rPr>
        <w:t>Input ke layer cov1 berupa citra</w:t>
      </w:r>
      <w:r w:rsidRPr="009E6B20">
        <w:rPr>
          <w:i w:val="0"/>
          <w:lang w:val="en-US"/>
        </w:rPr>
        <w:t xml:space="preserve"> beruk</w:t>
      </w:r>
      <w:r>
        <w:rPr>
          <w:i w:val="0"/>
          <w:lang w:val="en-US"/>
        </w:rPr>
        <w:t>uran tetap 224 x 224 RGB. Citra</w:t>
      </w:r>
      <w:r w:rsidRPr="009E6B20">
        <w:rPr>
          <w:i w:val="0"/>
          <w:lang w:val="en-US"/>
        </w:rPr>
        <w:t xml:space="preserve"> melewati tumpukan </w:t>
      </w:r>
      <w:proofErr w:type="gramStart"/>
      <w:r w:rsidRPr="009E6B20">
        <w:rPr>
          <w:i w:val="0"/>
          <w:lang w:val="en-US"/>
        </w:rPr>
        <w:t xml:space="preserve">lapisan </w:t>
      </w:r>
      <w:r>
        <w:rPr>
          <w:i w:val="0"/>
          <w:lang w:val="en-US"/>
        </w:rPr>
        <w:t xml:space="preserve"> </w:t>
      </w:r>
      <w:r w:rsidRPr="00374EBE">
        <w:rPr>
          <w:lang w:val="en-US"/>
        </w:rPr>
        <w:t>convolusional</w:t>
      </w:r>
      <w:proofErr w:type="gramEnd"/>
      <w:r>
        <w:rPr>
          <w:i w:val="0"/>
          <w:lang w:val="en-US"/>
        </w:rPr>
        <w:t xml:space="preserve"> (</w:t>
      </w:r>
      <w:r w:rsidRPr="00374EBE">
        <w:rPr>
          <w:lang w:val="en-US"/>
        </w:rPr>
        <w:t>conv</w:t>
      </w:r>
      <w:r w:rsidRPr="009E6B20">
        <w:rPr>
          <w:i w:val="0"/>
          <w:lang w:val="en-US"/>
        </w:rPr>
        <w:t xml:space="preserve">.), Di mana filter digunakan dengan bidang </w:t>
      </w:r>
      <w:r>
        <w:rPr>
          <w:i w:val="0"/>
          <w:lang w:val="en-US"/>
        </w:rPr>
        <w:t>penerima yang sangat kecil sebesar 3×</w:t>
      </w:r>
      <w:r w:rsidRPr="009E6B20">
        <w:rPr>
          <w:i w:val="0"/>
          <w:lang w:val="en-US"/>
        </w:rPr>
        <w:t xml:space="preserve">3. Dalam salah satu </w:t>
      </w:r>
      <w:proofErr w:type="gramStart"/>
      <w:r w:rsidRPr="009E6B20">
        <w:rPr>
          <w:i w:val="0"/>
          <w:lang w:val="en-US"/>
        </w:rPr>
        <w:t>konfigurasi</w:t>
      </w:r>
      <w:r>
        <w:rPr>
          <w:i w:val="0"/>
          <w:lang w:val="en-US"/>
        </w:rPr>
        <w:t xml:space="preserve">nya </w:t>
      </w:r>
      <w:r w:rsidRPr="009E6B20">
        <w:rPr>
          <w:i w:val="0"/>
          <w:lang w:val="en-US"/>
        </w:rPr>
        <w:t xml:space="preserve"> juga</w:t>
      </w:r>
      <w:proofErr w:type="gramEnd"/>
      <w:r w:rsidRPr="009E6B20">
        <w:rPr>
          <w:i w:val="0"/>
          <w:lang w:val="en-US"/>
        </w:rPr>
        <w:t xml:space="preserve"> menggunakan filter konvolusi 1 × 1, yang dapat dilihat sebagai transformasi linier dari saluran input (diikuti oleh non-linieritas). </w:t>
      </w:r>
      <w:proofErr w:type="gramStart"/>
      <w:r w:rsidRPr="009E6B20">
        <w:rPr>
          <w:i w:val="0"/>
          <w:lang w:val="en-US"/>
        </w:rPr>
        <w:t>Langkah</w:t>
      </w:r>
      <w:r>
        <w:rPr>
          <w:i w:val="0"/>
          <w:lang w:val="en-US"/>
        </w:rPr>
        <w:t xml:space="preserve"> (</w:t>
      </w:r>
      <w:r w:rsidRPr="00374EBE">
        <w:rPr>
          <w:lang w:val="en-US"/>
        </w:rPr>
        <w:t>Stride</w:t>
      </w:r>
      <w:r>
        <w:rPr>
          <w:i w:val="0"/>
          <w:lang w:val="en-US"/>
        </w:rPr>
        <w:t>)</w:t>
      </w:r>
      <w:r w:rsidRPr="009E6B20">
        <w:rPr>
          <w:i w:val="0"/>
          <w:lang w:val="en-US"/>
        </w:rPr>
        <w:t xml:space="preserve"> konvolusi ditetap</w:t>
      </w:r>
      <w:r w:rsidR="00374EBE">
        <w:rPr>
          <w:i w:val="0"/>
          <w:lang w:val="en-US"/>
        </w:rPr>
        <w:t xml:space="preserve">kan ke 1 piksel; </w:t>
      </w:r>
      <w:r w:rsidR="00374EBE" w:rsidRPr="00374EBE">
        <w:rPr>
          <w:lang w:val="en-US"/>
        </w:rPr>
        <w:t>spasial padding</w:t>
      </w:r>
      <w:r w:rsidRPr="009E6B20">
        <w:rPr>
          <w:i w:val="0"/>
          <w:lang w:val="en-US"/>
        </w:rPr>
        <w:t xml:space="preserve"> konv.</w:t>
      </w:r>
      <w:proofErr w:type="gramEnd"/>
      <w:r w:rsidRPr="009E6B20">
        <w:rPr>
          <w:i w:val="0"/>
          <w:lang w:val="en-US"/>
        </w:rPr>
        <w:t xml:space="preserve"> </w:t>
      </w:r>
      <w:proofErr w:type="gramStart"/>
      <w:r w:rsidRPr="009E6B20">
        <w:rPr>
          <w:i w:val="0"/>
          <w:lang w:val="en-US"/>
        </w:rPr>
        <w:t>input</w:t>
      </w:r>
      <w:proofErr w:type="gramEnd"/>
      <w:r w:rsidRPr="009E6B20">
        <w:rPr>
          <w:i w:val="0"/>
          <w:lang w:val="en-US"/>
        </w:rPr>
        <w:t xml:space="preserve"> lapisan sedemikian rupa sehingga resolusi spasial dipertahankan setelah konvolusi, yaitu </w:t>
      </w:r>
      <w:r w:rsidRPr="00374EBE">
        <w:rPr>
          <w:lang w:val="en-US"/>
        </w:rPr>
        <w:t>padding</w:t>
      </w:r>
      <w:r w:rsidRPr="009E6B20">
        <w:rPr>
          <w:i w:val="0"/>
          <w:lang w:val="en-US"/>
        </w:rPr>
        <w:t xml:space="preserve"> adalah 1-piksel untuk konv. 3 × 3. </w:t>
      </w:r>
      <w:proofErr w:type="gramStart"/>
      <w:r w:rsidRPr="009E6B20">
        <w:rPr>
          <w:i w:val="0"/>
          <w:lang w:val="en-US"/>
        </w:rPr>
        <w:t>lapisan</w:t>
      </w:r>
      <w:proofErr w:type="gramEnd"/>
      <w:r w:rsidRPr="009E6B20">
        <w:rPr>
          <w:i w:val="0"/>
          <w:lang w:val="en-US"/>
        </w:rPr>
        <w:t>. Penyatuan spasial dilakukan oleh</w:t>
      </w:r>
      <w:r>
        <w:rPr>
          <w:i w:val="0"/>
          <w:lang w:val="en-US"/>
        </w:rPr>
        <w:t xml:space="preserve"> </w:t>
      </w:r>
      <w:proofErr w:type="gramStart"/>
      <w:r>
        <w:rPr>
          <w:i w:val="0"/>
          <w:lang w:val="en-US"/>
        </w:rPr>
        <w:t>lima</w:t>
      </w:r>
      <w:proofErr w:type="gramEnd"/>
      <w:r>
        <w:rPr>
          <w:i w:val="0"/>
          <w:lang w:val="en-US"/>
        </w:rPr>
        <w:t xml:space="preserve"> lapisan</w:t>
      </w:r>
      <w:r w:rsidRPr="00374EBE">
        <w:rPr>
          <w:lang w:val="en-US"/>
        </w:rPr>
        <w:t xml:space="preserve"> max-pooling</w:t>
      </w:r>
      <w:r w:rsidRPr="009E6B20">
        <w:rPr>
          <w:i w:val="0"/>
          <w:lang w:val="en-US"/>
        </w:rPr>
        <w:t xml:space="preserve">, yang mengikuti beberapa konv. </w:t>
      </w:r>
      <w:proofErr w:type="gramStart"/>
      <w:r w:rsidRPr="009E6B20">
        <w:rPr>
          <w:i w:val="0"/>
          <w:lang w:val="en-US"/>
        </w:rPr>
        <w:t>lapisan</w:t>
      </w:r>
      <w:proofErr w:type="gramEnd"/>
      <w:r w:rsidRPr="009E6B20">
        <w:rPr>
          <w:i w:val="0"/>
          <w:lang w:val="en-US"/>
        </w:rPr>
        <w:t xml:space="preserve"> (tidak semua lapisan konv. di</w:t>
      </w:r>
      <w:r>
        <w:rPr>
          <w:i w:val="0"/>
          <w:lang w:val="en-US"/>
        </w:rPr>
        <w:t xml:space="preserve">ikuti oleh </w:t>
      </w:r>
      <w:r w:rsidRPr="00374EBE">
        <w:rPr>
          <w:lang w:val="en-US"/>
        </w:rPr>
        <w:t>max pooling</w:t>
      </w:r>
      <w:r w:rsidRPr="009E6B20">
        <w:rPr>
          <w:i w:val="0"/>
          <w:lang w:val="en-US"/>
        </w:rPr>
        <w:t xml:space="preserve">). </w:t>
      </w:r>
      <w:proofErr w:type="gramStart"/>
      <w:r w:rsidRPr="00374EBE">
        <w:rPr>
          <w:lang w:val="en-US"/>
        </w:rPr>
        <w:t>Max-pooling</w:t>
      </w:r>
      <w:r w:rsidRPr="009E6B20">
        <w:rPr>
          <w:i w:val="0"/>
          <w:lang w:val="en-US"/>
        </w:rPr>
        <w:t xml:space="preserve"> dilakukan melalui jendela 2x2 piksel, </w:t>
      </w:r>
      <w:r>
        <w:rPr>
          <w:i w:val="0"/>
          <w:lang w:val="en-US"/>
        </w:rPr>
        <w:t>dan dengan</w:t>
      </w:r>
      <w:r w:rsidRPr="009E6B20">
        <w:rPr>
          <w:i w:val="0"/>
          <w:lang w:val="en-US"/>
        </w:rPr>
        <w:t xml:space="preserve"> 2</w:t>
      </w:r>
      <w:r>
        <w:rPr>
          <w:i w:val="0"/>
          <w:lang w:val="en-US"/>
        </w:rPr>
        <w:t xml:space="preserve"> </w:t>
      </w:r>
      <w:r w:rsidRPr="00374EBE">
        <w:rPr>
          <w:lang w:val="en-US"/>
        </w:rPr>
        <w:t>stride</w:t>
      </w:r>
      <w:r w:rsidRPr="009E6B20">
        <w:rPr>
          <w:i w:val="0"/>
          <w:lang w:val="en-US"/>
        </w:rPr>
        <w:t>.</w:t>
      </w:r>
      <w:proofErr w:type="gramEnd"/>
    </w:p>
    <w:p w14:paraId="59E12EC0" w14:textId="611F2386" w:rsidR="009E6B20" w:rsidRDefault="009E6B20" w:rsidP="009E6B20">
      <w:pPr>
        <w:pStyle w:val="Caption"/>
        <w:spacing w:line="480" w:lineRule="auto"/>
        <w:ind w:firstLine="900"/>
        <w:jc w:val="both"/>
        <w:rPr>
          <w:i w:val="0"/>
          <w:lang w:val="en-US"/>
        </w:rPr>
      </w:pPr>
      <w:r w:rsidRPr="009E6B20">
        <w:rPr>
          <w:i w:val="0"/>
          <w:lang w:val="en-US"/>
        </w:rPr>
        <w:t xml:space="preserve">Tiga lapisan </w:t>
      </w:r>
      <w:r w:rsidRPr="00374EBE">
        <w:rPr>
          <w:lang w:val="en-US"/>
        </w:rPr>
        <w:t>Fully-Connected (FC)</w:t>
      </w:r>
      <w:r>
        <w:rPr>
          <w:i w:val="0"/>
          <w:lang w:val="en-US"/>
        </w:rPr>
        <w:t xml:space="preserve"> mengikuti tumpukan lapisan </w:t>
      </w:r>
      <w:r w:rsidRPr="00374EBE">
        <w:rPr>
          <w:lang w:val="en-US"/>
        </w:rPr>
        <w:t xml:space="preserve">convolusional </w:t>
      </w:r>
      <w:r w:rsidRPr="009E6B20">
        <w:rPr>
          <w:i w:val="0"/>
          <w:lang w:val="en-US"/>
        </w:rPr>
        <w:t xml:space="preserve">(yang memiliki kedalaman berbeda dalam arsitektur berbeda): dua </w:t>
      </w:r>
      <w:r w:rsidRPr="009E6B20">
        <w:rPr>
          <w:i w:val="0"/>
          <w:lang w:val="en-US"/>
        </w:rPr>
        <w:lastRenderedPageBreak/>
        <w:t xml:space="preserve">yang pertama </w:t>
      </w:r>
      <w:r w:rsidR="00374EBE">
        <w:rPr>
          <w:i w:val="0"/>
          <w:lang w:val="en-US"/>
        </w:rPr>
        <w:t>memiliki masing-masing 4096 k</w:t>
      </w:r>
      <w:r w:rsidRPr="009E6B20">
        <w:rPr>
          <w:i w:val="0"/>
          <w:lang w:val="en-US"/>
        </w:rPr>
        <w:t>an</w:t>
      </w:r>
      <w:r w:rsidR="00374EBE">
        <w:rPr>
          <w:i w:val="0"/>
          <w:lang w:val="en-US"/>
        </w:rPr>
        <w:t>al</w:t>
      </w:r>
      <w:r w:rsidRPr="009E6B20">
        <w:rPr>
          <w:i w:val="0"/>
          <w:lang w:val="en-US"/>
        </w:rPr>
        <w:t>, yang ketiga melakukan klasifikasi ILSVRC 1000 arah</w:t>
      </w:r>
      <w:r w:rsidR="00374EBE">
        <w:rPr>
          <w:i w:val="0"/>
          <w:lang w:val="en-US"/>
        </w:rPr>
        <w:t xml:space="preserve"> dan karenanya berisi 1000 k</w:t>
      </w:r>
      <w:r w:rsidRPr="009E6B20">
        <w:rPr>
          <w:i w:val="0"/>
          <w:lang w:val="en-US"/>
        </w:rPr>
        <w:t>an</w:t>
      </w:r>
      <w:r w:rsidR="00374EBE">
        <w:rPr>
          <w:i w:val="0"/>
          <w:lang w:val="en-US"/>
        </w:rPr>
        <w:t>al</w:t>
      </w:r>
      <w:r w:rsidRPr="009E6B20">
        <w:rPr>
          <w:i w:val="0"/>
          <w:lang w:val="en-US"/>
        </w:rPr>
        <w:t xml:space="preserve"> </w:t>
      </w:r>
      <w:r w:rsidR="00374EBE">
        <w:rPr>
          <w:i w:val="0"/>
          <w:lang w:val="en-US"/>
        </w:rPr>
        <w:t xml:space="preserve">(satu untuk masing-masing </w:t>
      </w:r>
      <w:r w:rsidRPr="009E6B20">
        <w:rPr>
          <w:i w:val="0"/>
          <w:lang w:val="en-US"/>
        </w:rPr>
        <w:t xml:space="preserve">kelas). </w:t>
      </w:r>
      <w:proofErr w:type="gramStart"/>
      <w:r w:rsidRPr="009E6B20">
        <w:rPr>
          <w:i w:val="0"/>
          <w:lang w:val="en-US"/>
        </w:rPr>
        <w:t xml:space="preserve">Lapisan terakhir adalah lapisan </w:t>
      </w:r>
      <w:r w:rsidRPr="00374EBE">
        <w:rPr>
          <w:lang w:val="en-US"/>
        </w:rPr>
        <w:t>soft-max</w:t>
      </w:r>
      <w:r w:rsidRPr="009E6B20">
        <w:rPr>
          <w:i w:val="0"/>
          <w:lang w:val="en-US"/>
        </w:rPr>
        <w:t>.</w:t>
      </w:r>
      <w:proofErr w:type="gramEnd"/>
      <w:r w:rsidRPr="009E6B20">
        <w:rPr>
          <w:i w:val="0"/>
          <w:lang w:val="en-US"/>
        </w:rPr>
        <w:t xml:space="preserve"> Konfigurasi dari lapisan </w:t>
      </w:r>
      <w:r w:rsidR="00374EBE" w:rsidRPr="00374EBE">
        <w:rPr>
          <w:lang w:val="en-US"/>
        </w:rPr>
        <w:t>Fully-Connected</w:t>
      </w:r>
      <w:r w:rsidR="00374EBE" w:rsidRPr="009E6B20">
        <w:rPr>
          <w:i w:val="0"/>
          <w:lang w:val="en-US"/>
        </w:rPr>
        <w:t xml:space="preserve"> </w:t>
      </w:r>
      <w:proofErr w:type="gramStart"/>
      <w:r w:rsidRPr="009E6B20">
        <w:rPr>
          <w:i w:val="0"/>
          <w:lang w:val="en-US"/>
        </w:rPr>
        <w:t>sama</w:t>
      </w:r>
      <w:proofErr w:type="gramEnd"/>
      <w:r w:rsidRPr="009E6B20">
        <w:rPr>
          <w:i w:val="0"/>
          <w:lang w:val="en-US"/>
        </w:rPr>
        <w:t xml:space="preserve"> di semua jaringan.</w:t>
      </w:r>
    </w:p>
    <w:p w14:paraId="02A2BE66" w14:textId="232231FA" w:rsidR="00374EBE" w:rsidRPr="009E6B20" w:rsidRDefault="00374EBE" w:rsidP="009E6B20">
      <w:pPr>
        <w:pStyle w:val="Caption"/>
        <w:spacing w:line="480" w:lineRule="auto"/>
        <w:ind w:firstLine="900"/>
        <w:jc w:val="both"/>
        <w:rPr>
          <w:i w:val="0"/>
          <w:lang w:val="en-US"/>
        </w:rPr>
      </w:pPr>
      <w:r>
        <w:rPr>
          <w:i w:val="0"/>
          <w:lang w:val="en-US"/>
        </w:rPr>
        <w:t xml:space="preserve">Semua </w:t>
      </w:r>
      <w:proofErr w:type="gramStart"/>
      <w:r>
        <w:rPr>
          <w:i w:val="0"/>
          <w:lang w:val="en-US"/>
        </w:rPr>
        <w:t>hidden  layers</w:t>
      </w:r>
      <w:proofErr w:type="gramEnd"/>
      <w:r w:rsidRPr="00374EBE">
        <w:rPr>
          <w:i w:val="0"/>
          <w:lang w:val="en-US"/>
        </w:rPr>
        <w:t xml:space="preserve"> dilengkapi d</w:t>
      </w:r>
      <w:r>
        <w:rPr>
          <w:i w:val="0"/>
          <w:lang w:val="en-US"/>
        </w:rPr>
        <w:t xml:space="preserve">engan fungsi aktivasi </w:t>
      </w:r>
      <w:r w:rsidRPr="00F97DAA">
        <w:rPr>
          <w:lang w:val="en-US"/>
        </w:rPr>
        <w:t>ReLU</w:t>
      </w:r>
      <w:r w:rsidRPr="00374EBE">
        <w:rPr>
          <w:i w:val="0"/>
          <w:lang w:val="en-US"/>
        </w:rPr>
        <w:t xml:space="preserve">. </w:t>
      </w:r>
      <w:proofErr w:type="gramStart"/>
      <w:r w:rsidRPr="00374EBE">
        <w:rPr>
          <w:i w:val="0"/>
          <w:lang w:val="en-US"/>
        </w:rPr>
        <w:t xml:space="preserve">Juga dicatat bahwa tidak ada jaringan (kecuali satu) yang berisi </w:t>
      </w:r>
      <w:r w:rsidRPr="00F97DAA">
        <w:rPr>
          <w:lang w:val="en-US"/>
        </w:rPr>
        <w:t>Local Response Normalization</w:t>
      </w:r>
      <w:r>
        <w:rPr>
          <w:i w:val="0"/>
          <w:lang w:val="en-US"/>
        </w:rPr>
        <w:t xml:space="preserve"> (LRN), normalisasi tersebut</w:t>
      </w:r>
      <w:r w:rsidRPr="00374EBE">
        <w:rPr>
          <w:i w:val="0"/>
          <w:lang w:val="en-US"/>
        </w:rPr>
        <w:t xml:space="preserve"> tidak meningkatkan kin</w:t>
      </w:r>
      <w:r>
        <w:rPr>
          <w:i w:val="0"/>
          <w:lang w:val="en-US"/>
        </w:rPr>
        <w:t>erja pada dataset ILSVRC, namun</w:t>
      </w:r>
      <w:r w:rsidRPr="00374EBE">
        <w:rPr>
          <w:i w:val="0"/>
          <w:lang w:val="en-US"/>
        </w:rPr>
        <w:t xml:space="preserve"> mengarah pada peningkatan konsumsi memori dan waktu komputasi.</w:t>
      </w:r>
      <w:proofErr w:type="gramEnd"/>
    </w:p>
    <w:p w14:paraId="18B4491B" w14:textId="77777777" w:rsidR="003F5D46" w:rsidRPr="003F5D46" w:rsidRDefault="003F5D46" w:rsidP="003F5D46">
      <w:pPr>
        <w:pStyle w:val="TEUnsoed-TextBodyspasi2"/>
        <w:rPr>
          <w:lang w:val="en-US"/>
        </w:rPr>
      </w:pPr>
    </w:p>
    <w:p w14:paraId="2EDC457D" w14:textId="2FF4E014" w:rsidR="00485838" w:rsidRPr="00730F92" w:rsidRDefault="003F5D46">
      <w:pPr>
        <w:pStyle w:val="Heading2"/>
        <w:rPr>
          <w:i/>
          <w:lang w:val="en-US"/>
        </w:rPr>
      </w:pPr>
      <w:bookmarkStart w:id="57" w:name="_Toc56525534"/>
      <w:r w:rsidRPr="00730F92">
        <w:rPr>
          <w:i/>
          <w:lang w:val="en-US"/>
        </w:rPr>
        <w:t>Google Colaboratory</w:t>
      </w:r>
      <w:bookmarkEnd w:id="57"/>
    </w:p>
    <w:p w14:paraId="5C9CEB0B" w14:textId="71658BAF" w:rsidR="00730F92" w:rsidRDefault="00730F92" w:rsidP="00730F92">
      <w:pPr>
        <w:pStyle w:val="TEUnsoed-TextBodyspasi2"/>
        <w:rPr>
          <w:lang w:val="en-US"/>
        </w:rPr>
      </w:pPr>
      <w:r w:rsidRPr="00730F92">
        <w:rPr>
          <w:i/>
          <w:lang w:val="en-US"/>
        </w:rPr>
        <w:t>Google Colaboratory</w:t>
      </w:r>
      <w:r>
        <w:rPr>
          <w:lang w:val="en-US"/>
        </w:rPr>
        <w:t xml:space="preserve"> </w:t>
      </w:r>
      <w:r w:rsidRPr="00730F92">
        <w:rPr>
          <w:lang w:val="en-US"/>
        </w:rPr>
        <w:t xml:space="preserve">adalah layanan berbasis </w:t>
      </w:r>
      <w:r w:rsidRPr="00730F92">
        <w:rPr>
          <w:i/>
          <w:lang w:val="en-US"/>
        </w:rPr>
        <w:t>cloud Google</w:t>
      </w:r>
      <w:r w:rsidRPr="00730F92">
        <w:rPr>
          <w:lang w:val="en-US"/>
        </w:rPr>
        <w:t xml:space="preserve"> yang mereplikasi </w:t>
      </w:r>
      <w:r w:rsidRPr="00730F92">
        <w:rPr>
          <w:i/>
          <w:lang w:val="en-US"/>
        </w:rPr>
        <w:t>Jupyter Notebook</w:t>
      </w:r>
      <w:r>
        <w:rPr>
          <w:lang w:val="en-US"/>
        </w:rPr>
        <w:t xml:space="preserve"> pada</w:t>
      </w:r>
      <w:r w:rsidRPr="00730F92">
        <w:rPr>
          <w:lang w:val="en-US"/>
        </w:rPr>
        <w:t xml:space="preserve"> </w:t>
      </w:r>
      <w:r w:rsidRPr="00730F92">
        <w:rPr>
          <w:i/>
          <w:lang w:val="en-US"/>
        </w:rPr>
        <w:t>cloud</w:t>
      </w:r>
      <w:r>
        <w:rPr>
          <w:lang w:val="en-US"/>
        </w:rPr>
        <w:t xml:space="preserve">. </w:t>
      </w:r>
      <w:proofErr w:type="gramStart"/>
      <w:r>
        <w:rPr>
          <w:lang w:val="en-US"/>
        </w:rPr>
        <w:t xml:space="preserve">Dengan </w:t>
      </w:r>
      <w:r w:rsidRPr="00730F92">
        <w:rPr>
          <w:lang w:val="en-US"/>
        </w:rPr>
        <w:t xml:space="preserve"> </w:t>
      </w:r>
      <w:r w:rsidRPr="00730F92">
        <w:rPr>
          <w:i/>
          <w:lang w:val="en-US"/>
        </w:rPr>
        <w:t>Google</w:t>
      </w:r>
      <w:proofErr w:type="gramEnd"/>
      <w:r w:rsidRPr="00730F92">
        <w:rPr>
          <w:i/>
          <w:lang w:val="en-US"/>
        </w:rPr>
        <w:t xml:space="preserve"> Colaboratory</w:t>
      </w:r>
      <w:r>
        <w:rPr>
          <w:lang w:val="en-US"/>
        </w:rPr>
        <w:t xml:space="preserve">  tidak perlu menginstal apa</w:t>
      </w:r>
      <w:r w:rsidRPr="00730F92">
        <w:rPr>
          <w:lang w:val="en-US"/>
        </w:rPr>
        <w:t>pun un</w:t>
      </w:r>
      <w:r>
        <w:rPr>
          <w:lang w:val="en-US"/>
        </w:rPr>
        <w:t>tuk menggunakannya. Pada sebagian besar hal, penggunaan</w:t>
      </w:r>
      <w:r w:rsidRPr="00730F92">
        <w:rPr>
          <w:lang w:val="en-US"/>
        </w:rPr>
        <w:t xml:space="preserve"> </w:t>
      </w:r>
      <w:r w:rsidR="00393EE5">
        <w:rPr>
          <w:lang w:val="en-US"/>
        </w:rPr>
        <w:t xml:space="preserve"> </w:t>
      </w:r>
      <w:r w:rsidR="004064A0" w:rsidRPr="00730F92">
        <w:rPr>
          <w:i/>
          <w:lang w:val="en-US"/>
        </w:rPr>
        <w:t>Google Colaboratory</w:t>
      </w:r>
      <w:r w:rsidR="004064A0">
        <w:rPr>
          <w:i/>
          <w:lang w:val="en-US"/>
        </w:rPr>
        <w:t xml:space="preserve">  </w:t>
      </w:r>
      <w:r w:rsidR="004064A0">
        <w:rPr>
          <w:lang w:val="en-US"/>
        </w:rPr>
        <w:t xml:space="preserve">sama seperti </w:t>
      </w:r>
      <w:r w:rsidRPr="00730F92">
        <w:rPr>
          <w:lang w:val="en-US"/>
        </w:rPr>
        <w:t xml:space="preserve"> instalasi</w:t>
      </w:r>
      <w:r w:rsidR="004064A0">
        <w:rPr>
          <w:lang w:val="en-US"/>
        </w:rPr>
        <w:t xml:space="preserve"> </w:t>
      </w:r>
      <w:r w:rsidR="004064A0" w:rsidRPr="004064A0">
        <w:rPr>
          <w:i/>
          <w:lang w:val="en-US"/>
        </w:rPr>
        <w:t>pada Desktop Jupyter Notebook</w:t>
      </w:r>
      <w:r w:rsidRPr="00730F92">
        <w:rPr>
          <w:lang w:val="en-US"/>
        </w:rPr>
        <w:t>.</w:t>
      </w:r>
      <w:r w:rsidR="004064A0">
        <w:rPr>
          <w:lang w:val="en-US"/>
        </w:rPr>
        <w:fldChar w:fldCharType="begin" w:fldLock="1"/>
      </w:r>
      <w:r w:rsidR="00F97DAA">
        <w:rPr>
          <w:lang w:val="en-US"/>
        </w:rPr>
        <w:instrText>ADDIN CSL_CITATION {"citationItems":[{"id":"ITEM-1","itemData":{"URL":"https://www.dummies.com/programming/python/working-with-google-colaboratory-notebooks/","accessed":{"date-parts":[["2020","11","15"]]},"author":[{"dropping-particle":"","family":"Paul Mueller","given":"John","non-dropping-particle":"","parse-names":false,"suffix":""},{"dropping-particle":"","family":"Massaron","given":"Luca","non-dropping-particle":"","parse-names":false,"suffix":""}],"id":"ITEM-1","issued":{"date-parts":[["0"]]},"title":"What is Google Colaboratory?","type":"webpage"},"uris":["http://www.mendeley.com/documents/?uuid=13b02813-5c57-45e5-a99a-e2d4968c6d48"]}],"mendeley":{"formattedCitation":"[15]","plainTextFormattedCitation":"[15]","previouslyFormattedCitation":"[15]"},"properties":{"noteIndex":0},"schema":"https://github.com/citation-style-language/schema/raw/master/csl-citation.json"}</w:instrText>
      </w:r>
      <w:r w:rsidR="004064A0">
        <w:rPr>
          <w:lang w:val="en-US"/>
        </w:rPr>
        <w:fldChar w:fldCharType="separate"/>
      </w:r>
      <w:proofErr w:type="gramStart"/>
      <w:r w:rsidR="0000764D" w:rsidRPr="0000764D">
        <w:rPr>
          <w:noProof/>
          <w:lang w:val="en-US"/>
        </w:rPr>
        <w:t>[15]</w:t>
      </w:r>
      <w:r w:rsidR="004064A0">
        <w:rPr>
          <w:lang w:val="en-US"/>
        </w:rPr>
        <w:fldChar w:fldCharType="end"/>
      </w:r>
      <w:r w:rsidRPr="00730F92">
        <w:rPr>
          <w:lang w:val="en-US"/>
        </w:rPr>
        <w:t xml:space="preserve"> </w:t>
      </w:r>
      <w:r w:rsidR="004064A0" w:rsidRPr="00730F92">
        <w:rPr>
          <w:i/>
          <w:lang w:val="en-US"/>
        </w:rPr>
        <w:t>Google Colaboratory</w:t>
      </w:r>
      <w:r w:rsidR="004064A0">
        <w:rPr>
          <w:lang w:val="en-US"/>
        </w:rPr>
        <w:t xml:space="preserve"> ditujukan khusus</w:t>
      </w:r>
      <w:r w:rsidRPr="00730F92">
        <w:rPr>
          <w:lang w:val="en-US"/>
        </w:rPr>
        <w:t xml:space="preserve"> untuk para pembaca yang menggunakan sesuatu selain pengaturan desktop standar untuk mengerjakan contoh</w:t>
      </w:r>
      <w:r w:rsidR="004064A0">
        <w:rPr>
          <w:lang w:val="en-US"/>
        </w:rPr>
        <w:t xml:space="preserve"> - contoh</w:t>
      </w:r>
      <w:r w:rsidRPr="00730F92">
        <w:rPr>
          <w:lang w:val="en-US"/>
        </w:rPr>
        <w:t>.</w:t>
      </w:r>
      <w:proofErr w:type="gramEnd"/>
      <w:r w:rsidR="004064A0">
        <w:rPr>
          <w:lang w:val="en-US"/>
        </w:rPr>
        <w:t xml:space="preserve"> </w:t>
      </w:r>
      <w:r w:rsidR="004064A0">
        <w:rPr>
          <w:lang w:val="en-US"/>
        </w:rPr>
        <w:fldChar w:fldCharType="begin"/>
      </w:r>
      <w:r w:rsidR="004064A0">
        <w:rPr>
          <w:lang w:val="en-US"/>
        </w:rPr>
        <w:instrText xml:space="preserve"> REF _Ref56343272 \h </w:instrText>
      </w:r>
      <w:r w:rsidR="004064A0">
        <w:rPr>
          <w:lang w:val="en-US"/>
        </w:rPr>
      </w:r>
      <w:r w:rsidR="004064A0">
        <w:rPr>
          <w:lang w:val="en-US"/>
        </w:rPr>
        <w:fldChar w:fldCharType="separate"/>
      </w:r>
      <w:r w:rsidR="004064A0">
        <w:t xml:space="preserve">Gambar </w:t>
      </w:r>
      <w:r w:rsidR="004064A0">
        <w:rPr>
          <w:noProof/>
        </w:rPr>
        <w:t>2</w:t>
      </w:r>
      <w:r w:rsidR="004064A0">
        <w:noBreakHyphen/>
      </w:r>
      <w:r w:rsidR="004064A0">
        <w:rPr>
          <w:noProof/>
        </w:rPr>
        <w:t>9</w:t>
      </w:r>
      <w:r w:rsidR="004064A0">
        <w:rPr>
          <w:lang w:val="en-US"/>
        </w:rPr>
        <w:fldChar w:fldCharType="end"/>
      </w:r>
      <w:r w:rsidR="004064A0">
        <w:rPr>
          <w:lang w:val="en-US"/>
        </w:rPr>
        <w:t xml:space="preserve"> menunjukkan tampilan antarmuka untuk Google Colaboratory.</w:t>
      </w:r>
    </w:p>
    <w:p w14:paraId="5A77E139" w14:textId="77777777" w:rsidR="004064A0" w:rsidRDefault="004064A0" w:rsidP="004064A0">
      <w:pPr>
        <w:pStyle w:val="TEUnsoed-TextBodyspasi2"/>
        <w:keepNext/>
        <w:ind w:firstLine="0"/>
      </w:pPr>
      <w:r>
        <w:rPr>
          <w:noProof/>
          <w:lang w:val="en-US" w:eastAsia="en-US" w:bidi="ar-SA"/>
        </w:rPr>
        <w:lastRenderedPageBreak/>
        <w:drawing>
          <wp:inline distT="0" distB="0" distL="0" distR="0" wp14:anchorId="20820352" wp14:editId="0A622259">
            <wp:extent cx="5039995" cy="2316998"/>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39995" cy="2316998"/>
                    </a:xfrm>
                    <a:prstGeom prst="rect">
                      <a:avLst/>
                    </a:prstGeom>
                  </pic:spPr>
                </pic:pic>
              </a:graphicData>
            </a:graphic>
          </wp:inline>
        </w:drawing>
      </w:r>
    </w:p>
    <w:p w14:paraId="62A3DFB2" w14:textId="1BC5F095" w:rsidR="004064A0" w:rsidRDefault="004064A0" w:rsidP="004064A0">
      <w:pPr>
        <w:pStyle w:val="Caption"/>
        <w:jc w:val="center"/>
        <w:rPr>
          <w:lang w:val="en-US"/>
        </w:rPr>
      </w:pPr>
      <w:bookmarkStart w:id="58" w:name="_Ref56343272"/>
      <w:bookmarkStart w:id="59" w:name="_Toc56414525"/>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12</w:t>
      </w:r>
      <w:r w:rsidR="00F65D9C">
        <w:fldChar w:fldCharType="end"/>
      </w:r>
      <w:bookmarkEnd w:id="58"/>
      <w:r>
        <w:rPr>
          <w:lang w:val="en-US"/>
        </w:rPr>
        <w:t>Tampilan Antarmuka Google Colaboratory</w:t>
      </w:r>
      <w:bookmarkEnd w:id="59"/>
    </w:p>
    <w:p w14:paraId="0DB2D48F" w14:textId="77777777" w:rsidR="004064A0" w:rsidRDefault="004064A0" w:rsidP="004064A0">
      <w:pPr>
        <w:pStyle w:val="Caption"/>
        <w:jc w:val="center"/>
        <w:rPr>
          <w:lang w:val="en-US"/>
        </w:rPr>
      </w:pPr>
    </w:p>
    <w:p w14:paraId="7C5B2A9E" w14:textId="04E73BB1" w:rsidR="00BE23EF" w:rsidRPr="00BE23EF" w:rsidRDefault="00BE23EF" w:rsidP="00BE23EF">
      <w:pPr>
        <w:pStyle w:val="Caption"/>
        <w:spacing w:line="480" w:lineRule="auto"/>
        <w:ind w:firstLine="900"/>
        <w:jc w:val="both"/>
        <w:rPr>
          <w:i w:val="0"/>
          <w:lang w:val="en-US"/>
        </w:rPr>
      </w:pPr>
      <w:r>
        <w:rPr>
          <w:i w:val="0"/>
          <w:lang w:val="en-US"/>
        </w:rPr>
        <w:t xml:space="preserve">Untuk menggunakan </w:t>
      </w:r>
      <w:r w:rsidRPr="00BE23EF">
        <w:rPr>
          <w:lang w:val="en-US"/>
        </w:rPr>
        <w:t>Google Colaboratory</w:t>
      </w:r>
      <w:r>
        <w:rPr>
          <w:i w:val="0"/>
          <w:lang w:val="en-US"/>
        </w:rPr>
        <w:t xml:space="preserve">, </w:t>
      </w:r>
      <w:proofErr w:type="gramStart"/>
      <w:r>
        <w:rPr>
          <w:i w:val="0"/>
          <w:lang w:val="en-US"/>
        </w:rPr>
        <w:t>diwajibkan  harus</w:t>
      </w:r>
      <w:proofErr w:type="gramEnd"/>
      <w:r>
        <w:rPr>
          <w:i w:val="0"/>
          <w:lang w:val="en-US"/>
        </w:rPr>
        <w:t xml:space="preserve"> memiliki akun </w:t>
      </w:r>
      <w:r w:rsidRPr="00BE23EF">
        <w:rPr>
          <w:lang w:val="en-US"/>
        </w:rPr>
        <w:t xml:space="preserve">Google </w:t>
      </w:r>
      <w:r>
        <w:rPr>
          <w:i w:val="0"/>
          <w:lang w:val="en-US"/>
        </w:rPr>
        <w:t xml:space="preserve">untuk dapat mengakses agar </w:t>
      </w:r>
      <w:r w:rsidRPr="00BE23EF">
        <w:rPr>
          <w:i w:val="0"/>
          <w:lang w:val="en-US"/>
        </w:rPr>
        <w:t>sebagian besar fitur</w:t>
      </w:r>
      <w:r>
        <w:rPr>
          <w:i w:val="0"/>
          <w:lang w:val="en-US"/>
        </w:rPr>
        <w:t xml:space="preserve"> pada </w:t>
      </w:r>
      <w:r w:rsidRPr="00BE23EF">
        <w:rPr>
          <w:lang w:val="en-US"/>
        </w:rPr>
        <w:t>Google Colaboratory</w:t>
      </w:r>
      <w:r>
        <w:rPr>
          <w:lang w:val="en-US"/>
        </w:rPr>
        <w:t xml:space="preserve"> </w:t>
      </w:r>
      <w:r w:rsidRPr="00BE23EF">
        <w:rPr>
          <w:i w:val="0"/>
          <w:lang w:val="en-US"/>
        </w:rPr>
        <w:t>d</w:t>
      </w:r>
      <w:r>
        <w:rPr>
          <w:i w:val="0"/>
          <w:lang w:val="en-US"/>
        </w:rPr>
        <w:t>apat berfungsi d</w:t>
      </w:r>
      <w:r w:rsidRPr="00BE23EF">
        <w:rPr>
          <w:i w:val="0"/>
          <w:lang w:val="en-US"/>
        </w:rPr>
        <w:t>engan baik.</w:t>
      </w:r>
    </w:p>
    <w:p w14:paraId="20912B1F" w14:textId="6135434A" w:rsidR="004064A0" w:rsidRPr="004064A0" w:rsidRDefault="00BE23EF" w:rsidP="00BE23EF">
      <w:pPr>
        <w:pStyle w:val="Caption"/>
        <w:spacing w:line="480" w:lineRule="auto"/>
        <w:ind w:firstLine="900"/>
        <w:jc w:val="both"/>
        <w:rPr>
          <w:i w:val="0"/>
          <w:lang w:val="en-US"/>
        </w:rPr>
      </w:pPr>
      <w:proofErr w:type="gramStart"/>
      <w:r w:rsidRPr="00BE23EF">
        <w:rPr>
          <w:i w:val="0"/>
          <w:lang w:val="en-US"/>
        </w:rPr>
        <w:t xml:space="preserve">Seperti halnya </w:t>
      </w:r>
      <w:r w:rsidRPr="00BE23EF">
        <w:rPr>
          <w:lang w:val="en-US"/>
        </w:rPr>
        <w:t>Jupyter Notebook</w:t>
      </w:r>
      <w:r>
        <w:rPr>
          <w:i w:val="0"/>
          <w:lang w:val="en-US"/>
        </w:rPr>
        <w:t>, pengguna</w:t>
      </w:r>
      <w:r w:rsidRPr="00BE23EF">
        <w:rPr>
          <w:i w:val="0"/>
          <w:lang w:val="en-US"/>
        </w:rPr>
        <w:t xml:space="preserve">an </w:t>
      </w:r>
      <w:r w:rsidRPr="00BE23EF">
        <w:rPr>
          <w:lang w:val="en-US"/>
        </w:rPr>
        <w:t>Google Colaboratory</w:t>
      </w:r>
      <w:r w:rsidRPr="00BE23EF">
        <w:rPr>
          <w:i w:val="0"/>
          <w:lang w:val="en-US"/>
        </w:rPr>
        <w:t xml:space="preserve"> untuk melakukan tugas tertentu dalam paradigma berorientasi sel. </w:t>
      </w:r>
      <w:r>
        <w:rPr>
          <w:i w:val="0"/>
          <w:lang w:val="en-US"/>
        </w:rPr>
        <w:t>Terdapat kemiripan pada antarmuka</w:t>
      </w:r>
      <w:r w:rsidRPr="00BE23EF">
        <w:rPr>
          <w:i w:val="0"/>
          <w:lang w:val="en-US"/>
        </w:rPr>
        <w:t xml:space="preserve"> </w:t>
      </w:r>
      <w:r w:rsidRPr="00BE23EF">
        <w:rPr>
          <w:lang w:val="en-US"/>
        </w:rPr>
        <w:t>Jupyter Notebook</w:t>
      </w:r>
      <w:r w:rsidRPr="00BE23EF">
        <w:rPr>
          <w:i w:val="0"/>
          <w:lang w:val="en-US"/>
        </w:rPr>
        <w:t xml:space="preserve"> dan </w:t>
      </w:r>
      <w:r w:rsidRPr="00BE23EF">
        <w:rPr>
          <w:lang w:val="en-US"/>
        </w:rPr>
        <w:t>Google Colaboratory</w:t>
      </w:r>
      <w:r>
        <w:rPr>
          <w:i w:val="0"/>
          <w:lang w:val="en-US"/>
        </w:rPr>
        <w:t>.</w:t>
      </w:r>
      <w:proofErr w:type="gramEnd"/>
      <w:r>
        <w:rPr>
          <w:i w:val="0"/>
          <w:lang w:val="en-US"/>
        </w:rPr>
        <w:t xml:space="preserve"> </w:t>
      </w:r>
      <w:proofErr w:type="gramStart"/>
      <w:r w:rsidRPr="00BE23EF">
        <w:rPr>
          <w:lang w:val="en-US"/>
        </w:rPr>
        <w:t>Google Colaboratory</w:t>
      </w:r>
      <w:r>
        <w:rPr>
          <w:i w:val="0"/>
          <w:lang w:val="en-US"/>
        </w:rPr>
        <w:t xml:space="preserve"> dapat </w:t>
      </w:r>
      <w:r w:rsidRPr="00BE23EF">
        <w:rPr>
          <w:i w:val="0"/>
          <w:lang w:val="en-US"/>
        </w:rPr>
        <w:t>membuat berbagai tipe sel dan menggunaka</w:t>
      </w:r>
      <w:r>
        <w:rPr>
          <w:i w:val="0"/>
          <w:lang w:val="en-US"/>
        </w:rPr>
        <w:t>nnya untuk membuat buku catatan.</w:t>
      </w:r>
      <w:proofErr w:type="gramEnd"/>
    </w:p>
    <w:p w14:paraId="53D47263" w14:textId="78639525" w:rsidR="003F5D46" w:rsidRPr="003D76F2" w:rsidRDefault="003F5D46" w:rsidP="008C1181">
      <w:pPr>
        <w:pStyle w:val="Heading2"/>
        <w:rPr>
          <w:i/>
          <w:lang w:val="en-US"/>
        </w:rPr>
      </w:pPr>
      <w:bookmarkStart w:id="60" w:name="_Toc56525535"/>
      <w:r w:rsidRPr="003D76F2">
        <w:rPr>
          <w:i/>
          <w:lang w:val="en-US"/>
        </w:rPr>
        <w:t>Framework Keras</w:t>
      </w:r>
      <w:r w:rsidR="008C1181" w:rsidRPr="003D76F2">
        <w:rPr>
          <w:i/>
          <w:lang w:val="en-US"/>
        </w:rPr>
        <w:t xml:space="preserve"> dan Tensorflow</w:t>
      </w:r>
      <w:bookmarkEnd w:id="60"/>
    </w:p>
    <w:p w14:paraId="50C30C00" w14:textId="35E51557" w:rsidR="00715226" w:rsidRPr="00F97DAA" w:rsidRDefault="00715226" w:rsidP="00715226">
      <w:pPr>
        <w:pStyle w:val="TEUnsoed-TextBodyspasi2"/>
        <w:rPr>
          <w:lang w:val="en-US"/>
        </w:rPr>
      </w:pPr>
      <w:r w:rsidRPr="003D76F2">
        <w:rPr>
          <w:i/>
          <w:lang w:val="en-US"/>
        </w:rPr>
        <w:t>Keras</w:t>
      </w:r>
      <w:r>
        <w:rPr>
          <w:lang w:val="en-US"/>
        </w:rPr>
        <w:t xml:space="preserve"> adalah salah satu </w:t>
      </w:r>
      <w:r w:rsidRPr="003D76F2">
        <w:rPr>
          <w:i/>
          <w:lang w:val="en-US"/>
        </w:rPr>
        <w:t>framework deep learning</w:t>
      </w:r>
      <w:r>
        <w:rPr>
          <w:lang w:val="en-US"/>
        </w:rPr>
        <w:t xml:space="preserve"> untuk</w:t>
      </w:r>
      <w:r w:rsidRPr="003D76F2">
        <w:rPr>
          <w:i/>
          <w:lang w:val="en-US"/>
        </w:rPr>
        <w:t xml:space="preserve"> Python</w:t>
      </w:r>
      <w:r>
        <w:rPr>
          <w:lang w:val="en-US"/>
        </w:rPr>
        <w:t xml:space="preserve"> yang mampu melatih dan mendefinisikan hampir semua jenis model </w:t>
      </w:r>
      <w:r w:rsidRPr="003D76F2">
        <w:rPr>
          <w:i/>
          <w:lang w:val="en-US"/>
        </w:rPr>
        <w:t>deep learning</w:t>
      </w:r>
      <w:r>
        <w:rPr>
          <w:lang w:val="en-US"/>
        </w:rPr>
        <w:t>.</w:t>
      </w:r>
      <w:r w:rsidR="003D76F2">
        <w:rPr>
          <w:lang w:val="en-US"/>
        </w:rPr>
        <w:fldChar w:fldCharType="begin" w:fldLock="1"/>
      </w:r>
      <w:r w:rsidR="00354AB1">
        <w:rPr>
          <w:lang w:val="en-US"/>
        </w:rPr>
        <w:instrText>ADDIN CSL_CITATION {"citationItems":[{"id":"ITEM-1","itemData":{"author":[{"dropping-particle":"","family":"Chollet","given":"Francois","non-dropping-particle":"","parse-names":false,"suffix":""}],"id":"ITEM-1","issued":{"date-parts":[["2017"]]},"publisher":"Manning Publications Co","publisher-place":"Shelter Island","title":"Deep Learning with Python","type":"book"},"uris":["http://www.mendeley.com/documents/?uuid=9eae3a41-4c0e-45f2-aa52-2e500aa821cd"]}],"mendeley":{"formattedCitation":"[4]","plainTextFormattedCitation":"[4]","previouslyFormattedCitation":"[4]"},"properties":{"noteIndex":0},"schema":"https://github.com/citation-style-language/schema/raw/master/csl-citation.json"}</w:instrText>
      </w:r>
      <w:r w:rsidR="003D76F2">
        <w:rPr>
          <w:lang w:val="en-US"/>
        </w:rPr>
        <w:fldChar w:fldCharType="separate"/>
      </w:r>
      <w:r w:rsidR="003D76F2" w:rsidRPr="003D76F2">
        <w:rPr>
          <w:noProof/>
          <w:lang w:val="en-US"/>
        </w:rPr>
        <w:t>[4]</w:t>
      </w:r>
      <w:r w:rsidR="003D76F2">
        <w:rPr>
          <w:lang w:val="en-US"/>
        </w:rPr>
        <w:fldChar w:fldCharType="end"/>
      </w:r>
      <w:r w:rsidR="003D76F2">
        <w:rPr>
          <w:lang w:val="en-US"/>
        </w:rPr>
        <w:t xml:space="preserve"> </w:t>
      </w:r>
      <w:r w:rsidRPr="003D76F2">
        <w:rPr>
          <w:i/>
          <w:lang w:val="en-US"/>
        </w:rPr>
        <w:t>Keras</w:t>
      </w:r>
      <w:r>
        <w:rPr>
          <w:lang w:val="en-US"/>
        </w:rPr>
        <w:t xml:space="preserve"> menawarkan </w:t>
      </w:r>
      <w:r w:rsidRPr="003D76F2">
        <w:rPr>
          <w:i/>
          <w:lang w:val="en-US"/>
        </w:rPr>
        <w:t xml:space="preserve">Application Programming Interface </w:t>
      </w:r>
      <w:r w:rsidRPr="00F97DAA">
        <w:rPr>
          <w:lang w:val="en-US"/>
        </w:rPr>
        <w:t>(API)</w:t>
      </w:r>
      <w:r>
        <w:rPr>
          <w:lang w:val="en-US"/>
        </w:rPr>
        <w:t xml:space="preserve"> yang konsisten dan mampu berjalan di atas </w:t>
      </w:r>
      <w:r w:rsidRPr="003D76F2">
        <w:rPr>
          <w:i/>
          <w:lang w:val="en-US"/>
        </w:rPr>
        <w:t>Tensorflow, Theano</w:t>
      </w:r>
      <w:r>
        <w:rPr>
          <w:lang w:val="en-US"/>
        </w:rPr>
        <w:t xml:space="preserve"> atau </w:t>
      </w:r>
      <w:r w:rsidRPr="003D76F2">
        <w:rPr>
          <w:i/>
          <w:lang w:val="en-US"/>
        </w:rPr>
        <w:t xml:space="preserve">Microsoft Cognitive Toolkit </w:t>
      </w:r>
      <w:r w:rsidRPr="00F97DAA">
        <w:rPr>
          <w:lang w:val="en-US"/>
        </w:rPr>
        <w:t>(CNTK).</w:t>
      </w:r>
    </w:p>
    <w:p w14:paraId="36BA845E" w14:textId="47D718AD" w:rsidR="003D76F2" w:rsidRDefault="003D76F2" w:rsidP="00715226">
      <w:pPr>
        <w:pStyle w:val="TEUnsoed-TextBodyspasi2"/>
        <w:rPr>
          <w:lang w:val="en-US"/>
        </w:rPr>
      </w:pPr>
      <w:r w:rsidRPr="00F97DAA">
        <w:rPr>
          <w:i/>
          <w:lang w:val="en-US"/>
        </w:rPr>
        <w:lastRenderedPageBreak/>
        <w:t xml:space="preserve">Keras </w:t>
      </w:r>
      <w:r>
        <w:rPr>
          <w:lang w:val="en-US"/>
        </w:rPr>
        <w:t xml:space="preserve">memiliki beberapa fitur utama sebagai </w:t>
      </w:r>
      <w:proofErr w:type="gramStart"/>
      <w:r>
        <w:rPr>
          <w:lang w:val="en-US"/>
        </w:rPr>
        <w:t>berikut :</w:t>
      </w:r>
      <w:proofErr w:type="gramEnd"/>
    </w:p>
    <w:p w14:paraId="21DA7CD1" w14:textId="2799982B" w:rsidR="003D76F2" w:rsidRDefault="00F97DAA" w:rsidP="003D76F2">
      <w:pPr>
        <w:pStyle w:val="TEUnsoed-TextBodyspasi2"/>
        <w:numPr>
          <w:ilvl w:val="0"/>
          <w:numId w:val="13"/>
        </w:numPr>
        <w:rPr>
          <w:lang w:val="en-US"/>
        </w:rPr>
      </w:pPr>
      <w:r w:rsidRPr="00F97DAA">
        <w:rPr>
          <w:i/>
          <w:lang w:val="en-US"/>
        </w:rPr>
        <w:t xml:space="preserve">Keras </w:t>
      </w:r>
      <w:r>
        <w:rPr>
          <w:lang w:val="en-US"/>
        </w:rPr>
        <w:t>m</w:t>
      </w:r>
      <w:r w:rsidR="003D76F2" w:rsidRPr="003D76F2">
        <w:rPr>
          <w:lang w:val="en-US"/>
        </w:rPr>
        <w:t>emungkinkan kode yang sama untuk</w:t>
      </w:r>
      <w:r w:rsidR="003D76F2">
        <w:rPr>
          <w:lang w:val="en-US"/>
        </w:rPr>
        <w:t xml:space="preserve"> berjalan mulus di </w:t>
      </w:r>
      <w:r w:rsidR="003D76F2" w:rsidRPr="00F97DAA">
        <w:rPr>
          <w:lang w:val="en-US"/>
        </w:rPr>
        <w:t xml:space="preserve">CPU </w:t>
      </w:r>
      <w:r w:rsidR="003D76F2">
        <w:rPr>
          <w:lang w:val="en-US"/>
        </w:rPr>
        <w:t xml:space="preserve">atau </w:t>
      </w:r>
      <w:r w:rsidR="003D76F2" w:rsidRPr="00F97DAA">
        <w:rPr>
          <w:lang w:val="en-US"/>
        </w:rPr>
        <w:t>GPU</w:t>
      </w:r>
    </w:p>
    <w:p w14:paraId="6702E02D" w14:textId="18C38BCB" w:rsidR="003D76F2" w:rsidRDefault="003D76F2" w:rsidP="003D76F2">
      <w:pPr>
        <w:pStyle w:val="TEUnsoed-TextBodyspasi2"/>
        <w:numPr>
          <w:ilvl w:val="0"/>
          <w:numId w:val="13"/>
        </w:numPr>
        <w:rPr>
          <w:lang w:val="en-US"/>
        </w:rPr>
      </w:pPr>
      <w:r w:rsidRPr="003D76F2">
        <w:rPr>
          <w:lang w:val="en-US"/>
        </w:rPr>
        <w:t>Memil</w:t>
      </w:r>
      <w:r>
        <w:rPr>
          <w:lang w:val="en-US"/>
        </w:rPr>
        <w:t xml:space="preserve">iki </w:t>
      </w:r>
      <w:r w:rsidRPr="00F97DAA">
        <w:rPr>
          <w:lang w:val="en-US"/>
        </w:rPr>
        <w:t xml:space="preserve">API </w:t>
      </w:r>
      <w:r>
        <w:rPr>
          <w:lang w:val="en-US"/>
        </w:rPr>
        <w:t>yang ramah pengguna dan</w:t>
      </w:r>
      <w:r w:rsidRPr="003D76F2">
        <w:rPr>
          <w:lang w:val="en-US"/>
        </w:rPr>
        <w:t xml:space="preserve"> memudahkan pembuatan prototipe model pembelajaran dalam dengan cepat</w:t>
      </w:r>
    </w:p>
    <w:p w14:paraId="20D6A8A4" w14:textId="35382148" w:rsidR="003D76F2" w:rsidRDefault="003D76F2" w:rsidP="003D76F2">
      <w:pPr>
        <w:pStyle w:val="TEUnsoed-TextBodyspasi2"/>
        <w:numPr>
          <w:ilvl w:val="0"/>
          <w:numId w:val="13"/>
        </w:numPr>
        <w:rPr>
          <w:lang w:val="en-US"/>
        </w:rPr>
      </w:pPr>
      <w:r w:rsidRPr="003D76F2">
        <w:rPr>
          <w:lang w:val="en-US"/>
        </w:rPr>
        <w:t xml:space="preserve">Memiliki dukungan built-in untuk jaringan konvolusional (untuk </w:t>
      </w:r>
      <w:r w:rsidRPr="003D76F2">
        <w:rPr>
          <w:i/>
          <w:lang w:val="en-US"/>
        </w:rPr>
        <w:t>computer vision</w:t>
      </w:r>
      <w:r w:rsidRPr="003D76F2">
        <w:rPr>
          <w:lang w:val="en-US"/>
        </w:rPr>
        <w:t>), jaringan berulang (untuk pemrosesan urutan), dan kombinasi</w:t>
      </w:r>
      <w:r>
        <w:rPr>
          <w:lang w:val="en-US"/>
        </w:rPr>
        <w:t xml:space="preserve"> antara</w:t>
      </w:r>
      <w:r w:rsidRPr="003D76F2">
        <w:rPr>
          <w:lang w:val="en-US"/>
        </w:rPr>
        <w:t xml:space="preserve"> keduanya</w:t>
      </w:r>
    </w:p>
    <w:p w14:paraId="4561A365" w14:textId="43A8A09A" w:rsidR="003D76F2" w:rsidRDefault="003D76F2" w:rsidP="003D76F2">
      <w:pPr>
        <w:pStyle w:val="TEUnsoed-TextBodyspasi2"/>
        <w:numPr>
          <w:ilvl w:val="0"/>
          <w:numId w:val="13"/>
        </w:numPr>
        <w:rPr>
          <w:lang w:val="en-US"/>
        </w:rPr>
      </w:pPr>
      <w:r w:rsidRPr="003D76F2">
        <w:rPr>
          <w:lang w:val="en-US"/>
        </w:rPr>
        <w:t>Mendukung arsitektur jaringan arbitrer: model multi-input atau multi-output, berbagi lapisan, berbagi mod</w:t>
      </w:r>
      <w:r>
        <w:rPr>
          <w:lang w:val="en-US"/>
        </w:rPr>
        <w:t xml:space="preserve">el, dan sebagainya. </w:t>
      </w:r>
      <w:r w:rsidRPr="003D76F2">
        <w:rPr>
          <w:i/>
          <w:lang w:val="en-US"/>
        </w:rPr>
        <w:t>Keras</w:t>
      </w:r>
      <w:r w:rsidRPr="003D76F2">
        <w:rPr>
          <w:lang w:val="en-US"/>
        </w:rPr>
        <w:t xml:space="preserve"> pada dasarnya cocok untuk membuat m</w:t>
      </w:r>
      <w:r>
        <w:rPr>
          <w:lang w:val="en-US"/>
        </w:rPr>
        <w:t xml:space="preserve">odel pembelajaran dalam </w:t>
      </w:r>
      <w:proofErr w:type="gramStart"/>
      <w:r>
        <w:rPr>
          <w:lang w:val="en-US"/>
        </w:rPr>
        <w:t>apa</w:t>
      </w:r>
      <w:proofErr w:type="gramEnd"/>
      <w:r>
        <w:rPr>
          <w:lang w:val="en-US"/>
        </w:rPr>
        <w:t xml:space="preserve"> pun</w:t>
      </w:r>
      <w:r w:rsidRPr="003D76F2">
        <w:rPr>
          <w:lang w:val="en-US"/>
        </w:rPr>
        <w:t>.</w:t>
      </w:r>
    </w:p>
    <w:p w14:paraId="372615F4" w14:textId="16547121" w:rsidR="003D76F2" w:rsidRDefault="003D76F2" w:rsidP="003D76F2">
      <w:pPr>
        <w:pStyle w:val="TEUnsoed-TextBodyspasi2"/>
        <w:rPr>
          <w:lang w:val="en-US"/>
        </w:rPr>
      </w:pPr>
      <w:r w:rsidRPr="003D76F2">
        <w:rPr>
          <w:i/>
          <w:lang w:val="en-US"/>
        </w:rPr>
        <w:t>Keras</w:t>
      </w:r>
      <w:r w:rsidRPr="003D76F2">
        <w:rPr>
          <w:lang w:val="en-US"/>
        </w:rPr>
        <w:t xml:space="preserve"> didistribusik</w:t>
      </w:r>
      <w:r>
        <w:rPr>
          <w:lang w:val="en-US"/>
        </w:rPr>
        <w:t xml:space="preserve">an di bawah lisensi </w:t>
      </w:r>
      <w:r w:rsidRPr="00F97DAA">
        <w:rPr>
          <w:lang w:val="en-US"/>
        </w:rPr>
        <w:t>MIT,</w:t>
      </w:r>
      <w:r w:rsidRPr="003D76F2">
        <w:rPr>
          <w:lang w:val="en-US"/>
        </w:rPr>
        <w:t xml:space="preserve"> yang berarti dapat digunakan secara bebas </w:t>
      </w:r>
      <w:proofErr w:type="gramStart"/>
      <w:r w:rsidRPr="003D76F2">
        <w:rPr>
          <w:lang w:val="en-US"/>
        </w:rPr>
        <w:t xml:space="preserve">dalam </w:t>
      </w:r>
      <w:r>
        <w:rPr>
          <w:lang w:val="en-US"/>
        </w:rPr>
        <w:t xml:space="preserve"> proyek</w:t>
      </w:r>
      <w:proofErr w:type="gramEnd"/>
      <w:r>
        <w:rPr>
          <w:lang w:val="en-US"/>
        </w:rPr>
        <w:t xml:space="preserve"> komersial. </w:t>
      </w:r>
      <w:proofErr w:type="gramStart"/>
      <w:r w:rsidRPr="003D76F2">
        <w:rPr>
          <w:i/>
          <w:lang w:val="en-US"/>
        </w:rPr>
        <w:t>Keras</w:t>
      </w:r>
      <w:r w:rsidRPr="003D76F2">
        <w:rPr>
          <w:lang w:val="en-US"/>
        </w:rPr>
        <w:t xml:space="preserve"> kompatibel dengan semua versi </w:t>
      </w:r>
      <w:r w:rsidRPr="00E778B0">
        <w:rPr>
          <w:i/>
          <w:lang w:val="en-US"/>
        </w:rPr>
        <w:t>Python</w:t>
      </w:r>
      <w:r w:rsidR="00E778B0">
        <w:rPr>
          <w:lang w:val="en-US"/>
        </w:rPr>
        <w:t xml:space="preserve"> dari 2.7 hingga 3.6.</w:t>
      </w:r>
      <w:proofErr w:type="gramEnd"/>
    </w:p>
    <w:p w14:paraId="4706A05E" w14:textId="77777777" w:rsidR="00E778B0" w:rsidRDefault="00E778B0" w:rsidP="00E778B0">
      <w:pPr>
        <w:pStyle w:val="TEUnsoed-TextBodyspasi2"/>
        <w:keepNext/>
        <w:ind w:firstLine="0"/>
        <w:jc w:val="center"/>
      </w:pPr>
      <w:r>
        <w:rPr>
          <w:noProof/>
          <w:lang w:val="en-US" w:eastAsia="en-US" w:bidi="ar-SA"/>
        </w:rPr>
        <w:drawing>
          <wp:inline distT="0" distB="0" distL="0" distR="0" wp14:anchorId="67FCCE78" wp14:editId="7CC45428">
            <wp:extent cx="3064465" cy="160316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86101" cy="1614488"/>
                    </a:xfrm>
                    <a:prstGeom prst="rect">
                      <a:avLst/>
                    </a:prstGeom>
                  </pic:spPr>
                </pic:pic>
              </a:graphicData>
            </a:graphic>
          </wp:inline>
        </w:drawing>
      </w:r>
    </w:p>
    <w:p w14:paraId="454F82A9" w14:textId="54BBCCC7" w:rsidR="00E778B0" w:rsidRDefault="00E778B0" w:rsidP="00E778B0">
      <w:pPr>
        <w:pStyle w:val="Caption"/>
        <w:jc w:val="center"/>
        <w:rPr>
          <w:lang w:val="en-US"/>
        </w:rPr>
      </w:pPr>
      <w:bookmarkStart w:id="61" w:name="_Ref56346150"/>
      <w:bookmarkStart w:id="62" w:name="_Toc56414526"/>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13</w:t>
      </w:r>
      <w:r w:rsidR="00F65D9C">
        <w:fldChar w:fldCharType="end"/>
      </w:r>
      <w:bookmarkEnd w:id="61"/>
      <w:r>
        <w:rPr>
          <w:lang w:val="en-US"/>
        </w:rPr>
        <w:t xml:space="preserve"> Susunan Perangkat Keras dan Perangkat Lunak Deep Learning</w:t>
      </w:r>
      <w:bookmarkEnd w:id="62"/>
    </w:p>
    <w:p w14:paraId="04692EC0" w14:textId="77777777" w:rsidR="00E778B0" w:rsidRDefault="00E778B0" w:rsidP="00E778B0">
      <w:pPr>
        <w:pStyle w:val="Caption"/>
        <w:spacing w:line="480" w:lineRule="auto"/>
        <w:jc w:val="both"/>
        <w:rPr>
          <w:lang w:val="en-US"/>
        </w:rPr>
      </w:pPr>
    </w:p>
    <w:p w14:paraId="3497CDF3" w14:textId="6DBD97B8" w:rsidR="00350A67" w:rsidRPr="00350A67" w:rsidRDefault="00E778B0" w:rsidP="00F7418D">
      <w:pPr>
        <w:pStyle w:val="Caption"/>
        <w:spacing w:line="480" w:lineRule="auto"/>
        <w:ind w:firstLine="900"/>
        <w:jc w:val="both"/>
        <w:rPr>
          <w:lang w:val="en-US"/>
        </w:rPr>
      </w:pPr>
      <w:r>
        <w:rPr>
          <w:i w:val="0"/>
          <w:lang w:val="en-US"/>
        </w:rPr>
        <w:lastRenderedPageBreak/>
        <w:fldChar w:fldCharType="begin"/>
      </w:r>
      <w:r>
        <w:rPr>
          <w:i w:val="0"/>
          <w:lang w:val="en-US"/>
        </w:rPr>
        <w:instrText xml:space="preserve"> REF _Ref56346150 \h  \* MERGEFORMAT </w:instrText>
      </w:r>
      <w:r>
        <w:rPr>
          <w:i w:val="0"/>
          <w:lang w:val="en-US"/>
        </w:rPr>
      </w:r>
      <w:r>
        <w:rPr>
          <w:i w:val="0"/>
          <w:lang w:val="en-US"/>
        </w:rPr>
        <w:fldChar w:fldCharType="separate"/>
      </w:r>
      <w:r>
        <w:t xml:space="preserve">Gambar </w:t>
      </w:r>
      <w:r>
        <w:rPr>
          <w:noProof/>
        </w:rPr>
        <w:t>2</w:t>
      </w:r>
      <w:r>
        <w:noBreakHyphen/>
      </w:r>
      <w:r>
        <w:rPr>
          <w:noProof/>
        </w:rPr>
        <w:t>10</w:t>
      </w:r>
      <w:r>
        <w:rPr>
          <w:i w:val="0"/>
          <w:lang w:val="en-US"/>
        </w:rPr>
        <w:fldChar w:fldCharType="end"/>
      </w:r>
      <w:r>
        <w:rPr>
          <w:i w:val="0"/>
          <w:lang w:val="en-US"/>
        </w:rPr>
        <w:t xml:space="preserve"> merupakan susunan perangkat keras dan perangkat lunak </w:t>
      </w:r>
      <w:r w:rsidRPr="00E778B0">
        <w:rPr>
          <w:lang w:val="en-US"/>
        </w:rPr>
        <w:t>deep learning</w:t>
      </w:r>
      <w:r>
        <w:rPr>
          <w:i w:val="0"/>
          <w:lang w:val="en-US"/>
        </w:rPr>
        <w:t xml:space="preserve">. </w:t>
      </w:r>
      <w:proofErr w:type="gramStart"/>
      <w:r w:rsidRPr="00E778B0">
        <w:rPr>
          <w:i w:val="0"/>
          <w:lang w:val="en-US"/>
        </w:rPr>
        <w:t xml:space="preserve">Melalui </w:t>
      </w:r>
      <w:r w:rsidRPr="00E778B0">
        <w:rPr>
          <w:lang w:val="en-US"/>
        </w:rPr>
        <w:t>TensorFlow</w:t>
      </w:r>
      <w:r w:rsidRPr="00E778B0">
        <w:rPr>
          <w:i w:val="0"/>
          <w:lang w:val="en-US"/>
        </w:rPr>
        <w:t xml:space="preserve"> (atau </w:t>
      </w:r>
      <w:r w:rsidRPr="00E778B0">
        <w:rPr>
          <w:lang w:val="en-US"/>
        </w:rPr>
        <w:t>Theano</w:t>
      </w:r>
      <w:r w:rsidRPr="00E778B0">
        <w:rPr>
          <w:i w:val="0"/>
          <w:lang w:val="en-US"/>
        </w:rPr>
        <w:t xml:space="preserve">, atau </w:t>
      </w:r>
      <w:r w:rsidRPr="00E778B0">
        <w:rPr>
          <w:lang w:val="en-US"/>
        </w:rPr>
        <w:t>CNTK</w:t>
      </w:r>
      <w:r w:rsidRPr="00E778B0">
        <w:rPr>
          <w:i w:val="0"/>
          <w:lang w:val="en-US"/>
        </w:rPr>
        <w:t xml:space="preserve">), </w:t>
      </w:r>
      <w:r w:rsidRPr="00E778B0">
        <w:rPr>
          <w:lang w:val="en-US"/>
        </w:rPr>
        <w:t>Keras</w:t>
      </w:r>
      <w:r w:rsidRPr="00E778B0">
        <w:rPr>
          <w:i w:val="0"/>
          <w:lang w:val="en-US"/>
        </w:rPr>
        <w:t xml:space="preserve"> dapat </w:t>
      </w:r>
      <w:r w:rsidRPr="00F97DAA">
        <w:rPr>
          <w:i w:val="0"/>
          <w:lang w:val="en-US"/>
        </w:rPr>
        <w:t>berjalan mulus di CPU dan GPU</w:t>
      </w:r>
      <w:r w:rsidRPr="00E778B0">
        <w:rPr>
          <w:i w:val="0"/>
          <w:lang w:val="en-US"/>
        </w:rPr>
        <w:t>.</w:t>
      </w:r>
      <w:proofErr w:type="gramEnd"/>
      <w:r w:rsidRPr="00E778B0">
        <w:rPr>
          <w:i w:val="0"/>
          <w:lang w:val="en-US"/>
        </w:rPr>
        <w:t xml:space="preserve"> Saat berjalan di </w:t>
      </w:r>
      <w:r w:rsidRPr="00F97DAA">
        <w:rPr>
          <w:i w:val="0"/>
          <w:lang w:val="en-US"/>
        </w:rPr>
        <w:t>CPU,</w:t>
      </w:r>
      <w:r w:rsidRPr="00E778B0">
        <w:rPr>
          <w:i w:val="0"/>
          <w:lang w:val="en-US"/>
        </w:rPr>
        <w:t xml:space="preserve"> </w:t>
      </w:r>
      <w:r w:rsidRPr="00E778B0">
        <w:rPr>
          <w:lang w:val="en-US"/>
        </w:rPr>
        <w:t>TensorFlow</w:t>
      </w:r>
      <w:r w:rsidRPr="00E778B0">
        <w:rPr>
          <w:i w:val="0"/>
          <w:lang w:val="en-US"/>
        </w:rPr>
        <w:t xml:space="preserve"> sendiri menggabungkan </w:t>
      </w:r>
      <w:r w:rsidRPr="00E778B0">
        <w:rPr>
          <w:lang w:val="en-US"/>
        </w:rPr>
        <w:t>library</w:t>
      </w:r>
      <w:r w:rsidRPr="00E778B0">
        <w:rPr>
          <w:i w:val="0"/>
          <w:lang w:val="en-US"/>
        </w:rPr>
        <w:t xml:space="preserve"> level rendah untuk operasi tensor yang disebut </w:t>
      </w:r>
      <w:r>
        <w:rPr>
          <w:lang w:val="en-US"/>
        </w:rPr>
        <w:t>Eigen.</w:t>
      </w:r>
      <w:r w:rsidRPr="00E778B0">
        <w:rPr>
          <w:i w:val="0"/>
          <w:lang w:val="en-US"/>
        </w:rPr>
        <w:t xml:space="preserve"> </w:t>
      </w:r>
      <w:r w:rsidRPr="00F97DAA">
        <w:rPr>
          <w:i w:val="0"/>
          <w:lang w:val="en-US"/>
        </w:rPr>
        <w:t>Pada GPU,</w:t>
      </w:r>
      <w:r w:rsidRPr="00E778B0">
        <w:rPr>
          <w:lang w:val="en-US"/>
        </w:rPr>
        <w:t xml:space="preserve"> TensorFlow</w:t>
      </w:r>
      <w:r w:rsidRPr="00E778B0">
        <w:rPr>
          <w:i w:val="0"/>
          <w:lang w:val="en-US"/>
        </w:rPr>
        <w:t xml:space="preserve"> men</w:t>
      </w:r>
      <w:r>
        <w:rPr>
          <w:i w:val="0"/>
          <w:lang w:val="en-US"/>
        </w:rPr>
        <w:t xml:space="preserve">ggabungkan pustaka operasi </w:t>
      </w:r>
      <w:r w:rsidRPr="00E778B0">
        <w:rPr>
          <w:lang w:val="en-US"/>
        </w:rPr>
        <w:t>deep learning</w:t>
      </w:r>
      <w:r w:rsidRPr="00E778B0">
        <w:rPr>
          <w:i w:val="0"/>
          <w:lang w:val="en-US"/>
        </w:rPr>
        <w:t xml:space="preserve"> yang dioptimalkan dengan baik yang disebut </w:t>
      </w:r>
      <w:r w:rsidR="00F7418D" w:rsidRPr="00F7418D">
        <w:rPr>
          <w:lang w:val="en-US"/>
        </w:rPr>
        <w:t>NVIDIA CUDA Deep Neural Network library (cuDNN)</w:t>
      </w:r>
      <w:r w:rsidR="00F7418D" w:rsidRPr="00F7418D">
        <w:rPr>
          <w:i w:val="0"/>
          <w:lang w:val="en-US"/>
        </w:rPr>
        <w:t xml:space="preserve">. </w:t>
      </w:r>
    </w:p>
    <w:p w14:paraId="4DC1E58D" w14:textId="2BA65E19" w:rsidR="003F5D46" w:rsidRPr="000905CB" w:rsidRDefault="00855A99" w:rsidP="003F5D46">
      <w:pPr>
        <w:pStyle w:val="Heading2"/>
        <w:rPr>
          <w:i/>
          <w:lang w:val="en-US"/>
        </w:rPr>
      </w:pPr>
      <w:bookmarkStart w:id="63" w:name="_Toc56525536"/>
      <w:r w:rsidRPr="000905CB">
        <w:rPr>
          <w:i/>
          <w:lang w:val="en-US"/>
        </w:rPr>
        <w:t xml:space="preserve">CT </w:t>
      </w:r>
      <w:proofErr w:type="gramStart"/>
      <w:r w:rsidRPr="000905CB">
        <w:rPr>
          <w:i/>
          <w:lang w:val="en-US"/>
        </w:rPr>
        <w:t>Scan</w:t>
      </w:r>
      <w:bookmarkEnd w:id="63"/>
      <w:proofErr w:type="gramEnd"/>
    </w:p>
    <w:p w14:paraId="20B04E0A" w14:textId="31FC4416" w:rsidR="00267ABE" w:rsidRDefault="00267ABE" w:rsidP="00267ABE">
      <w:pPr>
        <w:pStyle w:val="TEUnsoed-TextBodyspasi2"/>
        <w:rPr>
          <w:lang w:val="en-US"/>
        </w:rPr>
      </w:pPr>
      <w:r w:rsidRPr="000905CB">
        <w:rPr>
          <w:i/>
          <w:lang w:val="en-US"/>
        </w:rPr>
        <w:t>CT Scan</w:t>
      </w:r>
      <w:r>
        <w:rPr>
          <w:lang w:val="en-US"/>
        </w:rPr>
        <w:t xml:space="preserve"> adalah </w:t>
      </w:r>
      <w:r w:rsidRPr="00267ABE">
        <w:rPr>
          <w:lang w:val="en-US"/>
        </w:rPr>
        <w:t xml:space="preserve">Pemindaian tomografi </w:t>
      </w:r>
      <w:r w:rsidR="00354AB1">
        <w:rPr>
          <w:lang w:val="en-US"/>
        </w:rPr>
        <w:t xml:space="preserve">yang </w:t>
      </w:r>
      <w:r w:rsidRPr="00267ABE">
        <w:rPr>
          <w:lang w:val="en-US"/>
        </w:rPr>
        <w:t>menggabungkan serangkaian gambar sinar-X yang diambil dari berba</w:t>
      </w:r>
      <w:r w:rsidR="00354AB1">
        <w:rPr>
          <w:lang w:val="en-US"/>
        </w:rPr>
        <w:t xml:space="preserve">gai sudut di sekitar tubuh </w:t>
      </w:r>
      <w:r w:rsidRPr="00267ABE">
        <w:rPr>
          <w:lang w:val="en-US"/>
        </w:rPr>
        <w:t>dan menggunakan</w:t>
      </w:r>
      <w:r w:rsidR="00354AB1">
        <w:rPr>
          <w:lang w:val="en-US"/>
        </w:rPr>
        <w:t xml:space="preserve"> </w:t>
      </w:r>
      <w:r w:rsidRPr="00267ABE">
        <w:rPr>
          <w:lang w:val="en-US"/>
        </w:rPr>
        <w:t xml:space="preserve"> pemrosesan komputer untuk membuat gambar penampang (irisan) tulang, pe</w:t>
      </w:r>
      <w:r w:rsidR="00354AB1">
        <w:rPr>
          <w:lang w:val="en-US"/>
        </w:rPr>
        <w:t>mbuluh darah, dan jaringan di dalam tubuh</w:t>
      </w:r>
      <w:r w:rsidR="00354AB1">
        <w:rPr>
          <w:lang w:val="en-US"/>
        </w:rPr>
        <w:fldChar w:fldCharType="begin" w:fldLock="1"/>
      </w:r>
      <w:r w:rsidR="00F97DAA">
        <w:rPr>
          <w:lang w:val="en-US"/>
        </w:rPr>
        <w:instrText>ADDIN CSL_CITATION {"citationItems":[{"id":"ITEM-1","itemData":{"URL":"https://www.mayoclinic.org/tests-procedures/ct-scan/about/pac-20393675","accessed":{"date-parts":[["2020","11","15"]]},"author":[{"dropping-particle":"","family":"Clinic","given":"Mayo","non-dropping-particle":"","parse-names":false,"suffix":""}],"id":"ITEM-1","issued":{"date-parts":[["0"]]},"title":"CT Scan","type":"webpage"},"uris":["http://www.mendeley.com/documents/?uuid=6721bbd5-eeec-4e5a-ace9-3818754c148f"]}],"mendeley":{"formattedCitation":"[16]","plainTextFormattedCitation":"[16]","previouslyFormattedCitation":"[16]"},"properties":{"noteIndex":0},"schema":"https://github.com/citation-style-language/schema/raw/master/csl-citation.json"}</w:instrText>
      </w:r>
      <w:r w:rsidR="00354AB1">
        <w:rPr>
          <w:lang w:val="en-US"/>
        </w:rPr>
        <w:fldChar w:fldCharType="separate"/>
      </w:r>
      <w:r w:rsidR="0000764D" w:rsidRPr="0000764D">
        <w:rPr>
          <w:noProof/>
          <w:lang w:val="en-US"/>
        </w:rPr>
        <w:t>[16]</w:t>
      </w:r>
      <w:r w:rsidR="00354AB1">
        <w:rPr>
          <w:lang w:val="en-US"/>
        </w:rPr>
        <w:fldChar w:fldCharType="end"/>
      </w:r>
      <w:r w:rsidR="00F97DAA">
        <w:rPr>
          <w:lang w:val="en-US"/>
        </w:rPr>
        <w:t>.</w:t>
      </w:r>
      <w:r w:rsidRPr="00267ABE">
        <w:rPr>
          <w:lang w:val="en-US"/>
        </w:rPr>
        <w:t xml:space="preserve"> Gambar </w:t>
      </w:r>
      <w:r w:rsidRPr="000905CB">
        <w:rPr>
          <w:i/>
          <w:lang w:val="en-US"/>
        </w:rPr>
        <w:t xml:space="preserve">CT </w:t>
      </w:r>
      <w:proofErr w:type="gramStart"/>
      <w:r w:rsidRPr="000905CB">
        <w:rPr>
          <w:i/>
          <w:lang w:val="en-US"/>
        </w:rPr>
        <w:t>scan</w:t>
      </w:r>
      <w:proofErr w:type="gramEnd"/>
      <w:r w:rsidRPr="00267ABE">
        <w:rPr>
          <w:lang w:val="en-US"/>
        </w:rPr>
        <w:t xml:space="preserve"> memberikan informasi yang lebih rinci daripada sinar-X biasa.</w:t>
      </w:r>
      <w:r w:rsidR="00354AB1">
        <w:rPr>
          <w:lang w:val="en-US"/>
        </w:rPr>
        <w:t xml:space="preserve"> </w:t>
      </w:r>
    </w:p>
    <w:p w14:paraId="03652CB1" w14:textId="77777777" w:rsidR="00255EFB" w:rsidRDefault="00255EFB" w:rsidP="00255EFB">
      <w:pPr>
        <w:pStyle w:val="TEUnsoed-TextBodyspasi2"/>
        <w:keepNext/>
        <w:ind w:firstLine="0"/>
        <w:jc w:val="center"/>
      </w:pPr>
      <w:r>
        <w:rPr>
          <w:noProof/>
          <w:lang w:val="en-US" w:eastAsia="en-US" w:bidi="ar-SA"/>
        </w:rPr>
        <w:drawing>
          <wp:inline distT="0" distB="0" distL="0" distR="0" wp14:anchorId="17083152" wp14:editId="5A8B0AED">
            <wp:extent cx="3187686" cy="2173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20200403-74235-1pol8j3.gif"/>
                    <pic:cNvPicPr/>
                  </pic:nvPicPr>
                  <pic:blipFill>
                    <a:blip r:embed="rId77">
                      <a:extLst>
                        <a:ext uri="{28A0092B-C50C-407E-A947-70E740481C1C}">
                          <a14:useLocalDpi xmlns:a14="http://schemas.microsoft.com/office/drawing/2010/main" val="0"/>
                        </a:ext>
                      </a:extLst>
                    </a:blip>
                    <a:stretch>
                      <a:fillRect/>
                    </a:stretch>
                  </pic:blipFill>
                  <pic:spPr>
                    <a:xfrm>
                      <a:off x="0" y="0"/>
                      <a:ext cx="3191416" cy="2175728"/>
                    </a:xfrm>
                    <a:prstGeom prst="rect">
                      <a:avLst/>
                    </a:prstGeom>
                  </pic:spPr>
                </pic:pic>
              </a:graphicData>
            </a:graphic>
          </wp:inline>
        </w:drawing>
      </w:r>
    </w:p>
    <w:p w14:paraId="1D6541B1" w14:textId="17C342D7" w:rsidR="00255EFB" w:rsidRDefault="00255EFB" w:rsidP="00255EFB">
      <w:pPr>
        <w:pStyle w:val="Caption"/>
        <w:jc w:val="center"/>
        <w:rPr>
          <w:lang w:val="en-US"/>
        </w:rPr>
      </w:pPr>
      <w:bookmarkStart w:id="64" w:name="_Toc56414527"/>
      <w:r>
        <w:t xml:space="preserve">Gambar </w:t>
      </w:r>
      <w:r w:rsidR="00F65D9C">
        <w:fldChar w:fldCharType="begin"/>
      </w:r>
      <w:r w:rsidR="00F65D9C">
        <w:instrText xml:space="preserve"> STYLEREF 1 \s </w:instrText>
      </w:r>
      <w:r w:rsidR="00F65D9C">
        <w:fldChar w:fldCharType="separate"/>
      </w:r>
      <w:r w:rsidR="00F65D9C">
        <w:rPr>
          <w:noProof/>
        </w:rPr>
        <w:t>2</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14</w:t>
      </w:r>
      <w:r w:rsidR="00F65D9C">
        <w:fldChar w:fldCharType="end"/>
      </w:r>
      <w:r>
        <w:rPr>
          <w:lang w:val="en-US"/>
        </w:rPr>
        <w:t>Citra CT Scan</w:t>
      </w:r>
      <w:bookmarkEnd w:id="64"/>
    </w:p>
    <w:p w14:paraId="2544491F" w14:textId="77777777" w:rsidR="00255EFB" w:rsidRDefault="00255EFB" w:rsidP="00255EFB">
      <w:pPr>
        <w:pStyle w:val="Caption"/>
        <w:jc w:val="center"/>
        <w:rPr>
          <w:lang w:val="en-US"/>
        </w:rPr>
      </w:pPr>
    </w:p>
    <w:p w14:paraId="599E9392" w14:textId="0EE93FE1" w:rsidR="00354AB1" w:rsidRPr="00267ABE" w:rsidRDefault="00354AB1" w:rsidP="00255EFB">
      <w:pPr>
        <w:pStyle w:val="TEUnsoed-TextBodyspasi2"/>
        <w:rPr>
          <w:lang w:val="en-US"/>
        </w:rPr>
      </w:pPr>
      <w:proofErr w:type="gramStart"/>
      <w:r w:rsidRPr="000905CB">
        <w:rPr>
          <w:i/>
          <w:lang w:val="en-US"/>
        </w:rPr>
        <w:t>CT scan</w:t>
      </w:r>
      <w:r>
        <w:rPr>
          <w:lang w:val="en-US"/>
        </w:rPr>
        <w:t xml:space="preserve"> memiliki beberapa kegunaan</w:t>
      </w:r>
      <w:r w:rsidRPr="00354AB1">
        <w:rPr>
          <w:lang w:val="en-US"/>
        </w:rPr>
        <w:t>.</w:t>
      </w:r>
      <w:proofErr w:type="gramEnd"/>
      <w:r w:rsidRPr="00354AB1">
        <w:rPr>
          <w:lang w:val="en-US"/>
        </w:rPr>
        <w:t xml:space="preserve"> </w:t>
      </w:r>
      <w:proofErr w:type="gramStart"/>
      <w:r w:rsidRPr="000905CB">
        <w:rPr>
          <w:i/>
          <w:lang w:val="en-US"/>
        </w:rPr>
        <w:t>CT scan</w:t>
      </w:r>
      <w:r w:rsidRPr="00354AB1">
        <w:rPr>
          <w:lang w:val="en-US"/>
        </w:rPr>
        <w:t xml:space="preserve"> dapat digunakan untuk memvisualisasikan hampir semua bagian tubuh dan digunakan untuk </w:t>
      </w:r>
      <w:r w:rsidRPr="00354AB1">
        <w:rPr>
          <w:lang w:val="en-US"/>
        </w:rPr>
        <w:lastRenderedPageBreak/>
        <w:t>mendiagnosis penyakit atau cedera serta untuk merencanakan perawatan medis, bedah atau radiasi.</w:t>
      </w:r>
      <w:proofErr w:type="gramEnd"/>
    </w:p>
    <w:p w14:paraId="40A2410D" w14:textId="6A6733CE" w:rsidR="00855A99" w:rsidRDefault="000905CB" w:rsidP="00855A99">
      <w:pPr>
        <w:pStyle w:val="Heading2"/>
        <w:rPr>
          <w:i/>
          <w:lang w:val="en-US"/>
        </w:rPr>
      </w:pPr>
      <w:bookmarkStart w:id="65" w:name="_Toc56525537"/>
      <w:r w:rsidRPr="000905CB">
        <w:rPr>
          <w:i/>
          <w:lang w:val="en-US"/>
        </w:rPr>
        <w:t>Coronavirus Disease 2019 (</w:t>
      </w:r>
      <w:r w:rsidR="00855A99" w:rsidRPr="000905CB">
        <w:rPr>
          <w:i/>
          <w:lang w:val="en-US"/>
        </w:rPr>
        <w:t>Covid-19</w:t>
      </w:r>
      <w:r w:rsidRPr="000905CB">
        <w:rPr>
          <w:i/>
          <w:lang w:val="en-US"/>
        </w:rPr>
        <w:t>)</w:t>
      </w:r>
      <w:bookmarkEnd w:id="65"/>
    </w:p>
    <w:p w14:paraId="40232EDB" w14:textId="7AAD3B11" w:rsidR="00A54A18" w:rsidRDefault="00A54A18" w:rsidP="00A54A18">
      <w:pPr>
        <w:pStyle w:val="TEUnsoed-TextBodyspasi2"/>
        <w:rPr>
          <w:lang w:val="en-US"/>
        </w:rPr>
      </w:pPr>
      <w:r w:rsidRPr="00D73ED2">
        <w:rPr>
          <w:i/>
          <w:lang w:val="en-US"/>
        </w:rPr>
        <w:t>Coronavirus Disease 2019 (COVID-19)</w:t>
      </w:r>
      <w:r>
        <w:rPr>
          <w:lang w:val="en-US"/>
        </w:rPr>
        <w:t xml:space="preserve"> adalah penyakit</w:t>
      </w:r>
      <w:r w:rsidR="005922CF">
        <w:rPr>
          <w:lang w:val="en-US"/>
        </w:rPr>
        <w:t xml:space="preserve"> saluran pernafasan akut yang disebabkan oleh </w:t>
      </w:r>
      <w:r w:rsidR="005922CF" w:rsidRPr="00E26D0E">
        <w:rPr>
          <w:i/>
          <w:lang w:val="en-US"/>
        </w:rPr>
        <w:t>Severe Acute Respiratory Syndrome Coronavirus 2 (SARS-COV2)</w:t>
      </w:r>
      <w:r w:rsidR="00E26D0E">
        <w:rPr>
          <w:lang w:val="en-US"/>
        </w:rPr>
        <w:t xml:space="preserve"> dan dapat menular</w:t>
      </w:r>
      <w:r w:rsidR="005922CF">
        <w:rPr>
          <w:lang w:val="en-US"/>
        </w:rPr>
        <w:fldChar w:fldCharType="begin" w:fldLock="1"/>
      </w:r>
      <w:r w:rsidR="00F97DAA">
        <w:rPr>
          <w:lang w:val="en-US"/>
        </w:rPr>
        <w:instrText>ADDIN CSL_CITATION {"citationItems":[{"id":"ITEM-1","itemData":{"URL":"https://covid19.kemkes.go.id/qna-pertanyaan-dan-jawaban-terkait-covid-19/#Apakah_Coronavirus_dan_COVID-19_itu","accessed":{"date-parts":[["2020","11","15"]]},"author":[{"dropping-particle":"","family":"Kemenkes RI","given":"","non-dropping-particle":"","parse-names":false,"suffix":""}],"id":"ITEM-1","issued":{"date-parts":[["0"]]},"title":"QnA : Pertanyaan dan Jawaban Terkait COVID-19","type":"webpage"},"uris":["http://www.mendeley.com/documents/?uuid=983481c6-770c-4443-8407-25bfa29879a1"]}],"mendeley":{"formattedCitation":"[17]","plainTextFormattedCitation":"[17]","previouslyFormattedCitation":"[17]"},"properties":{"noteIndex":0},"schema":"https://github.com/citation-style-language/schema/raw/master/csl-citation.json"}</w:instrText>
      </w:r>
      <w:r w:rsidR="005922CF">
        <w:rPr>
          <w:lang w:val="en-US"/>
        </w:rPr>
        <w:fldChar w:fldCharType="separate"/>
      </w:r>
      <w:r w:rsidR="0000764D" w:rsidRPr="0000764D">
        <w:rPr>
          <w:noProof/>
          <w:lang w:val="en-US"/>
        </w:rPr>
        <w:t>[17]</w:t>
      </w:r>
      <w:r w:rsidR="005922CF">
        <w:rPr>
          <w:lang w:val="en-US"/>
        </w:rPr>
        <w:fldChar w:fldCharType="end"/>
      </w:r>
      <w:r w:rsidR="00E26D0E">
        <w:rPr>
          <w:lang w:val="en-US"/>
        </w:rPr>
        <w:t>.</w:t>
      </w:r>
      <w:r w:rsidR="005922CF">
        <w:rPr>
          <w:lang w:val="en-US"/>
        </w:rPr>
        <w:t xml:space="preserve"> </w:t>
      </w:r>
      <w:r w:rsidR="005922CF" w:rsidRPr="00E26D0E">
        <w:rPr>
          <w:i/>
          <w:lang w:val="en-US"/>
        </w:rPr>
        <w:t>COVID-19</w:t>
      </w:r>
      <w:r w:rsidR="005922CF">
        <w:rPr>
          <w:lang w:val="en-US"/>
        </w:rPr>
        <w:t xml:space="preserve"> pertama </w:t>
      </w:r>
      <w:proofErr w:type="gramStart"/>
      <w:r w:rsidR="005922CF">
        <w:rPr>
          <w:lang w:val="en-US"/>
        </w:rPr>
        <w:t>ditemukan</w:t>
      </w:r>
      <w:r w:rsidR="00E26D0E">
        <w:rPr>
          <w:lang w:val="en-US"/>
        </w:rPr>
        <w:t xml:space="preserve"> </w:t>
      </w:r>
      <w:r w:rsidR="005922CF">
        <w:rPr>
          <w:lang w:val="en-US"/>
        </w:rPr>
        <w:t xml:space="preserve"> pada</w:t>
      </w:r>
      <w:proofErr w:type="gramEnd"/>
      <w:r w:rsidR="005922CF">
        <w:rPr>
          <w:lang w:val="en-US"/>
        </w:rPr>
        <w:t xml:space="preserve"> Desember 2019 di Wuhan, China. Selanjutnya tanggal 30 Januari 2020, </w:t>
      </w:r>
      <w:r w:rsidR="005922CF" w:rsidRPr="00E26D0E">
        <w:rPr>
          <w:i/>
          <w:lang w:val="en-US"/>
        </w:rPr>
        <w:t xml:space="preserve">World Health Organization </w:t>
      </w:r>
      <w:r w:rsidR="005922CF" w:rsidRPr="00EC64F4">
        <w:rPr>
          <w:lang w:val="en-US"/>
        </w:rPr>
        <w:t>(WHO)</w:t>
      </w:r>
      <w:r w:rsidR="005922CF">
        <w:rPr>
          <w:lang w:val="en-US"/>
        </w:rPr>
        <w:t xml:space="preserve"> menetapkan kejadian tersebut sebagai Kedaruratan Kesehatan Masyarakat yang Meresahkan Dunia (KKMMD) dan pada </w:t>
      </w:r>
      <w:r w:rsidR="005922CF">
        <w:rPr>
          <w:rFonts w:ascii="TimesNewRomanPSMT" w:hAnsi="TimesNewRomanPSMT"/>
          <w:color w:val="000000"/>
          <w:lang w:val="en-US"/>
        </w:rPr>
        <w:t xml:space="preserve">tanggal 11 Maret 2020 </w:t>
      </w:r>
      <w:r w:rsidR="005922CF" w:rsidRPr="00E26D0E">
        <w:rPr>
          <w:rFonts w:ascii="TimesNewRomanPSMT" w:hAnsi="TimesNewRomanPSMT"/>
          <w:i/>
          <w:color w:val="000000"/>
          <w:lang w:val="en-US"/>
        </w:rPr>
        <w:t>COVID-19</w:t>
      </w:r>
      <w:r w:rsidR="005922CF">
        <w:rPr>
          <w:rFonts w:ascii="TimesNewRomanPSMT" w:hAnsi="TimesNewRomanPSMT"/>
          <w:color w:val="000000"/>
          <w:lang w:val="en-US"/>
        </w:rPr>
        <w:t xml:space="preserve"> ditetapkan sebagai </w:t>
      </w:r>
      <w:r w:rsidR="00E26D0E">
        <w:rPr>
          <w:rFonts w:ascii="TimesNewRomanPSMT" w:hAnsi="TimesNewRomanPSMT"/>
          <w:color w:val="000000"/>
          <w:lang w:val="en-US"/>
        </w:rPr>
        <w:t>pandemi</w:t>
      </w:r>
      <w:r w:rsidR="005922CF">
        <w:rPr>
          <w:rFonts w:ascii="TimesNewRomanPSMT" w:hAnsi="TimesNewRomanPSMT"/>
          <w:color w:val="000000"/>
          <w:lang w:val="en-US"/>
        </w:rPr>
        <w:t>.</w:t>
      </w:r>
    </w:p>
    <w:p w14:paraId="5C81A9C5" w14:textId="3FE7FD25" w:rsidR="005922CF" w:rsidRDefault="005922CF" w:rsidP="00A54A18">
      <w:pPr>
        <w:pStyle w:val="TEUnsoed-TextBodyspasi2"/>
        <w:rPr>
          <w:lang w:val="en-US"/>
        </w:rPr>
      </w:pPr>
      <w:r>
        <w:rPr>
          <w:lang w:val="en-US"/>
        </w:rPr>
        <w:t xml:space="preserve">Bentuk gejala umum dari </w:t>
      </w:r>
      <w:r w:rsidRPr="00E26D0E">
        <w:rPr>
          <w:i/>
          <w:lang w:val="en-US"/>
        </w:rPr>
        <w:t>COVID-19</w:t>
      </w:r>
      <w:r>
        <w:rPr>
          <w:lang w:val="en-US"/>
        </w:rPr>
        <w:t xml:space="preserve"> berupa</w:t>
      </w:r>
      <w:r w:rsidR="005F4229">
        <w:rPr>
          <w:lang w:val="en-US"/>
        </w:rPr>
        <w:t xml:space="preserve"> gejala pernafasan akut </w:t>
      </w:r>
      <w:proofErr w:type="gramStart"/>
      <w:r w:rsidR="005F4229">
        <w:rPr>
          <w:lang w:val="en-US"/>
        </w:rPr>
        <w:t xml:space="preserve">seperti </w:t>
      </w:r>
      <w:r>
        <w:rPr>
          <w:lang w:val="en-US"/>
        </w:rPr>
        <w:t xml:space="preserve"> demam</w:t>
      </w:r>
      <w:proofErr w:type="gramEnd"/>
      <w:r>
        <w:rPr>
          <w:lang w:val="en-US"/>
        </w:rPr>
        <w:t xml:space="preserve"> </w:t>
      </w:r>
      <m:oMath>
        <m:r>
          <w:rPr>
            <w:rFonts w:ascii="Cambria Math" w:hAnsi="Cambria Math"/>
            <w:lang w:val="en-US"/>
          </w:rPr>
          <m:t>≥38℃</m:t>
        </m:r>
      </m:oMath>
      <w:r>
        <w:rPr>
          <w:lang w:val="en-US"/>
        </w:rPr>
        <w:t>, batuk kering dan sesak nafas.</w:t>
      </w:r>
      <w:r w:rsidR="005F4229">
        <w:rPr>
          <w:lang w:val="en-US"/>
        </w:rPr>
        <w:t xml:space="preserve"> Dengan kasus yang berat </w:t>
      </w:r>
      <w:proofErr w:type="gramStart"/>
      <w:r w:rsidR="005F4229">
        <w:rPr>
          <w:lang w:val="en-US"/>
        </w:rPr>
        <w:t>akan  menyebabkan</w:t>
      </w:r>
      <w:proofErr w:type="gramEnd"/>
      <w:r w:rsidR="005F4229">
        <w:rPr>
          <w:lang w:val="en-US"/>
        </w:rPr>
        <w:t xml:space="preserve"> pneumonia, sindrom pernafasan akut, gagal ginjal, hingga kematian.</w:t>
      </w:r>
    </w:p>
    <w:p w14:paraId="41E747FD" w14:textId="7F7B058B" w:rsidR="005F4229" w:rsidRPr="00E00FCC" w:rsidRDefault="005F4229" w:rsidP="00A54A18">
      <w:pPr>
        <w:pStyle w:val="TEUnsoed-TextBodyspasi2"/>
        <w:rPr>
          <w:lang w:val="en-US"/>
        </w:rPr>
      </w:pPr>
      <w:r>
        <w:rPr>
          <w:lang w:val="en-US"/>
        </w:rPr>
        <w:t>Sampai se</w:t>
      </w:r>
      <w:r w:rsidR="00E00FCC">
        <w:rPr>
          <w:lang w:val="en-US"/>
        </w:rPr>
        <w:t xml:space="preserve">karang </w:t>
      </w:r>
      <w:r>
        <w:rPr>
          <w:lang w:val="en-US"/>
        </w:rPr>
        <w:t xml:space="preserve">untuk mendeteksi </w:t>
      </w:r>
      <w:r w:rsidRPr="00E26D0E">
        <w:rPr>
          <w:i/>
          <w:lang w:val="en-US"/>
        </w:rPr>
        <w:t>COVID-19</w:t>
      </w:r>
      <w:r w:rsidR="00E00FCC">
        <w:rPr>
          <w:lang w:val="en-US"/>
        </w:rPr>
        <w:t xml:space="preserve"> menggunakan </w:t>
      </w:r>
      <w:r w:rsidR="00E00FCC">
        <w:t xml:space="preserve">tes amplifikasi asam nukleat (NAAT) seperti </w:t>
      </w:r>
      <w:r w:rsidR="00E00FCC" w:rsidRPr="00E26D0E">
        <w:rPr>
          <w:i/>
        </w:rPr>
        <w:t>real time reversetranscription polymerase chain reaction (rRT-PCR)</w:t>
      </w:r>
      <w:r w:rsidR="00E00FCC">
        <w:rPr>
          <w:lang w:val="en-US"/>
        </w:rPr>
        <w:fldChar w:fldCharType="begin" w:fldLock="1"/>
      </w:r>
      <w:r w:rsidR="00F97DAA">
        <w:rPr>
          <w:lang w:val="en-US"/>
        </w:rPr>
        <w:instrText>ADDIN CSL_CITATION {"citationItems":[{"id":"ITEM-1","itemData":{"author":[{"dropping-particle":"","family":"World Health Organization","given":"","non-dropping-particle":"","parse-names":false,"suffix":""}],"id":"ITEM-1","issue":"September","issued":{"date-parts":[["2020"]]},"title":"Deteksi antigen dalam diagnosis infeksi SARS-CoV-2 menggunakan imunoasai cepat","type":"article-journal"},"uris":["http://www.mendeley.com/documents/?uuid=3ab4ee0c-3f01-43e7-b9b6-cffed565dd65"]}],"mendeley":{"formattedCitation":"[18]","plainTextFormattedCitation":"[18]","previouslyFormattedCitation":"[18]"},"properties":{"noteIndex":0},"schema":"https://github.com/citation-style-language/schema/raw/master/csl-citation.json"}</w:instrText>
      </w:r>
      <w:r w:rsidR="00E00FCC">
        <w:rPr>
          <w:lang w:val="en-US"/>
        </w:rPr>
        <w:fldChar w:fldCharType="separate"/>
      </w:r>
      <w:r w:rsidR="0000764D" w:rsidRPr="0000764D">
        <w:rPr>
          <w:noProof/>
          <w:lang w:val="en-US"/>
        </w:rPr>
        <w:t>[18]</w:t>
      </w:r>
      <w:r w:rsidR="00E00FCC">
        <w:rPr>
          <w:lang w:val="en-US"/>
        </w:rPr>
        <w:fldChar w:fldCharType="end"/>
      </w:r>
      <w:r w:rsidR="00E26D0E">
        <w:rPr>
          <w:lang w:val="en-US"/>
        </w:rPr>
        <w:t>.</w:t>
      </w:r>
      <w:r w:rsidR="00E00FCC">
        <w:rPr>
          <w:lang w:val="en-US"/>
        </w:rPr>
        <w:t xml:space="preserve"> Selain itu, ada beberapa elemen </w:t>
      </w:r>
      <w:r w:rsidR="00E00FCC" w:rsidRPr="00E00FCC">
        <w:rPr>
          <w:lang w:val="en-US"/>
        </w:rPr>
        <w:t>diagnostik utama lainnya yang dapat memfa</w:t>
      </w:r>
      <w:r w:rsidR="00E00FCC">
        <w:rPr>
          <w:lang w:val="en-US"/>
        </w:rPr>
        <w:t xml:space="preserve">silitasi identifikasi </w:t>
      </w:r>
      <w:r w:rsidR="00E00FCC" w:rsidRPr="00E26D0E">
        <w:rPr>
          <w:i/>
          <w:lang w:val="en-US"/>
        </w:rPr>
        <w:t>COVID-19</w:t>
      </w:r>
      <w:r w:rsidR="00E00FCC" w:rsidRPr="00E00FCC">
        <w:rPr>
          <w:lang w:val="en-US"/>
        </w:rPr>
        <w:t xml:space="preserve"> termasuk fitur klinis (</w:t>
      </w:r>
      <w:r w:rsidR="00E00FCC" w:rsidRPr="00E26D0E">
        <w:rPr>
          <w:i/>
          <w:lang w:val="en-US"/>
        </w:rPr>
        <w:t>CF</w:t>
      </w:r>
      <w:r w:rsidR="00E00FCC" w:rsidRPr="00E00FCC">
        <w:rPr>
          <w:lang w:val="en-US"/>
        </w:rPr>
        <w:t>) dan pencitraan tomografi komputasi dada (</w:t>
      </w:r>
      <w:r w:rsidR="00E00FCC" w:rsidRPr="00E26D0E">
        <w:rPr>
          <w:i/>
          <w:lang w:val="en-US"/>
        </w:rPr>
        <w:t xml:space="preserve">CT </w:t>
      </w:r>
      <w:proofErr w:type="gramStart"/>
      <w:r w:rsidR="00E00FCC" w:rsidRPr="00E26D0E">
        <w:rPr>
          <w:i/>
          <w:lang w:val="en-US"/>
        </w:rPr>
        <w:t>Scan</w:t>
      </w:r>
      <w:r w:rsidR="00E00FCC" w:rsidRPr="00E00FCC">
        <w:rPr>
          <w:lang w:val="en-US"/>
        </w:rPr>
        <w:t xml:space="preserve"> )</w:t>
      </w:r>
      <w:proofErr w:type="gramEnd"/>
      <w:r w:rsidR="00E00FCC">
        <w:rPr>
          <w:lang w:val="en-US"/>
        </w:rPr>
        <w:t xml:space="preserve"> .</w:t>
      </w:r>
      <w:r w:rsidR="00E00FCC" w:rsidRPr="00E00FCC">
        <w:t xml:space="preserve"> </w:t>
      </w:r>
      <w:r w:rsidR="00E00FCC">
        <w:rPr>
          <w:lang w:val="en-US"/>
        </w:rPr>
        <w:t xml:space="preserve">Karakteristik pencitraan </w:t>
      </w:r>
      <w:r w:rsidR="00E00FCC" w:rsidRPr="00E26D0E">
        <w:rPr>
          <w:i/>
          <w:lang w:val="en-US"/>
        </w:rPr>
        <w:t>CT</w:t>
      </w:r>
      <w:r w:rsidR="00E00FCC">
        <w:rPr>
          <w:lang w:val="en-US"/>
        </w:rPr>
        <w:t xml:space="preserve"> </w:t>
      </w:r>
      <w:proofErr w:type="gramStart"/>
      <w:r w:rsidR="00E00FCC">
        <w:rPr>
          <w:lang w:val="en-US"/>
        </w:rPr>
        <w:t>Scan</w:t>
      </w:r>
      <w:proofErr w:type="gramEnd"/>
      <w:r w:rsidR="00E00FCC" w:rsidRPr="00E00FCC">
        <w:rPr>
          <w:lang w:val="en-US"/>
        </w:rPr>
        <w:t xml:space="preserve"> dari paru-paru yang terinfeksi dilaporkan termasuk </w:t>
      </w:r>
      <w:r w:rsidR="00E00FCC" w:rsidRPr="00E26D0E">
        <w:rPr>
          <w:i/>
          <w:lang w:val="en-US"/>
        </w:rPr>
        <w:t>ground glass opacity (GGO)</w:t>
      </w:r>
      <w:r w:rsidR="00E00FCC" w:rsidRPr="00E00FCC">
        <w:rPr>
          <w:lang w:val="en-US"/>
        </w:rPr>
        <w:t xml:space="preserve"> dan konsolidasi berkorelasi berat</w:t>
      </w:r>
      <w:r w:rsidR="00E00FCC">
        <w:rPr>
          <w:lang w:val="en-US"/>
        </w:rPr>
        <w:t xml:space="preserve">. </w:t>
      </w:r>
      <w:r w:rsidR="00E00FCC" w:rsidRPr="00E00FCC">
        <w:rPr>
          <w:lang w:val="en-US"/>
        </w:rPr>
        <w:t xml:space="preserve">Meskipun gambaran lengkap mengenai masing-masing elemen masih menunggu penggambaran penuh, penggabungan fitur elemen diagnostik tersebut di atas </w:t>
      </w:r>
      <w:r w:rsidR="00E00FCC" w:rsidRPr="00E00FCC">
        <w:rPr>
          <w:lang w:val="en-US"/>
        </w:rPr>
        <w:lastRenderedPageBreak/>
        <w:t>secara komprehensif dapat secara kolektif meningkatkan akurasi dan kemanjura</w:t>
      </w:r>
      <w:r w:rsidR="00E00FCC">
        <w:rPr>
          <w:lang w:val="en-US"/>
        </w:rPr>
        <w:t>n diagnosis.</w:t>
      </w:r>
      <w:r w:rsidR="00E00FCC">
        <w:rPr>
          <w:lang w:val="en-US"/>
        </w:rPr>
        <w:fldChar w:fldCharType="begin" w:fldLock="1"/>
      </w:r>
      <w:r w:rsidR="00EF67CB">
        <w:rPr>
          <w:lang w:val="en-US"/>
        </w:rPr>
        <w:instrText>ADDIN CSL_CITATION {"citationItems":[{"id":"ITEM-1","itemData":{"DOI":"10.21203/rs.3.rs-21834/v1","ISBN":"8627877939","abstract":"Abstract The outbreak of coronavirus disease 2019 (COVID-19) caused by severe acute respiratory syndrome coronavirus 2 (SARS-CoV-2) was initially reported in Wuhan, China since December, 2019. Here, we reported a timely and comprehensive resource named iCTCF to archive 256,356 chest computed tomography (CT) images, 127 types of clinical features (CFs), and laboratory-confirmed SARS-CoV-2 clinical status from 1170 patients, reaching a data volume of 38.2 GB. To facilitate COVID-19 diagnosis, we integrated the heterogeneous CT and CF datasets, and developed a novel framework of H ybrid-learning for U nbia S ed predic T ion of COVID -19 patients (HUST-19) to predict negative cases, mild/regular and severe/critically ill patients, respectively. Although both CT images and CFs are informative in predicting patients with or without COVID-19 pneumonia, the integration of CT and CF datasets achieved a striking accuracy with an area under the curve (AUC) value of 0.978, much higher than that when exclusively using either CT (0.919) or CF data (0.882). Together with HUST- 19, iCTCF can serve as a fundamental resource for improving the diagnosis and management of COVID-19 patients.Authors Wanshan Ning, Shijun Lei, Jingjing Yang, and Yukun Cao contributed equally to this work.","author":[{"dropping-particle":"","family":"Ning","given":"Wanshan","non-dropping-particle":"","parse-names":false,"suffix":""},{"dropping-particle":"","family":"Lei","given":"Shijun","non-dropping-particle":"","parse-names":false,"suffix":""},{"dropping-particle":"","family":"Yang","given":"Jingjing","non-dropping-particle":"","parse-names":false,"suffix":""},{"dropping-particle":"","family":"Cao","given":"Yukun","non-dropping-particle":"","parse-names":false,"suffix":""},{"dropping-particle":"","family":"Jiang","given":"Peiran","non-dropping-particle":"","parse-names":false,"suffix":""},{"dropping-particle":"","family":"Yang","given":"Qianqian","non-dropping-particle":"","parse-names":false,"suffix":""},{"dropping-particle":"","family":"Zhang","given":"Jiao","non-dropping-particle":"","parse-names":false,"suffix":""},{"dropping-particle":"","family":"Wang","given":"Xiaobei","non-dropping-particle":"","parse-names":false,"suffix":""},{"dropping-particle":"","family":"Chen","given":"Fenghua","non-dropping-particle":"","parse-names":false,"suffix":""},{"dropping-particle":"","family":"Geng","given":"Zhi","non-dropping-particle":"","parse-names":false,"suffix":""},{"dropping-particle":"","family":"Xiong","given":"Liang","non-dropping-particle":"","parse-names":false,"suffix":""},{"dropping-particle":"","family":"Zhou","given":"Hongmei","non-dropping-particle":"","parse-names":false,"suffix":""},{"dropping-particle":"","family":"Guo","given":"Yaping","non-dropping-particle":"","parse-names":false,"suffix":""},{"dropping-particle":"","family":"Zeng","given":"Yulan","non-dropping-particle":"","parse-names":false,"suffix":""},{"dropping-particle":"","family":"Shi","given":"Heshui","non-dropping-particle":"","parse-names":false,"suffix":""},{"dropping-particle":"","family":"Wang","given":"Lin","non-dropping-particle":"","parse-names":false,"suffix":""},{"dropping-particle":"","family":"Xue","given":"Yu","non-dropping-particle":"","parse-names":false,"suffix":""},{"dropping-particle":"","family":"Wang","given":"Zheng","non-dropping-particle":"","parse-names":false,"suffix":""}],"id":"ITEM-1","issued":{"date-parts":[["2020"]]},"title":"iCTCF: an integrative resource of chest computed tomography images and clinical features of patients with COVID-19 pneumonia","type":"book"},"uris":["http://www.mendeley.com/documents/?uuid=120ffc6a-e955-4990-bca6-0c70d84071c9"]}],"mendeley":{"formattedCitation":"[3]","plainTextFormattedCitation":"[3]","previouslyFormattedCitation":"[3]"},"properties":{"noteIndex":0},"schema":"https://github.com/citation-style-language/schema/raw/master/csl-citation.json"}</w:instrText>
      </w:r>
      <w:r w:rsidR="00E00FCC">
        <w:rPr>
          <w:lang w:val="en-US"/>
        </w:rPr>
        <w:fldChar w:fldCharType="separate"/>
      </w:r>
      <w:r w:rsidR="00E00FCC" w:rsidRPr="00E00FCC">
        <w:rPr>
          <w:noProof/>
          <w:lang w:val="en-US"/>
        </w:rPr>
        <w:t>[3]</w:t>
      </w:r>
      <w:r w:rsidR="00E00FCC">
        <w:rPr>
          <w:lang w:val="en-US"/>
        </w:rPr>
        <w:fldChar w:fldCharType="end"/>
      </w:r>
    </w:p>
    <w:p w14:paraId="20922EB5" w14:textId="77777777" w:rsidR="00E00FCC" w:rsidRPr="00E00FCC" w:rsidRDefault="00E00FCC" w:rsidP="00A54A18">
      <w:pPr>
        <w:pStyle w:val="TEUnsoed-TextBodyspasi2"/>
        <w:rPr>
          <w:lang w:val="en-US"/>
        </w:rPr>
      </w:pPr>
    </w:p>
    <w:p w14:paraId="2C91B2FA" w14:textId="77777777" w:rsidR="003F5D46" w:rsidRPr="003F5D46" w:rsidRDefault="003F5D46" w:rsidP="003F5D46">
      <w:pPr>
        <w:pStyle w:val="TEUnsoed-TextBodyspasi2"/>
        <w:rPr>
          <w:lang w:val="en-US"/>
        </w:rPr>
      </w:pPr>
    </w:p>
    <w:p w14:paraId="130F35FB" w14:textId="49969CD3" w:rsidR="00485838" w:rsidRDefault="00485838" w:rsidP="00485838">
      <w:pPr>
        <w:pStyle w:val="TEUnsoed-TextBodyspasi2"/>
        <w:rPr>
          <w:lang w:val="en-US"/>
        </w:rPr>
      </w:pPr>
    </w:p>
    <w:p w14:paraId="4D9FCA1D" w14:textId="10168EF5" w:rsidR="00485838" w:rsidRDefault="00485838" w:rsidP="00485838">
      <w:pPr>
        <w:pStyle w:val="TEUnsoed-TextBodyspasi2"/>
        <w:ind w:firstLine="0"/>
        <w:rPr>
          <w:lang w:val="en-US"/>
        </w:rPr>
      </w:pPr>
    </w:p>
    <w:p w14:paraId="14AE1C5A" w14:textId="77777777" w:rsidR="00EF016F" w:rsidRDefault="00EF016F" w:rsidP="00485838">
      <w:pPr>
        <w:pStyle w:val="TEUnsoed-TextBodyspasi2"/>
        <w:ind w:firstLine="0"/>
        <w:rPr>
          <w:lang w:val="en-US"/>
        </w:rPr>
      </w:pPr>
    </w:p>
    <w:p w14:paraId="7682754E" w14:textId="77777777" w:rsidR="00EF016F" w:rsidRDefault="00EF016F" w:rsidP="00485838">
      <w:pPr>
        <w:pStyle w:val="TEUnsoed-TextBodyspasi2"/>
        <w:ind w:firstLine="0"/>
        <w:rPr>
          <w:lang w:val="en-US"/>
        </w:rPr>
      </w:pPr>
    </w:p>
    <w:p w14:paraId="10CD132E" w14:textId="77777777" w:rsidR="00593B94" w:rsidRDefault="00593B94" w:rsidP="00485838">
      <w:pPr>
        <w:pStyle w:val="TEUnsoed-TextBodyspasi2"/>
        <w:ind w:firstLine="0"/>
        <w:rPr>
          <w:lang w:val="en-US"/>
        </w:rPr>
      </w:pPr>
    </w:p>
    <w:p w14:paraId="26657C6B" w14:textId="77777777" w:rsidR="00593B94" w:rsidRDefault="00593B94" w:rsidP="00485838">
      <w:pPr>
        <w:pStyle w:val="TEUnsoed-TextBodyspasi2"/>
        <w:ind w:firstLine="0"/>
        <w:rPr>
          <w:lang w:val="en-US"/>
        </w:rPr>
      </w:pPr>
    </w:p>
    <w:p w14:paraId="1E62CAE6" w14:textId="77777777" w:rsidR="00593B94" w:rsidRDefault="00593B94" w:rsidP="00485838">
      <w:pPr>
        <w:pStyle w:val="TEUnsoed-TextBodyspasi2"/>
        <w:ind w:firstLine="0"/>
        <w:rPr>
          <w:lang w:val="en-US"/>
        </w:rPr>
      </w:pPr>
    </w:p>
    <w:p w14:paraId="4F0E8B9B" w14:textId="77777777" w:rsidR="00593B94" w:rsidRDefault="00593B94" w:rsidP="00485838">
      <w:pPr>
        <w:pStyle w:val="TEUnsoed-TextBodyspasi2"/>
        <w:ind w:firstLine="0"/>
        <w:rPr>
          <w:lang w:val="en-US"/>
        </w:rPr>
      </w:pPr>
    </w:p>
    <w:p w14:paraId="7C0EA008" w14:textId="77777777" w:rsidR="00593B94" w:rsidRDefault="00593B94" w:rsidP="00485838">
      <w:pPr>
        <w:pStyle w:val="TEUnsoed-TextBodyspasi2"/>
        <w:ind w:firstLine="0"/>
        <w:rPr>
          <w:lang w:val="en-US"/>
        </w:rPr>
      </w:pPr>
    </w:p>
    <w:p w14:paraId="581E543B" w14:textId="77777777" w:rsidR="00593B94" w:rsidRDefault="00593B94" w:rsidP="00485838">
      <w:pPr>
        <w:pStyle w:val="TEUnsoed-TextBodyspasi2"/>
        <w:ind w:firstLine="0"/>
        <w:rPr>
          <w:lang w:val="en-US"/>
        </w:rPr>
      </w:pPr>
    </w:p>
    <w:p w14:paraId="1E9248E8" w14:textId="77777777" w:rsidR="00593B94" w:rsidRDefault="00593B94" w:rsidP="00485838">
      <w:pPr>
        <w:pStyle w:val="TEUnsoed-TextBodyspasi2"/>
        <w:ind w:firstLine="0"/>
        <w:rPr>
          <w:lang w:val="en-US"/>
        </w:rPr>
      </w:pPr>
    </w:p>
    <w:p w14:paraId="6D03AE37" w14:textId="77777777" w:rsidR="00593B94" w:rsidRDefault="00593B94" w:rsidP="00485838">
      <w:pPr>
        <w:pStyle w:val="TEUnsoed-TextBodyspasi2"/>
        <w:ind w:firstLine="0"/>
        <w:rPr>
          <w:lang w:val="en-US"/>
        </w:rPr>
      </w:pPr>
    </w:p>
    <w:p w14:paraId="3BC0C763" w14:textId="77777777" w:rsidR="00593B94" w:rsidRDefault="00593B94" w:rsidP="00485838">
      <w:pPr>
        <w:pStyle w:val="TEUnsoed-TextBodyspasi2"/>
        <w:ind w:firstLine="0"/>
        <w:rPr>
          <w:lang w:val="en-US"/>
        </w:rPr>
      </w:pPr>
    </w:p>
    <w:p w14:paraId="6DADEC91" w14:textId="77777777" w:rsidR="00593B94" w:rsidRPr="00485838" w:rsidRDefault="00593B94" w:rsidP="00485838">
      <w:pPr>
        <w:pStyle w:val="TEUnsoed-TextBodyspasi2"/>
        <w:ind w:firstLine="0"/>
        <w:rPr>
          <w:lang w:val="en-US"/>
        </w:rPr>
      </w:pPr>
    </w:p>
    <w:p w14:paraId="6C5CC053" w14:textId="2A29AB94" w:rsidR="002011B9" w:rsidRPr="00F65D9C" w:rsidRDefault="00920B8C">
      <w:pPr>
        <w:pStyle w:val="Heading1"/>
      </w:pPr>
      <w:r>
        <w:lastRenderedPageBreak/>
        <w:br/>
      </w:r>
      <w:bookmarkStart w:id="66" w:name="_Toc56525538"/>
      <w:r w:rsidR="00AB07C0" w:rsidRPr="00F65D9C">
        <w:rPr>
          <w:lang w:val="en-US"/>
        </w:rPr>
        <w:t>METODE PENELITIAN</w:t>
      </w:r>
      <w:bookmarkEnd w:id="66"/>
    </w:p>
    <w:p w14:paraId="1E0A80E2" w14:textId="10E6DD66" w:rsidR="002011B9" w:rsidRDefault="00485838">
      <w:pPr>
        <w:pStyle w:val="Heading2"/>
      </w:pPr>
      <w:bookmarkStart w:id="67" w:name="_Toc56525539"/>
      <w:r>
        <w:rPr>
          <w:lang w:val="en-US"/>
        </w:rPr>
        <w:t>Waktu dan Tempat</w:t>
      </w:r>
      <w:bookmarkEnd w:id="67"/>
    </w:p>
    <w:p w14:paraId="13FF17B9" w14:textId="26869841" w:rsidR="002011B9" w:rsidRPr="00485838" w:rsidRDefault="00485838">
      <w:pPr>
        <w:pStyle w:val="TEUnsoed-TextBodyspasi2"/>
        <w:rPr>
          <w:lang w:val="en-US"/>
        </w:rPr>
      </w:pPr>
      <w:r>
        <w:rPr>
          <w:lang w:val="en-US"/>
        </w:rPr>
        <w:t>Penelitian</w:t>
      </w:r>
      <w:r w:rsidR="009D273C">
        <w:rPr>
          <w:lang w:val="en-US"/>
        </w:rPr>
        <w:t xml:space="preserve"> ini dilakukan pada bulan Oktober 2020 sampai bulan Januari 2021</w:t>
      </w:r>
      <w:r>
        <w:rPr>
          <w:lang w:val="en-US"/>
        </w:rPr>
        <w:t xml:space="preserve"> di </w:t>
      </w:r>
      <w:r w:rsidR="009D273C">
        <w:rPr>
          <w:lang w:val="en-US"/>
        </w:rPr>
        <w:t xml:space="preserve">Kampus Fakultas Teknik </w:t>
      </w:r>
      <w:r>
        <w:rPr>
          <w:lang w:val="en-US"/>
        </w:rPr>
        <w:t xml:space="preserve"> Universitas Jenderal Soedirman </w:t>
      </w:r>
      <w:r w:rsidR="00E70D99">
        <w:rPr>
          <w:lang w:val="en-US"/>
        </w:rPr>
        <w:t>yang terletak di Km5. Jl Mayor Jenderal Sungkono, Desa Blater, Kabupaten Purbalingga, Jawa Tengah.</w:t>
      </w:r>
    </w:p>
    <w:p w14:paraId="04C6E540" w14:textId="768F135B" w:rsidR="002011B9" w:rsidRDefault="00E70D99">
      <w:pPr>
        <w:pStyle w:val="Heading2"/>
      </w:pPr>
      <w:bookmarkStart w:id="68" w:name="_Toc56525540"/>
      <w:r>
        <w:rPr>
          <w:lang w:val="en-US"/>
        </w:rPr>
        <w:t>Alat dan Bahan</w:t>
      </w:r>
      <w:bookmarkEnd w:id="68"/>
    </w:p>
    <w:p w14:paraId="5D556EB0" w14:textId="0FF4E2CD" w:rsidR="002011B9" w:rsidRDefault="00E70D99">
      <w:pPr>
        <w:pStyle w:val="TEUnsoed-TextBodyspasi2"/>
        <w:rPr>
          <w:lang w:val="en-US"/>
        </w:rPr>
      </w:pPr>
      <w:proofErr w:type="gramStart"/>
      <w:r>
        <w:rPr>
          <w:lang w:val="en-US"/>
        </w:rPr>
        <w:t>Alat dan bahan yang digunakan pada penelitian tugas akhir ini adalah sebagai berikut.</w:t>
      </w:r>
      <w:proofErr w:type="gramEnd"/>
    </w:p>
    <w:p w14:paraId="6FAEC6A5" w14:textId="46E7C7BA" w:rsidR="00640F3A" w:rsidRDefault="00640F3A" w:rsidP="00640F3A">
      <w:pPr>
        <w:pStyle w:val="Heading3"/>
        <w:rPr>
          <w:lang w:val="en-US"/>
        </w:rPr>
      </w:pPr>
      <w:bookmarkStart w:id="69" w:name="_Toc56525541"/>
      <w:r>
        <w:rPr>
          <w:lang w:val="en-US"/>
        </w:rPr>
        <w:t>Perangkat Keras</w:t>
      </w:r>
      <w:bookmarkEnd w:id="69"/>
    </w:p>
    <w:p w14:paraId="7F5758DC" w14:textId="148BCD48" w:rsidR="00E70D99" w:rsidRPr="009D273C" w:rsidRDefault="00640F3A" w:rsidP="00E70D99">
      <w:pPr>
        <w:pStyle w:val="TEUnsoed-TextBodyspasi2"/>
        <w:numPr>
          <w:ilvl w:val="1"/>
          <w:numId w:val="10"/>
        </w:numPr>
        <w:rPr>
          <w:i/>
          <w:lang w:val="en-US"/>
        </w:rPr>
      </w:pPr>
      <w:r>
        <w:rPr>
          <w:lang w:val="en-US"/>
        </w:rPr>
        <w:t xml:space="preserve">Laptop </w:t>
      </w:r>
      <w:r w:rsidRPr="009D273C">
        <w:rPr>
          <w:i/>
          <w:lang w:val="en-US"/>
        </w:rPr>
        <w:t>ASUS M409DA</w:t>
      </w:r>
      <w:r>
        <w:rPr>
          <w:lang w:val="en-US"/>
        </w:rPr>
        <w:t xml:space="preserve"> dengan spesifikasi </w:t>
      </w:r>
      <w:r w:rsidRPr="009D273C">
        <w:rPr>
          <w:i/>
          <w:lang w:val="en-US"/>
        </w:rPr>
        <w:t>processor AMD Athlon Silver 3050U</w:t>
      </w:r>
      <w:r w:rsidR="009D273C">
        <w:rPr>
          <w:i/>
          <w:lang w:val="en-US"/>
        </w:rPr>
        <w:t>.</w:t>
      </w:r>
    </w:p>
    <w:p w14:paraId="4B01E090" w14:textId="0D65C8F8" w:rsidR="00640F3A" w:rsidRDefault="00640F3A" w:rsidP="00640F3A">
      <w:pPr>
        <w:pStyle w:val="Heading3"/>
        <w:rPr>
          <w:lang w:val="en-US"/>
        </w:rPr>
      </w:pPr>
      <w:bookmarkStart w:id="70" w:name="_Toc56525542"/>
      <w:r>
        <w:rPr>
          <w:lang w:val="en-US"/>
        </w:rPr>
        <w:t>Perangkat Lunak</w:t>
      </w:r>
      <w:bookmarkEnd w:id="70"/>
    </w:p>
    <w:p w14:paraId="7E000422" w14:textId="7DD84EB2" w:rsidR="00640F3A" w:rsidRPr="009D273C" w:rsidRDefault="00640F3A" w:rsidP="00640F3A">
      <w:pPr>
        <w:pStyle w:val="TEUnsoed-TextBodyspasi2"/>
        <w:numPr>
          <w:ilvl w:val="2"/>
          <w:numId w:val="10"/>
        </w:numPr>
        <w:tabs>
          <w:tab w:val="clear" w:pos="1440"/>
          <w:tab w:val="num" w:pos="1080"/>
        </w:tabs>
        <w:ind w:hanging="720"/>
        <w:rPr>
          <w:i/>
          <w:lang w:val="en-US"/>
        </w:rPr>
      </w:pPr>
      <w:r>
        <w:rPr>
          <w:lang w:val="en-US"/>
        </w:rPr>
        <w:t xml:space="preserve">Sistem Operasi </w:t>
      </w:r>
      <w:r w:rsidRPr="009D273C">
        <w:rPr>
          <w:i/>
          <w:lang w:val="en-US"/>
        </w:rPr>
        <w:t>Windows 10 64 bit</w:t>
      </w:r>
    </w:p>
    <w:p w14:paraId="176E95F3" w14:textId="6C1682D7" w:rsidR="00640F3A" w:rsidRPr="009D273C" w:rsidRDefault="00640F3A" w:rsidP="00640F3A">
      <w:pPr>
        <w:pStyle w:val="TEUnsoed-TextBodyspasi2"/>
        <w:numPr>
          <w:ilvl w:val="2"/>
          <w:numId w:val="10"/>
        </w:numPr>
        <w:tabs>
          <w:tab w:val="clear" w:pos="1440"/>
          <w:tab w:val="num" w:pos="1080"/>
        </w:tabs>
        <w:ind w:hanging="720"/>
        <w:rPr>
          <w:i/>
          <w:lang w:val="en-US"/>
        </w:rPr>
      </w:pPr>
      <w:r>
        <w:rPr>
          <w:lang w:val="en-US"/>
        </w:rPr>
        <w:t xml:space="preserve">Web browser </w:t>
      </w:r>
      <w:r w:rsidRPr="009D273C">
        <w:rPr>
          <w:i/>
          <w:lang w:val="en-US"/>
        </w:rPr>
        <w:t>Google Chrome</w:t>
      </w:r>
    </w:p>
    <w:p w14:paraId="6EF29A4E" w14:textId="7C42DBC5" w:rsidR="00640F3A" w:rsidRDefault="00640F3A" w:rsidP="00640F3A">
      <w:pPr>
        <w:pStyle w:val="TEUnsoed-TextBodyspasi2"/>
        <w:numPr>
          <w:ilvl w:val="2"/>
          <w:numId w:val="10"/>
        </w:numPr>
        <w:tabs>
          <w:tab w:val="clear" w:pos="1440"/>
          <w:tab w:val="num" w:pos="1080"/>
        </w:tabs>
        <w:ind w:hanging="720"/>
        <w:rPr>
          <w:lang w:val="en-US"/>
        </w:rPr>
      </w:pPr>
      <w:r>
        <w:rPr>
          <w:lang w:val="en-US"/>
        </w:rPr>
        <w:t>Google Colaboratory</w:t>
      </w:r>
    </w:p>
    <w:p w14:paraId="2F9DF587" w14:textId="7D955A58" w:rsidR="00640F3A" w:rsidRDefault="00640F3A" w:rsidP="00640F3A">
      <w:pPr>
        <w:pStyle w:val="TEUnsoed-TextBodyspasi2"/>
        <w:numPr>
          <w:ilvl w:val="2"/>
          <w:numId w:val="10"/>
        </w:numPr>
        <w:tabs>
          <w:tab w:val="clear" w:pos="1440"/>
          <w:tab w:val="num" w:pos="1080"/>
        </w:tabs>
        <w:ind w:hanging="720"/>
        <w:rPr>
          <w:lang w:val="en-US"/>
        </w:rPr>
      </w:pPr>
      <w:r>
        <w:rPr>
          <w:lang w:val="en-US"/>
        </w:rPr>
        <w:t xml:space="preserve">Layanan </w:t>
      </w:r>
      <w:r w:rsidRPr="009D273C">
        <w:rPr>
          <w:i/>
          <w:lang w:val="en-US"/>
        </w:rPr>
        <w:t>Repository Web Development</w:t>
      </w:r>
      <w:r>
        <w:rPr>
          <w:lang w:val="en-US"/>
        </w:rPr>
        <w:t xml:space="preserve"> pada platform </w:t>
      </w:r>
      <w:r w:rsidRPr="009D273C">
        <w:rPr>
          <w:i/>
          <w:lang w:val="en-US"/>
        </w:rPr>
        <w:t>Github</w:t>
      </w:r>
    </w:p>
    <w:p w14:paraId="65B7EEAF" w14:textId="0D576D61" w:rsidR="00640F3A" w:rsidRDefault="00640F3A" w:rsidP="00640F3A">
      <w:pPr>
        <w:pStyle w:val="Heading3"/>
        <w:rPr>
          <w:lang w:val="en-US"/>
        </w:rPr>
      </w:pPr>
      <w:bookmarkStart w:id="71" w:name="_Toc56525543"/>
      <w:r>
        <w:rPr>
          <w:lang w:val="en-US"/>
        </w:rPr>
        <w:t>Data Set</w:t>
      </w:r>
      <w:bookmarkEnd w:id="71"/>
    </w:p>
    <w:p w14:paraId="4C37A23A" w14:textId="0D2644F8" w:rsidR="00640F3A" w:rsidRDefault="00640F3A" w:rsidP="00640F3A">
      <w:pPr>
        <w:pStyle w:val="TEUnsoed-TextBodyspasi2"/>
        <w:rPr>
          <w:lang w:val="en-US"/>
        </w:rPr>
      </w:pPr>
      <w:r>
        <w:rPr>
          <w:lang w:val="en-US"/>
        </w:rPr>
        <w:t>Pada penelitian ini digunakan data set untuk melakukan</w:t>
      </w:r>
      <w:r w:rsidRPr="009D273C">
        <w:rPr>
          <w:i/>
          <w:lang w:val="en-US"/>
        </w:rPr>
        <w:t xml:space="preserve"> training</w:t>
      </w:r>
      <w:r>
        <w:rPr>
          <w:lang w:val="en-US"/>
        </w:rPr>
        <w:t xml:space="preserve"> pada proses </w:t>
      </w:r>
      <w:r w:rsidRPr="009D273C">
        <w:rPr>
          <w:i/>
          <w:lang w:val="en-US"/>
        </w:rPr>
        <w:t>Deep Learning</w:t>
      </w:r>
      <w:r>
        <w:rPr>
          <w:lang w:val="en-US"/>
        </w:rPr>
        <w:t xml:space="preserve"> yang diperoleh dari kumpulan data set</w:t>
      </w:r>
      <w:r w:rsidR="00D04FA4">
        <w:rPr>
          <w:lang w:val="en-US"/>
        </w:rPr>
        <w:t xml:space="preserve"> </w:t>
      </w:r>
      <w:r w:rsidR="00D04FA4" w:rsidRPr="009D273C">
        <w:rPr>
          <w:i/>
          <w:lang w:val="en-US"/>
        </w:rPr>
        <w:t>CT Scan Covid-19</w:t>
      </w:r>
      <w:r>
        <w:rPr>
          <w:lang w:val="en-US"/>
        </w:rPr>
        <w:t xml:space="preserve"> di </w:t>
      </w:r>
      <w:r w:rsidRPr="009D273C">
        <w:rPr>
          <w:i/>
          <w:lang w:val="en-US"/>
        </w:rPr>
        <w:t xml:space="preserve">Kaggle </w:t>
      </w:r>
      <w:r>
        <w:rPr>
          <w:lang w:val="en-US"/>
        </w:rPr>
        <w:t>dalam bentuk gambar *.jpg</w:t>
      </w:r>
    </w:p>
    <w:p w14:paraId="790F0931" w14:textId="77777777" w:rsidR="00640F3A" w:rsidRPr="00640F3A" w:rsidRDefault="00640F3A" w:rsidP="00640F3A">
      <w:pPr>
        <w:pStyle w:val="TEUnsoed-TextBodyspasi2"/>
        <w:rPr>
          <w:lang w:val="en-US"/>
        </w:rPr>
      </w:pPr>
    </w:p>
    <w:p w14:paraId="06ECDBDB" w14:textId="263AB4E9" w:rsidR="002011B9" w:rsidRDefault="00CF4428">
      <w:pPr>
        <w:pStyle w:val="Heading2"/>
      </w:pPr>
      <w:bookmarkStart w:id="72" w:name="_Toc56525544"/>
      <w:r>
        <w:rPr>
          <w:lang w:val="en-US"/>
        </w:rPr>
        <w:lastRenderedPageBreak/>
        <w:t>Meto</w:t>
      </w:r>
      <w:r w:rsidR="00D62AC5">
        <w:rPr>
          <w:lang w:val="en-US"/>
        </w:rPr>
        <w:t>de</w:t>
      </w:r>
      <w:r w:rsidR="00F83092">
        <w:rPr>
          <w:lang w:val="en-US"/>
        </w:rPr>
        <w:t xml:space="preserve"> Penelitian</w:t>
      </w:r>
      <w:bookmarkEnd w:id="72"/>
    </w:p>
    <w:p w14:paraId="47BB0832" w14:textId="03234C72" w:rsidR="002011B9" w:rsidRDefault="00D62AC5">
      <w:pPr>
        <w:pStyle w:val="TEUnsoed-TextBodyspasi2"/>
        <w:rPr>
          <w:lang w:val="en-US"/>
        </w:rPr>
      </w:pPr>
      <w:r>
        <w:rPr>
          <w:lang w:val="en-US"/>
        </w:rPr>
        <w:t xml:space="preserve">Penelitian ini dilaksanakan </w:t>
      </w:r>
      <w:proofErr w:type="gramStart"/>
      <w:r>
        <w:rPr>
          <w:lang w:val="en-US"/>
        </w:rPr>
        <w:t xml:space="preserve">melalui </w:t>
      </w:r>
      <w:r w:rsidR="00092F68">
        <w:rPr>
          <w:lang w:val="en-US"/>
        </w:rPr>
        <w:t xml:space="preserve"> beberapa</w:t>
      </w:r>
      <w:proofErr w:type="gramEnd"/>
      <w:r w:rsidR="00092F68">
        <w:rPr>
          <w:lang w:val="en-US"/>
        </w:rPr>
        <w:t xml:space="preserve"> tahapan yaitu tahap</w:t>
      </w:r>
      <w:r>
        <w:rPr>
          <w:lang w:val="en-US"/>
        </w:rPr>
        <w:t xml:space="preserve"> persiapan dan </w:t>
      </w:r>
      <w:r w:rsidRPr="009D273C">
        <w:rPr>
          <w:i/>
          <w:lang w:val="en-US"/>
        </w:rPr>
        <w:t>pre-processing</w:t>
      </w:r>
      <w:r>
        <w:rPr>
          <w:lang w:val="en-US"/>
        </w:rPr>
        <w:t xml:space="preserve"> data</w:t>
      </w:r>
      <w:r w:rsidR="009D273C">
        <w:rPr>
          <w:lang w:val="en-US"/>
        </w:rPr>
        <w:t xml:space="preserve"> </w:t>
      </w:r>
      <w:r>
        <w:rPr>
          <w:lang w:val="en-US"/>
        </w:rPr>
        <w:t>set, tahap desain aritektur</w:t>
      </w:r>
      <w:r w:rsidR="00092F68">
        <w:rPr>
          <w:lang w:val="en-US"/>
        </w:rPr>
        <w:t>, dan tahap peng</w:t>
      </w:r>
      <w:r w:rsidR="009D273C">
        <w:rPr>
          <w:lang w:val="en-US"/>
        </w:rPr>
        <w:t>ujian. Desain arsitektur dari si</w:t>
      </w:r>
      <w:r w:rsidR="00092F68">
        <w:rPr>
          <w:lang w:val="en-US"/>
        </w:rPr>
        <w:t>stem yang a</w:t>
      </w:r>
      <w:r w:rsidR="00F65D9C">
        <w:rPr>
          <w:lang w:val="en-US"/>
        </w:rPr>
        <w:t xml:space="preserve">kan dibuat disajikan pada </w:t>
      </w:r>
      <w:r w:rsidR="00F65D9C">
        <w:rPr>
          <w:lang w:val="en-US"/>
        </w:rPr>
        <w:fldChar w:fldCharType="begin"/>
      </w:r>
      <w:r w:rsidR="00F65D9C">
        <w:rPr>
          <w:lang w:val="en-US"/>
        </w:rPr>
        <w:instrText xml:space="preserve"> REF _Ref56436281 \h </w:instrText>
      </w:r>
      <w:r w:rsidR="00F65D9C">
        <w:rPr>
          <w:lang w:val="en-US"/>
        </w:rPr>
      </w:r>
      <w:r w:rsidR="00F65D9C">
        <w:rPr>
          <w:lang w:val="en-US"/>
        </w:rPr>
        <w:fldChar w:fldCharType="separate"/>
      </w:r>
      <w:r w:rsidR="00F65D9C">
        <w:t xml:space="preserve">Gambar </w:t>
      </w:r>
      <w:r w:rsidR="00F65D9C">
        <w:rPr>
          <w:noProof/>
        </w:rPr>
        <w:t>3</w:t>
      </w:r>
      <w:r w:rsidR="00F65D9C">
        <w:noBreakHyphen/>
      </w:r>
      <w:r w:rsidR="00F65D9C">
        <w:rPr>
          <w:noProof/>
        </w:rPr>
        <w:t>1</w:t>
      </w:r>
      <w:r w:rsidR="00F65D9C">
        <w:rPr>
          <w:lang w:val="en-US"/>
        </w:rPr>
        <w:fldChar w:fldCharType="end"/>
      </w:r>
      <w:r w:rsidR="00092F68">
        <w:rPr>
          <w:lang w:val="en-US"/>
        </w:rPr>
        <w:t xml:space="preserve"> </w:t>
      </w:r>
      <w:proofErr w:type="gramStart"/>
      <w:r w:rsidR="00092F68">
        <w:rPr>
          <w:lang w:val="en-US"/>
        </w:rPr>
        <w:t>berikut :</w:t>
      </w:r>
      <w:proofErr w:type="gramEnd"/>
    </w:p>
    <w:p w14:paraId="7064B3BB" w14:textId="77777777" w:rsidR="00F65D9C" w:rsidRDefault="00F65D9C" w:rsidP="00F65D9C">
      <w:pPr>
        <w:pStyle w:val="TEUnsoed-TextBodyspasi2"/>
        <w:keepNext/>
        <w:ind w:firstLine="0"/>
        <w:jc w:val="center"/>
      </w:pPr>
      <w:r>
        <w:rPr>
          <w:noProof/>
          <w:lang w:val="en-US" w:eastAsia="en-US" w:bidi="ar-SA"/>
        </w:rPr>
        <w:drawing>
          <wp:inline distT="0" distB="0" distL="0" distR="0" wp14:anchorId="6DD27B5A" wp14:editId="69956788">
            <wp:extent cx="5244065" cy="229663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 arsitektur.png"/>
                    <pic:cNvPicPr/>
                  </pic:nvPicPr>
                  <pic:blipFill>
                    <a:blip r:embed="rId78">
                      <a:extLst>
                        <a:ext uri="{28A0092B-C50C-407E-A947-70E740481C1C}">
                          <a14:useLocalDpi xmlns:a14="http://schemas.microsoft.com/office/drawing/2010/main" val="0"/>
                        </a:ext>
                      </a:extLst>
                    </a:blip>
                    <a:stretch>
                      <a:fillRect/>
                    </a:stretch>
                  </pic:blipFill>
                  <pic:spPr>
                    <a:xfrm>
                      <a:off x="0" y="0"/>
                      <a:ext cx="5244234" cy="2296706"/>
                    </a:xfrm>
                    <a:prstGeom prst="rect">
                      <a:avLst/>
                    </a:prstGeom>
                  </pic:spPr>
                </pic:pic>
              </a:graphicData>
            </a:graphic>
          </wp:inline>
        </w:drawing>
      </w:r>
    </w:p>
    <w:p w14:paraId="50669F1C" w14:textId="1FD1F71F" w:rsidR="009D273C" w:rsidRDefault="00F65D9C" w:rsidP="00F65D9C">
      <w:pPr>
        <w:pStyle w:val="Caption"/>
        <w:jc w:val="center"/>
        <w:rPr>
          <w:lang w:val="en-US"/>
        </w:rPr>
      </w:pPr>
      <w:bookmarkStart w:id="73" w:name="_Ref56436281"/>
      <w:r>
        <w:t xml:space="preserve">Gambar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Gambar \* ARABIC \s 1 </w:instrText>
      </w:r>
      <w:r>
        <w:fldChar w:fldCharType="separate"/>
      </w:r>
      <w:r>
        <w:rPr>
          <w:noProof/>
        </w:rPr>
        <w:t>1</w:t>
      </w:r>
      <w:r>
        <w:fldChar w:fldCharType="end"/>
      </w:r>
      <w:bookmarkEnd w:id="73"/>
      <w:r>
        <w:rPr>
          <w:lang w:val="en-US"/>
        </w:rPr>
        <w:t>Desain arsitektur</w:t>
      </w:r>
    </w:p>
    <w:p w14:paraId="62508B3B" w14:textId="0B9345AE" w:rsidR="002114C5" w:rsidRDefault="002114C5" w:rsidP="009E75B1">
      <w:pPr>
        <w:pStyle w:val="BodyText"/>
        <w:spacing w:before="90"/>
        <w:ind w:right="17" w:firstLine="900"/>
        <w:rPr>
          <w:lang w:val="en-US"/>
        </w:rPr>
      </w:pPr>
      <w:r>
        <w:t>Sedangkan untuk diagram alir sistem yang dirancang</w:t>
      </w:r>
      <w:r w:rsidR="00F3390E">
        <w:rPr>
          <w:lang w:val="en-US"/>
        </w:rPr>
        <w:t xml:space="preserve"> </w:t>
      </w:r>
      <w:r>
        <w:t>pada penelitian i</w:t>
      </w:r>
      <w:r w:rsidR="00F3390E">
        <w:t xml:space="preserve">ni dapat dilihat pada </w:t>
      </w:r>
      <w:r w:rsidR="00E86BCF">
        <w:fldChar w:fldCharType="begin"/>
      </w:r>
      <w:r w:rsidR="00E86BCF">
        <w:instrText xml:space="preserve"> REF _Ref56429120 \h </w:instrText>
      </w:r>
      <w:r w:rsidR="00E86BCF">
        <w:fldChar w:fldCharType="separate"/>
      </w:r>
      <w:r w:rsidR="00E86BCF">
        <w:t xml:space="preserve">Gambar </w:t>
      </w:r>
      <w:r w:rsidR="00E86BCF">
        <w:rPr>
          <w:noProof/>
        </w:rPr>
        <w:t>3</w:t>
      </w:r>
      <w:r w:rsidR="00E86BCF">
        <w:noBreakHyphen/>
      </w:r>
      <w:r w:rsidR="00E86BCF">
        <w:rPr>
          <w:noProof/>
        </w:rPr>
        <w:t>1</w:t>
      </w:r>
      <w:r w:rsidR="00E86BCF">
        <w:fldChar w:fldCharType="end"/>
      </w:r>
      <w:r>
        <w:t xml:space="preserve"> berikut.</w:t>
      </w:r>
    </w:p>
    <w:p w14:paraId="21D4F7A6" w14:textId="77777777" w:rsidR="00E86BCF" w:rsidRDefault="00E86BCF" w:rsidP="00E86BCF">
      <w:pPr>
        <w:pStyle w:val="BodyText"/>
        <w:keepNext/>
        <w:spacing w:before="90"/>
        <w:ind w:right="17" w:firstLine="0"/>
        <w:jc w:val="center"/>
      </w:pPr>
      <w:r>
        <w:rPr>
          <w:noProof/>
          <w:lang w:val="en-US" w:eastAsia="en-US" w:bidi="ar-SA"/>
        </w:rPr>
        <w:lastRenderedPageBreak/>
        <w:drawing>
          <wp:inline distT="0" distB="0" distL="0" distR="0" wp14:anchorId="23E6C6EB" wp14:editId="1BC8FD1D">
            <wp:extent cx="4082903" cy="462098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system.png"/>
                    <pic:cNvPicPr/>
                  </pic:nvPicPr>
                  <pic:blipFill>
                    <a:blip r:embed="rId79">
                      <a:extLst>
                        <a:ext uri="{28A0092B-C50C-407E-A947-70E740481C1C}">
                          <a14:useLocalDpi xmlns:a14="http://schemas.microsoft.com/office/drawing/2010/main" val="0"/>
                        </a:ext>
                      </a:extLst>
                    </a:blip>
                    <a:stretch>
                      <a:fillRect/>
                    </a:stretch>
                  </pic:blipFill>
                  <pic:spPr>
                    <a:xfrm>
                      <a:off x="0" y="0"/>
                      <a:ext cx="4090694" cy="4629798"/>
                    </a:xfrm>
                    <a:prstGeom prst="rect">
                      <a:avLst/>
                    </a:prstGeom>
                  </pic:spPr>
                </pic:pic>
              </a:graphicData>
            </a:graphic>
          </wp:inline>
        </w:drawing>
      </w:r>
    </w:p>
    <w:p w14:paraId="54BD9496" w14:textId="65065273" w:rsidR="006D5CC3" w:rsidRPr="006D5CC3" w:rsidRDefault="00E86BCF" w:rsidP="00E86BCF">
      <w:pPr>
        <w:pStyle w:val="Caption"/>
        <w:jc w:val="center"/>
        <w:rPr>
          <w:lang w:val="en-US"/>
        </w:rPr>
      </w:pPr>
      <w:bookmarkStart w:id="74" w:name="_Ref56429120"/>
      <w:r>
        <w:t xml:space="preserve">Gambar </w:t>
      </w:r>
      <w:r w:rsidR="00F65D9C">
        <w:fldChar w:fldCharType="begin"/>
      </w:r>
      <w:r w:rsidR="00F65D9C">
        <w:instrText xml:space="preserve"> STYLEREF 1 \s </w:instrText>
      </w:r>
      <w:r w:rsidR="00F65D9C">
        <w:fldChar w:fldCharType="separate"/>
      </w:r>
      <w:r w:rsidR="00F65D9C">
        <w:rPr>
          <w:noProof/>
        </w:rPr>
        <w:t>3</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2</w:t>
      </w:r>
      <w:r w:rsidR="00F65D9C">
        <w:fldChar w:fldCharType="end"/>
      </w:r>
      <w:bookmarkEnd w:id="74"/>
      <w:r>
        <w:rPr>
          <w:lang w:val="en-US"/>
        </w:rPr>
        <w:t>Diagram alir sistem</w:t>
      </w:r>
    </w:p>
    <w:p w14:paraId="46DE6D70" w14:textId="3DC72BF3" w:rsidR="00F3390E" w:rsidRDefault="00F3390E" w:rsidP="00F3390E">
      <w:pPr>
        <w:pStyle w:val="BodyText"/>
        <w:keepNext/>
        <w:spacing w:before="90"/>
        <w:ind w:right="17" w:firstLine="0"/>
        <w:jc w:val="center"/>
      </w:pPr>
    </w:p>
    <w:p w14:paraId="3C9AEF00" w14:textId="7F2EDF98" w:rsidR="009E75B1" w:rsidRDefault="009E75B1" w:rsidP="009E75B1">
      <w:pPr>
        <w:pStyle w:val="BodyText"/>
        <w:tabs>
          <w:tab w:val="left" w:pos="7920"/>
        </w:tabs>
        <w:spacing w:before="1"/>
        <w:ind w:right="17" w:firstLine="990"/>
        <w:rPr>
          <w:lang w:val="en-US"/>
        </w:rPr>
      </w:pPr>
      <w:r>
        <w:t>Adapun diagram alir dari tahapan-tahapan penelitian yang dilakukan adalah seperti yang disajik</w:t>
      </w:r>
      <w:r w:rsidR="00F3390E">
        <w:t xml:space="preserve">an pada </w:t>
      </w:r>
      <w:r w:rsidR="00C06856">
        <w:fldChar w:fldCharType="begin"/>
      </w:r>
      <w:r w:rsidR="00C06856">
        <w:instrText xml:space="preserve"> REF _Ref56430371 \h </w:instrText>
      </w:r>
      <w:r w:rsidR="00C06856">
        <w:fldChar w:fldCharType="separate"/>
      </w:r>
      <w:r w:rsidR="00C06856">
        <w:t xml:space="preserve">Gambar </w:t>
      </w:r>
      <w:r w:rsidR="00C06856">
        <w:rPr>
          <w:noProof/>
        </w:rPr>
        <w:t>3</w:t>
      </w:r>
      <w:r w:rsidR="00C06856">
        <w:noBreakHyphen/>
      </w:r>
      <w:r w:rsidR="00C06856">
        <w:rPr>
          <w:noProof/>
        </w:rPr>
        <w:t>2</w:t>
      </w:r>
      <w:r w:rsidR="00C06856">
        <w:fldChar w:fldCharType="end"/>
      </w:r>
      <w:r>
        <w:t>berikut.</w:t>
      </w:r>
    </w:p>
    <w:p w14:paraId="3672034A" w14:textId="77777777" w:rsidR="00C06856" w:rsidRDefault="00C06856" w:rsidP="00C06856">
      <w:pPr>
        <w:pStyle w:val="BodyText"/>
        <w:keepNext/>
        <w:tabs>
          <w:tab w:val="left" w:pos="7920"/>
        </w:tabs>
        <w:spacing w:before="1"/>
        <w:ind w:right="17" w:firstLine="0"/>
        <w:jc w:val="center"/>
      </w:pPr>
      <w:r>
        <w:rPr>
          <w:noProof/>
          <w:lang w:val="en-US" w:eastAsia="en-US" w:bidi="ar-SA"/>
        </w:rPr>
        <w:lastRenderedPageBreak/>
        <w:drawing>
          <wp:inline distT="0" distB="0" distL="0" distR="0" wp14:anchorId="69D7D9D9" wp14:editId="1623FE0D">
            <wp:extent cx="1990725" cy="420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penelitian.png"/>
                    <pic:cNvPicPr/>
                  </pic:nvPicPr>
                  <pic:blipFill>
                    <a:blip r:embed="rId80">
                      <a:extLst>
                        <a:ext uri="{28A0092B-C50C-407E-A947-70E740481C1C}">
                          <a14:useLocalDpi xmlns:a14="http://schemas.microsoft.com/office/drawing/2010/main" val="0"/>
                        </a:ext>
                      </a:extLst>
                    </a:blip>
                    <a:stretch>
                      <a:fillRect/>
                    </a:stretch>
                  </pic:blipFill>
                  <pic:spPr>
                    <a:xfrm>
                      <a:off x="0" y="0"/>
                      <a:ext cx="1990725" cy="4200525"/>
                    </a:xfrm>
                    <a:prstGeom prst="rect">
                      <a:avLst/>
                    </a:prstGeom>
                  </pic:spPr>
                </pic:pic>
              </a:graphicData>
            </a:graphic>
          </wp:inline>
        </w:drawing>
      </w:r>
    </w:p>
    <w:p w14:paraId="52B4E055" w14:textId="5D98E5B6" w:rsidR="00092493" w:rsidRDefault="00C06856" w:rsidP="00C06856">
      <w:pPr>
        <w:pStyle w:val="Caption"/>
        <w:jc w:val="center"/>
        <w:rPr>
          <w:lang w:val="en-US"/>
        </w:rPr>
      </w:pPr>
      <w:bookmarkStart w:id="75" w:name="_Ref56430371"/>
      <w:r>
        <w:t xml:space="preserve">Gambar </w:t>
      </w:r>
      <w:r w:rsidR="00F65D9C">
        <w:fldChar w:fldCharType="begin"/>
      </w:r>
      <w:r w:rsidR="00F65D9C">
        <w:instrText xml:space="preserve"> STYLEREF 1 \s </w:instrText>
      </w:r>
      <w:r w:rsidR="00F65D9C">
        <w:fldChar w:fldCharType="separate"/>
      </w:r>
      <w:r w:rsidR="00F65D9C">
        <w:rPr>
          <w:noProof/>
        </w:rPr>
        <w:t>3</w:t>
      </w:r>
      <w:r w:rsidR="00F65D9C">
        <w:fldChar w:fldCharType="end"/>
      </w:r>
      <w:r w:rsidR="00F65D9C">
        <w:noBreakHyphen/>
      </w:r>
      <w:r w:rsidR="00F65D9C">
        <w:fldChar w:fldCharType="begin"/>
      </w:r>
      <w:r w:rsidR="00F65D9C">
        <w:instrText xml:space="preserve"> SEQ Gambar \* ARABIC \s 1 </w:instrText>
      </w:r>
      <w:r w:rsidR="00F65D9C">
        <w:fldChar w:fldCharType="separate"/>
      </w:r>
      <w:r w:rsidR="00F65D9C">
        <w:rPr>
          <w:noProof/>
        </w:rPr>
        <w:t>3</w:t>
      </w:r>
      <w:r w:rsidR="00F65D9C">
        <w:fldChar w:fldCharType="end"/>
      </w:r>
      <w:bookmarkEnd w:id="75"/>
      <w:r>
        <w:rPr>
          <w:lang w:val="en-US"/>
        </w:rPr>
        <w:t>Diagram alir penelitian</w:t>
      </w:r>
    </w:p>
    <w:p w14:paraId="1FE24E4B" w14:textId="77777777" w:rsidR="00C06856" w:rsidRPr="00C06856" w:rsidRDefault="00C06856" w:rsidP="00C06856">
      <w:pPr>
        <w:pStyle w:val="Caption"/>
        <w:jc w:val="center"/>
      </w:pPr>
    </w:p>
    <w:p w14:paraId="6D36435F" w14:textId="3B97999B" w:rsidR="002011B9" w:rsidRDefault="00B2341F">
      <w:pPr>
        <w:pStyle w:val="Heading3"/>
      </w:pPr>
      <w:bookmarkStart w:id="76" w:name="_Toc56525545"/>
      <w:r>
        <w:rPr>
          <w:lang w:val="en-US"/>
        </w:rPr>
        <w:t>Tahap Persiapan</w:t>
      </w:r>
      <w:r w:rsidR="009E75B1">
        <w:rPr>
          <w:lang w:val="en-US"/>
        </w:rPr>
        <w:t xml:space="preserve"> dan Pre Processing Dataset</w:t>
      </w:r>
      <w:bookmarkEnd w:id="76"/>
    </w:p>
    <w:p w14:paraId="41EC948B" w14:textId="20B6A62E" w:rsidR="009E75B1" w:rsidRDefault="009E75B1" w:rsidP="009E75B1">
      <w:pPr>
        <w:pStyle w:val="BodyText"/>
        <w:spacing w:before="116"/>
        <w:ind w:right="17" w:firstLine="900"/>
      </w:pPr>
      <w:r>
        <w:t xml:space="preserve">Pada tahap ini penyiapan dan </w:t>
      </w:r>
      <w:r>
        <w:rPr>
          <w:i/>
        </w:rPr>
        <w:t>pre</w:t>
      </w:r>
      <w:r>
        <w:t xml:space="preserve">-proses </w:t>
      </w:r>
      <w:r>
        <w:rPr>
          <w:i/>
        </w:rPr>
        <w:t xml:space="preserve">dataset </w:t>
      </w:r>
      <w:r>
        <w:t xml:space="preserve">dilakukan dengan mengambil gambar </w:t>
      </w:r>
      <w:r w:rsidR="00F3390E">
        <w:rPr>
          <w:lang w:val="en-US"/>
        </w:rPr>
        <w:t xml:space="preserve">dataset </w:t>
      </w:r>
      <w:r w:rsidR="00F3390E" w:rsidRPr="00F3390E">
        <w:rPr>
          <w:i/>
          <w:lang w:val="en-US"/>
        </w:rPr>
        <w:t xml:space="preserve"> CT Scan COVID-19</w:t>
      </w:r>
      <w:r w:rsidRPr="00F3390E">
        <w:rPr>
          <w:i/>
          <w:lang w:val="en-US"/>
        </w:rPr>
        <w:t xml:space="preserve"> </w:t>
      </w:r>
      <w:r>
        <w:t xml:space="preserve">dengan format gambar “*.jpg” </w:t>
      </w:r>
      <w:r>
        <w:rPr>
          <w:lang w:val="en-US"/>
        </w:rPr>
        <w:t>dari Kaggle</w:t>
      </w:r>
      <w:r>
        <w:rPr>
          <w:i/>
        </w:rPr>
        <w:t xml:space="preserve"> </w:t>
      </w:r>
      <w:r>
        <w:t xml:space="preserve">yang selanjutnya akan dimasukkan ke </w:t>
      </w:r>
      <w:r>
        <w:rPr>
          <w:i/>
        </w:rPr>
        <w:t>Google</w:t>
      </w:r>
      <w:r>
        <w:rPr>
          <w:i/>
          <w:spacing w:val="-1"/>
        </w:rPr>
        <w:t xml:space="preserve"> </w:t>
      </w:r>
      <w:r>
        <w:rPr>
          <w:i/>
        </w:rPr>
        <w:t>Colaboratory</w:t>
      </w:r>
      <w:r>
        <w:t>.</w:t>
      </w:r>
    </w:p>
    <w:p w14:paraId="4ACD27D0" w14:textId="4E88BDBB" w:rsidR="002011B9" w:rsidRDefault="007C36A3">
      <w:pPr>
        <w:pStyle w:val="Heading3"/>
        <w:rPr>
          <w:lang w:val="en-US"/>
        </w:rPr>
      </w:pPr>
      <w:bookmarkStart w:id="77" w:name="_Toc56525546"/>
      <w:r>
        <w:rPr>
          <w:lang w:val="en-US"/>
        </w:rPr>
        <w:t>Tahap Desain Arsitektur</w:t>
      </w:r>
      <w:bookmarkEnd w:id="77"/>
    </w:p>
    <w:p w14:paraId="2C95BA28" w14:textId="4C760229" w:rsidR="00E923A3" w:rsidRPr="007C36A3" w:rsidRDefault="007C36A3" w:rsidP="007C36A3">
      <w:pPr>
        <w:spacing w:before="90" w:line="480" w:lineRule="auto"/>
        <w:ind w:right="17" w:firstLine="900"/>
        <w:jc w:val="both"/>
        <w:rPr>
          <w:lang w:val="en-US"/>
        </w:rPr>
      </w:pPr>
      <w:r>
        <w:t xml:space="preserve">Proses awal desain arsitektur dimulai dari membuat kode sumber untuk program CNN dan mengimpor </w:t>
      </w:r>
      <w:r>
        <w:rPr>
          <w:i/>
        </w:rPr>
        <w:t xml:space="preserve">Framework Keras </w:t>
      </w:r>
      <w:r>
        <w:t xml:space="preserve">dan </w:t>
      </w:r>
      <w:r>
        <w:rPr>
          <w:i/>
        </w:rPr>
        <w:t xml:space="preserve">TensorFlow </w:t>
      </w:r>
      <w:r>
        <w:t>yang dibuat</w:t>
      </w:r>
      <w:r>
        <w:rPr>
          <w:lang w:val="en-US"/>
        </w:rPr>
        <w:t xml:space="preserve"> </w:t>
      </w:r>
      <w:r>
        <w:t xml:space="preserve">menggunakan </w:t>
      </w:r>
      <w:r w:rsidR="00F3390E">
        <w:rPr>
          <w:lang w:val="en-US"/>
        </w:rPr>
        <w:t xml:space="preserve"> </w:t>
      </w:r>
      <w:r>
        <w:t xml:space="preserve">infrastruktur </w:t>
      </w:r>
      <w:r>
        <w:rPr>
          <w:i/>
        </w:rPr>
        <w:t xml:space="preserve">Google Colaboratory </w:t>
      </w:r>
      <w:r>
        <w:t xml:space="preserve">dengan bahasa pemrograman </w:t>
      </w:r>
      <w:r>
        <w:rPr>
          <w:i/>
        </w:rPr>
        <w:t xml:space="preserve">Python </w:t>
      </w:r>
      <w:r>
        <w:t xml:space="preserve">dan disimpan dalam bentuk </w:t>
      </w:r>
      <w:r>
        <w:rPr>
          <w:i/>
        </w:rPr>
        <w:t xml:space="preserve">file Jupyter Notebooks </w:t>
      </w:r>
      <w:r>
        <w:t xml:space="preserve">“.ipynb” dan kemudian disimpan ke </w:t>
      </w:r>
      <w:r>
        <w:rPr>
          <w:i/>
        </w:rPr>
        <w:t>Github</w:t>
      </w:r>
      <w:r>
        <w:t xml:space="preserve">. Selanjutnya </w:t>
      </w:r>
      <w:r>
        <w:rPr>
          <w:i/>
        </w:rPr>
        <w:t xml:space="preserve">dataset </w:t>
      </w:r>
      <w:r>
        <w:t xml:space="preserve">pelatihan tersebut diambil dari </w:t>
      </w:r>
      <w:r>
        <w:rPr>
          <w:i/>
        </w:rPr>
        <w:t xml:space="preserve">Github </w:t>
      </w:r>
      <w:r>
        <w:lastRenderedPageBreak/>
        <w:t xml:space="preserve">dan disimpan ke dalam tempat penyimpanan sementara pada </w:t>
      </w:r>
      <w:r>
        <w:rPr>
          <w:i/>
        </w:rPr>
        <w:t>Google Colaboratory</w:t>
      </w:r>
      <w:r>
        <w:t xml:space="preserve">. Sistem yang dirancang ini menggunakan dua macam arsitektur jaringan CNN, yaitu </w:t>
      </w:r>
      <w:r w:rsidR="00EC64F4">
        <w:rPr>
          <w:i/>
        </w:rPr>
        <w:t>VGG16</w:t>
      </w:r>
      <w:r w:rsidR="00F3390E">
        <w:rPr>
          <w:i/>
          <w:lang w:val="en-US"/>
        </w:rPr>
        <w:t>, InceptionV3</w:t>
      </w:r>
      <w:r>
        <w:rPr>
          <w:i/>
        </w:rPr>
        <w:t xml:space="preserve"> </w:t>
      </w:r>
      <w:r>
        <w:t xml:space="preserve">dan </w:t>
      </w:r>
      <w:r>
        <w:rPr>
          <w:i/>
        </w:rPr>
        <w:t>MobileNetV1</w:t>
      </w:r>
      <w:r>
        <w:t xml:space="preserve">, sedangkan untuk metode yang digunakan adalah metode </w:t>
      </w:r>
      <w:r>
        <w:rPr>
          <w:i/>
        </w:rPr>
        <w:t xml:space="preserve">transfer learning </w:t>
      </w:r>
      <w:r>
        <w:t xml:space="preserve">dengan mengambil </w:t>
      </w:r>
      <w:r>
        <w:rPr>
          <w:i/>
        </w:rPr>
        <w:t xml:space="preserve">file Keras </w:t>
      </w:r>
      <w:r>
        <w:t xml:space="preserve">“*.h5” yang sudah dilatih sebelumnya pada kedua arsitektur tersebut dan melakukan </w:t>
      </w:r>
      <w:r>
        <w:rPr>
          <w:i/>
        </w:rPr>
        <w:t xml:space="preserve">feature extraction </w:t>
      </w:r>
      <w:r>
        <w:t xml:space="preserve">terhadap </w:t>
      </w:r>
      <w:r>
        <w:rPr>
          <w:i/>
        </w:rPr>
        <w:t xml:space="preserve">file </w:t>
      </w:r>
      <w:r>
        <w:t xml:space="preserve">tersebut. Selain itu juga ditambah satu </w:t>
      </w:r>
      <w:r>
        <w:rPr>
          <w:i/>
        </w:rPr>
        <w:t>filter</w:t>
      </w:r>
      <w:r>
        <w:t>/</w:t>
      </w:r>
      <w:r>
        <w:rPr>
          <w:i/>
        </w:rPr>
        <w:t xml:space="preserve">feature map </w:t>
      </w:r>
      <w:r>
        <w:t>tambahan sebagai keluaran untuk klasifikasi</w:t>
      </w:r>
      <w:r>
        <w:rPr>
          <w:spacing w:val="-7"/>
        </w:rPr>
        <w:t xml:space="preserve"> </w:t>
      </w:r>
      <w:r>
        <w:t>tersebut.</w:t>
      </w:r>
    </w:p>
    <w:p w14:paraId="4E8B3C02" w14:textId="04E9F811" w:rsidR="002011B9" w:rsidRDefault="007C36A3">
      <w:pPr>
        <w:pStyle w:val="Heading3"/>
        <w:rPr>
          <w:lang w:val="en-US"/>
        </w:rPr>
      </w:pPr>
      <w:bookmarkStart w:id="78" w:name="_Toc56525547"/>
      <w:r>
        <w:rPr>
          <w:lang w:val="en-US"/>
        </w:rPr>
        <w:t>Tahap Pengujian</w:t>
      </w:r>
      <w:bookmarkEnd w:id="78"/>
    </w:p>
    <w:p w14:paraId="30CB64EF" w14:textId="01E1AC67" w:rsidR="002011B9" w:rsidRPr="007C36A3" w:rsidRDefault="007C36A3" w:rsidP="007C36A3">
      <w:pPr>
        <w:pStyle w:val="BodyText"/>
        <w:spacing w:before="90"/>
        <w:ind w:right="17"/>
        <w:rPr>
          <w:lang w:val="en-US"/>
        </w:rPr>
      </w:pPr>
      <w:r>
        <w:t xml:space="preserve">Pada tahap pengujian seluruh </w:t>
      </w:r>
      <w:r>
        <w:rPr>
          <w:i/>
        </w:rPr>
        <w:t xml:space="preserve">dataset </w:t>
      </w:r>
      <w:r>
        <w:t xml:space="preserve">pelatihan dilatih terhadap masing- masing arsitektur jaringan CNN yang digunakan sampai dengan panjangnya </w:t>
      </w:r>
      <w:r>
        <w:rPr>
          <w:i/>
        </w:rPr>
        <w:t xml:space="preserve">epochs </w:t>
      </w:r>
      <w:r>
        <w:t xml:space="preserve">yang ditentukan. Sesudah itu </w:t>
      </w:r>
      <w:r>
        <w:rPr>
          <w:i/>
        </w:rPr>
        <w:t xml:space="preserve">dataset </w:t>
      </w:r>
      <w:r>
        <w:t>pengujian diekstrak dan dibandingkan hasilnya dengan data pengujian untuk melakukan prediksi</w:t>
      </w:r>
      <w:r w:rsidR="00770AA3">
        <w:t xml:space="preserve"> pada klasifikasi </w:t>
      </w:r>
      <w:r w:rsidR="00770AA3" w:rsidRPr="00770AA3">
        <w:rPr>
          <w:i/>
          <w:lang w:val="en-US"/>
        </w:rPr>
        <w:t>CT Scan COVID-19</w:t>
      </w:r>
      <w:r>
        <w:t xml:space="preserve"> serta membandingka</w:t>
      </w:r>
      <w:r w:rsidR="00770AA3">
        <w:t>n hasilnya dengan ke</w:t>
      </w:r>
      <w:r w:rsidR="00770AA3">
        <w:rPr>
          <w:lang w:val="en-US"/>
        </w:rPr>
        <w:t>tiga</w:t>
      </w:r>
      <w:r>
        <w:t xml:space="preserve"> arsitektur tersebut yang digunakan. </w:t>
      </w:r>
    </w:p>
    <w:p w14:paraId="0940C457" w14:textId="29DC7F20" w:rsidR="007C36A3" w:rsidRPr="007C36A3" w:rsidRDefault="007C36A3" w:rsidP="007C36A3">
      <w:pPr>
        <w:pStyle w:val="Heading2"/>
        <w:rPr>
          <w:lang w:val="en-US"/>
        </w:rPr>
      </w:pPr>
      <w:bookmarkStart w:id="79" w:name="_Toc56525548"/>
      <w:r>
        <w:rPr>
          <w:lang w:val="en-US"/>
        </w:rPr>
        <w:t>Waktu dan Jadwal Penelitian</w:t>
      </w:r>
      <w:bookmarkEnd w:id="79"/>
    </w:p>
    <w:p w14:paraId="4FE3D8AB" w14:textId="663DB5CF" w:rsidR="00F65D9C" w:rsidRPr="00F65D9C" w:rsidRDefault="007C36A3" w:rsidP="00EC64F4">
      <w:pPr>
        <w:pStyle w:val="BodyText"/>
        <w:spacing w:before="113"/>
        <w:ind w:right="17" w:firstLine="849"/>
        <w:rPr>
          <w:lang w:val="en-US"/>
        </w:rPr>
      </w:pPr>
      <w:r>
        <w:t xml:space="preserve">Penelitian dilaksanakan dalam waktu 4 bulan dimulai </w:t>
      </w:r>
      <w:r w:rsidR="004C5355">
        <w:t>dari bulan Oktober 20</w:t>
      </w:r>
      <w:r w:rsidR="004C5355">
        <w:rPr>
          <w:lang w:val="en-US"/>
        </w:rPr>
        <w:t>20</w:t>
      </w:r>
      <w:r>
        <w:t xml:space="preserve"> </w:t>
      </w:r>
      <w:r w:rsidR="004C5355">
        <w:t>sampai dengan bulan Januari 202</w:t>
      </w:r>
      <w:r w:rsidR="004C5355">
        <w:rPr>
          <w:lang w:val="en-US"/>
        </w:rPr>
        <w:t>1</w:t>
      </w:r>
      <w:r>
        <w:t xml:space="preserve"> dengan rincian j</w:t>
      </w:r>
      <w:r w:rsidR="004C5355">
        <w:t>adwal kegiatan sebagai berikut.</w:t>
      </w:r>
    </w:p>
    <w:p w14:paraId="7411DAE7" w14:textId="4D1182D5" w:rsidR="004C5355" w:rsidRDefault="004C5355" w:rsidP="004C5355">
      <w:pPr>
        <w:pStyle w:val="Caption"/>
        <w:keepNext/>
      </w:pPr>
      <w:bookmarkStart w:id="80" w:name="_Toc56525555"/>
      <w:r>
        <w:t xml:space="preserve">Tabel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Tabel \* ARABIC \s 1 </w:instrText>
      </w:r>
      <w:r>
        <w:fldChar w:fldCharType="separate"/>
      </w:r>
      <w:r>
        <w:rPr>
          <w:noProof/>
        </w:rPr>
        <w:t>1</w:t>
      </w:r>
      <w:r>
        <w:fldChar w:fldCharType="end"/>
      </w:r>
      <w:r>
        <w:rPr>
          <w:lang w:val="en-US"/>
        </w:rPr>
        <w:t>Rincian Jadwal Penelitian</w:t>
      </w:r>
      <w:bookmarkEnd w:id="80"/>
    </w:p>
    <w:tbl>
      <w:tblPr>
        <w:tblStyle w:val="TableGrid"/>
        <w:tblW w:w="8028" w:type="dxa"/>
        <w:tblLayout w:type="fixed"/>
        <w:tblLook w:val="04A0" w:firstRow="1" w:lastRow="0" w:firstColumn="1" w:lastColumn="0" w:noHBand="0" w:noVBand="1"/>
      </w:tblPr>
      <w:tblGrid>
        <w:gridCol w:w="523"/>
        <w:gridCol w:w="1745"/>
        <w:gridCol w:w="360"/>
        <w:gridCol w:w="360"/>
        <w:gridCol w:w="360"/>
        <w:gridCol w:w="360"/>
        <w:gridCol w:w="360"/>
        <w:gridCol w:w="360"/>
        <w:gridCol w:w="360"/>
        <w:gridCol w:w="360"/>
        <w:gridCol w:w="360"/>
        <w:gridCol w:w="360"/>
        <w:gridCol w:w="360"/>
        <w:gridCol w:w="360"/>
        <w:gridCol w:w="360"/>
        <w:gridCol w:w="360"/>
        <w:gridCol w:w="360"/>
        <w:gridCol w:w="360"/>
      </w:tblGrid>
      <w:tr w:rsidR="00770AA3" w14:paraId="771F7AEB" w14:textId="2A489BF1" w:rsidTr="004C5355">
        <w:tc>
          <w:tcPr>
            <w:tcW w:w="523" w:type="dxa"/>
            <w:vMerge w:val="restart"/>
            <w:vAlign w:val="center"/>
          </w:tcPr>
          <w:p w14:paraId="4A8408CA" w14:textId="6FCC60DF" w:rsidR="00770AA3" w:rsidRDefault="00770AA3" w:rsidP="004C5355">
            <w:pPr>
              <w:pStyle w:val="TEUnsoed-TextBodyspasi2"/>
              <w:ind w:firstLine="0"/>
              <w:jc w:val="center"/>
              <w:rPr>
                <w:lang w:val="en-US"/>
              </w:rPr>
            </w:pPr>
            <w:r>
              <w:rPr>
                <w:lang w:val="en-US"/>
              </w:rPr>
              <w:t>No</w:t>
            </w:r>
          </w:p>
        </w:tc>
        <w:tc>
          <w:tcPr>
            <w:tcW w:w="1745" w:type="dxa"/>
            <w:vMerge w:val="restart"/>
            <w:vAlign w:val="center"/>
          </w:tcPr>
          <w:p w14:paraId="46520A5E" w14:textId="273A0507" w:rsidR="00770AA3" w:rsidRDefault="00770AA3" w:rsidP="004C5355">
            <w:pPr>
              <w:pStyle w:val="TEUnsoed-TextBodyspasi2"/>
              <w:ind w:firstLine="0"/>
              <w:jc w:val="center"/>
              <w:rPr>
                <w:lang w:val="en-US"/>
              </w:rPr>
            </w:pPr>
            <w:r>
              <w:rPr>
                <w:lang w:val="en-US"/>
              </w:rPr>
              <w:t>Kegiatan</w:t>
            </w:r>
          </w:p>
        </w:tc>
        <w:tc>
          <w:tcPr>
            <w:tcW w:w="1440" w:type="dxa"/>
            <w:gridSpan w:val="4"/>
          </w:tcPr>
          <w:p w14:paraId="6DF8E168" w14:textId="39312FF9" w:rsidR="00770AA3" w:rsidRDefault="00770AA3" w:rsidP="00770AA3">
            <w:pPr>
              <w:pStyle w:val="TEUnsoed-TextBodyspasi2"/>
              <w:ind w:firstLine="0"/>
              <w:jc w:val="center"/>
              <w:rPr>
                <w:lang w:val="en-US"/>
              </w:rPr>
            </w:pPr>
            <w:r>
              <w:rPr>
                <w:lang w:val="en-US"/>
              </w:rPr>
              <w:t>Oktober</w:t>
            </w:r>
          </w:p>
        </w:tc>
        <w:tc>
          <w:tcPr>
            <w:tcW w:w="1440" w:type="dxa"/>
            <w:gridSpan w:val="4"/>
          </w:tcPr>
          <w:p w14:paraId="04AF575D" w14:textId="5F5B88FE" w:rsidR="00770AA3" w:rsidRDefault="00770AA3" w:rsidP="00770AA3">
            <w:pPr>
              <w:pStyle w:val="TEUnsoed-TextBodyspasi2"/>
              <w:ind w:firstLine="0"/>
              <w:jc w:val="center"/>
              <w:rPr>
                <w:lang w:val="en-US"/>
              </w:rPr>
            </w:pPr>
            <w:r>
              <w:rPr>
                <w:lang w:val="en-US"/>
              </w:rPr>
              <w:t>November</w:t>
            </w:r>
          </w:p>
        </w:tc>
        <w:tc>
          <w:tcPr>
            <w:tcW w:w="1440" w:type="dxa"/>
            <w:gridSpan w:val="4"/>
          </w:tcPr>
          <w:p w14:paraId="35BFB831" w14:textId="2D74AD96" w:rsidR="00770AA3" w:rsidRDefault="00770AA3" w:rsidP="00770AA3">
            <w:pPr>
              <w:pStyle w:val="TEUnsoed-TextBodyspasi2"/>
              <w:ind w:firstLine="0"/>
              <w:jc w:val="center"/>
              <w:rPr>
                <w:lang w:val="en-US"/>
              </w:rPr>
            </w:pPr>
            <w:r>
              <w:rPr>
                <w:lang w:val="en-US"/>
              </w:rPr>
              <w:t>Desember</w:t>
            </w:r>
          </w:p>
        </w:tc>
        <w:tc>
          <w:tcPr>
            <w:tcW w:w="1440" w:type="dxa"/>
            <w:gridSpan w:val="4"/>
          </w:tcPr>
          <w:p w14:paraId="3E932EF0" w14:textId="1B9D8D28" w:rsidR="00770AA3" w:rsidRDefault="00770AA3" w:rsidP="00770AA3">
            <w:pPr>
              <w:pStyle w:val="TEUnsoed-TextBodyspasi2"/>
              <w:ind w:firstLine="0"/>
              <w:jc w:val="center"/>
              <w:rPr>
                <w:lang w:val="en-US"/>
              </w:rPr>
            </w:pPr>
            <w:r>
              <w:rPr>
                <w:lang w:val="en-US"/>
              </w:rPr>
              <w:t>Januari</w:t>
            </w:r>
          </w:p>
        </w:tc>
      </w:tr>
      <w:tr w:rsidR="004C5355" w14:paraId="02887C7C" w14:textId="2F7C847B" w:rsidTr="004C5355">
        <w:tc>
          <w:tcPr>
            <w:tcW w:w="523" w:type="dxa"/>
            <w:vMerge/>
          </w:tcPr>
          <w:p w14:paraId="0DBB7340" w14:textId="77777777" w:rsidR="00770AA3" w:rsidRDefault="00770AA3" w:rsidP="00770AA3">
            <w:pPr>
              <w:pStyle w:val="TEUnsoed-TextBodyspasi2"/>
              <w:ind w:firstLine="0"/>
              <w:jc w:val="center"/>
              <w:rPr>
                <w:lang w:val="en-US"/>
              </w:rPr>
            </w:pPr>
          </w:p>
        </w:tc>
        <w:tc>
          <w:tcPr>
            <w:tcW w:w="1745" w:type="dxa"/>
            <w:vMerge/>
          </w:tcPr>
          <w:p w14:paraId="6B4104B0" w14:textId="77777777" w:rsidR="00770AA3" w:rsidRDefault="00770AA3" w:rsidP="00770AA3">
            <w:pPr>
              <w:pStyle w:val="TEUnsoed-TextBodyspasi2"/>
              <w:ind w:firstLine="0"/>
              <w:jc w:val="center"/>
              <w:rPr>
                <w:lang w:val="en-US"/>
              </w:rPr>
            </w:pPr>
          </w:p>
        </w:tc>
        <w:tc>
          <w:tcPr>
            <w:tcW w:w="360" w:type="dxa"/>
          </w:tcPr>
          <w:p w14:paraId="385DB4BF" w14:textId="2F0A24B9" w:rsidR="00770AA3" w:rsidRDefault="00770AA3" w:rsidP="00770AA3">
            <w:pPr>
              <w:pStyle w:val="TEUnsoed-TextBodyspasi2"/>
              <w:ind w:firstLine="0"/>
              <w:jc w:val="center"/>
              <w:rPr>
                <w:lang w:val="en-US"/>
              </w:rPr>
            </w:pPr>
            <w:r>
              <w:rPr>
                <w:lang w:val="en-US"/>
              </w:rPr>
              <w:t>1</w:t>
            </w:r>
          </w:p>
        </w:tc>
        <w:tc>
          <w:tcPr>
            <w:tcW w:w="360" w:type="dxa"/>
          </w:tcPr>
          <w:p w14:paraId="6FA331EF" w14:textId="332F88B4" w:rsidR="00770AA3" w:rsidRDefault="00770AA3" w:rsidP="00770AA3">
            <w:pPr>
              <w:pStyle w:val="TEUnsoed-TextBodyspasi2"/>
              <w:ind w:firstLine="0"/>
              <w:jc w:val="center"/>
              <w:rPr>
                <w:lang w:val="en-US"/>
              </w:rPr>
            </w:pPr>
            <w:r>
              <w:rPr>
                <w:lang w:val="en-US"/>
              </w:rPr>
              <w:t>2</w:t>
            </w:r>
          </w:p>
        </w:tc>
        <w:tc>
          <w:tcPr>
            <w:tcW w:w="360" w:type="dxa"/>
          </w:tcPr>
          <w:p w14:paraId="1EE72F5B" w14:textId="419C1D69" w:rsidR="00770AA3" w:rsidRDefault="00770AA3" w:rsidP="00770AA3">
            <w:pPr>
              <w:pStyle w:val="TEUnsoed-TextBodyspasi2"/>
              <w:ind w:firstLine="0"/>
              <w:jc w:val="center"/>
              <w:rPr>
                <w:lang w:val="en-US"/>
              </w:rPr>
            </w:pPr>
            <w:r>
              <w:rPr>
                <w:lang w:val="en-US"/>
              </w:rPr>
              <w:t>3</w:t>
            </w:r>
          </w:p>
        </w:tc>
        <w:tc>
          <w:tcPr>
            <w:tcW w:w="360" w:type="dxa"/>
          </w:tcPr>
          <w:p w14:paraId="25332202" w14:textId="1D210B94" w:rsidR="00770AA3" w:rsidRDefault="00770AA3" w:rsidP="00770AA3">
            <w:pPr>
              <w:pStyle w:val="TEUnsoed-TextBodyspasi2"/>
              <w:ind w:firstLine="0"/>
              <w:jc w:val="center"/>
              <w:rPr>
                <w:lang w:val="en-US"/>
              </w:rPr>
            </w:pPr>
            <w:r>
              <w:rPr>
                <w:lang w:val="en-US"/>
              </w:rPr>
              <w:t>4</w:t>
            </w:r>
          </w:p>
        </w:tc>
        <w:tc>
          <w:tcPr>
            <w:tcW w:w="360" w:type="dxa"/>
          </w:tcPr>
          <w:p w14:paraId="7DEBD0EF" w14:textId="204F279C" w:rsidR="00770AA3" w:rsidRDefault="00770AA3" w:rsidP="00770AA3">
            <w:pPr>
              <w:pStyle w:val="TEUnsoed-TextBodyspasi2"/>
              <w:ind w:firstLine="0"/>
              <w:jc w:val="center"/>
              <w:rPr>
                <w:lang w:val="en-US"/>
              </w:rPr>
            </w:pPr>
            <w:r>
              <w:rPr>
                <w:lang w:val="en-US"/>
              </w:rPr>
              <w:t>1</w:t>
            </w:r>
          </w:p>
        </w:tc>
        <w:tc>
          <w:tcPr>
            <w:tcW w:w="360" w:type="dxa"/>
          </w:tcPr>
          <w:p w14:paraId="263E64EE" w14:textId="17AF3C9A" w:rsidR="00770AA3" w:rsidRDefault="00770AA3" w:rsidP="00770AA3">
            <w:pPr>
              <w:pStyle w:val="TEUnsoed-TextBodyspasi2"/>
              <w:ind w:firstLine="0"/>
              <w:jc w:val="center"/>
              <w:rPr>
                <w:lang w:val="en-US"/>
              </w:rPr>
            </w:pPr>
            <w:r>
              <w:rPr>
                <w:lang w:val="en-US"/>
              </w:rPr>
              <w:t>2</w:t>
            </w:r>
          </w:p>
        </w:tc>
        <w:tc>
          <w:tcPr>
            <w:tcW w:w="360" w:type="dxa"/>
          </w:tcPr>
          <w:p w14:paraId="0DCF3634" w14:textId="38B4AAE0" w:rsidR="00770AA3" w:rsidRDefault="00770AA3" w:rsidP="00770AA3">
            <w:pPr>
              <w:pStyle w:val="TEUnsoed-TextBodyspasi2"/>
              <w:ind w:firstLine="0"/>
              <w:jc w:val="center"/>
              <w:rPr>
                <w:lang w:val="en-US"/>
              </w:rPr>
            </w:pPr>
            <w:r>
              <w:rPr>
                <w:lang w:val="en-US"/>
              </w:rPr>
              <w:t>3</w:t>
            </w:r>
          </w:p>
        </w:tc>
        <w:tc>
          <w:tcPr>
            <w:tcW w:w="360" w:type="dxa"/>
          </w:tcPr>
          <w:p w14:paraId="71D98223" w14:textId="060C1F6E" w:rsidR="00770AA3" w:rsidRDefault="00770AA3" w:rsidP="00770AA3">
            <w:pPr>
              <w:pStyle w:val="TEUnsoed-TextBodyspasi2"/>
              <w:ind w:firstLine="0"/>
              <w:jc w:val="center"/>
              <w:rPr>
                <w:lang w:val="en-US"/>
              </w:rPr>
            </w:pPr>
            <w:r>
              <w:rPr>
                <w:lang w:val="en-US"/>
              </w:rPr>
              <w:t>4</w:t>
            </w:r>
          </w:p>
        </w:tc>
        <w:tc>
          <w:tcPr>
            <w:tcW w:w="360" w:type="dxa"/>
          </w:tcPr>
          <w:p w14:paraId="5648300E" w14:textId="11E454C4" w:rsidR="00770AA3" w:rsidRDefault="00770AA3" w:rsidP="00770AA3">
            <w:pPr>
              <w:pStyle w:val="TEUnsoed-TextBodyspasi2"/>
              <w:ind w:firstLine="0"/>
              <w:jc w:val="center"/>
              <w:rPr>
                <w:lang w:val="en-US"/>
              </w:rPr>
            </w:pPr>
            <w:r>
              <w:rPr>
                <w:lang w:val="en-US"/>
              </w:rPr>
              <w:t>1</w:t>
            </w:r>
          </w:p>
        </w:tc>
        <w:tc>
          <w:tcPr>
            <w:tcW w:w="360" w:type="dxa"/>
          </w:tcPr>
          <w:p w14:paraId="637FC16B" w14:textId="7F949939" w:rsidR="00770AA3" w:rsidRDefault="00770AA3" w:rsidP="00770AA3">
            <w:pPr>
              <w:pStyle w:val="TEUnsoed-TextBodyspasi2"/>
              <w:ind w:firstLine="0"/>
              <w:jc w:val="center"/>
              <w:rPr>
                <w:lang w:val="en-US"/>
              </w:rPr>
            </w:pPr>
            <w:r>
              <w:rPr>
                <w:lang w:val="en-US"/>
              </w:rPr>
              <w:t>2</w:t>
            </w:r>
          </w:p>
        </w:tc>
        <w:tc>
          <w:tcPr>
            <w:tcW w:w="360" w:type="dxa"/>
          </w:tcPr>
          <w:p w14:paraId="66211B60" w14:textId="02C71E7D" w:rsidR="00770AA3" w:rsidRDefault="00770AA3" w:rsidP="00770AA3">
            <w:pPr>
              <w:pStyle w:val="TEUnsoed-TextBodyspasi2"/>
              <w:ind w:firstLine="0"/>
              <w:jc w:val="center"/>
              <w:rPr>
                <w:lang w:val="en-US"/>
              </w:rPr>
            </w:pPr>
            <w:r>
              <w:rPr>
                <w:lang w:val="en-US"/>
              </w:rPr>
              <w:t>3</w:t>
            </w:r>
          </w:p>
        </w:tc>
        <w:tc>
          <w:tcPr>
            <w:tcW w:w="360" w:type="dxa"/>
          </w:tcPr>
          <w:p w14:paraId="78851A36" w14:textId="2BE961C6" w:rsidR="00770AA3" w:rsidRDefault="00770AA3" w:rsidP="00770AA3">
            <w:pPr>
              <w:pStyle w:val="TEUnsoed-TextBodyspasi2"/>
              <w:ind w:firstLine="0"/>
              <w:jc w:val="center"/>
              <w:rPr>
                <w:lang w:val="en-US"/>
              </w:rPr>
            </w:pPr>
            <w:r>
              <w:rPr>
                <w:lang w:val="en-US"/>
              </w:rPr>
              <w:t>4</w:t>
            </w:r>
          </w:p>
        </w:tc>
        <w:tc>
          <w:tcPr>
            <w:tcW w:w="360" w:type="dxa"/>
          </w:tcPr>
          <w:p w14:paraId="5ABB60F3" w14:textId="063CEC49" w:rsidR="00770AA3" w:rsidRDefault="00770AA3" w:rsidP="00770AA3">
            <w:pPr>
              <w:pStyle w:val="TEUnsoed-TextBodyspasi2"/>
              <w:ind w:firstLine="0"/>
              <w:jc w:val="center"/>
              <w:rPr>
                <w:lang w:val="en-US"/>
              </w:rPr>
            </w:pPr>
            <w:r>
              <w:rPr>
                <w:lang w:val="en-US"/>
              </w:rPr>
              <w:t>1</w:t>
            </w:r>
          </w:p>
        </w:tc>
        <w:tc>
          <w:tcPr>
            <w:tcW w:w="360" w:type="dxa"/>
          </w:tcPr>
          <w:p w14:paraId="7C8568FB" w14:textId="6A415B33" w:rsidR="00770AA3" w:rsidRDefault="00770AA3" w:rsidP="00770AA3">
            <w:pPr>
              <w:pStyle w:val="TEUnsoed-TextBodyspasi2"/>
              <w:ind w:firstLine="0"/>
              <w:jc w:val="center"/>
              <w:rPr>
                <w:lang w:val="en-US"/>
              </w:rPr>
            </w:pPr>
            <w:r>
              <w:rPr>
                <w:lang w:val="en-US"/>
              </w:rPr>
              <w:t>2</w:t>
            </w:r>
          </w:p>
        </w:tc>
        <w:tc>
          <w:tcPr>
            <w:tcW w:w="360" w:type="dxa"/>
          </w:tcPr>
          <w:p w14:paraId="31D9C6D2" w14:textId="68549395" w:rsidR="00770AA3" w:rsidRDefault="00770AA3" w:rsidP="00770AA3">
            <w:pPr>
              <w:pStyle w:val="TEUnsoed-TextBodyspasi2"/>
              <w:ind w:firstLine="0"/>
              <w:jc w:val="center"/>
              <w:rPr>
                <w:lang w:val="en-US"/>
              </w:rPr>
            </w:pPr>
            <w:r>
              <w:rPr>
                <w:lang w:val="en-US"/>
              </w:rPr>
              <w:t>3</w:t>
            </w:r>
          </w:p>
        </w:tc>
        <w:tc>
          <w:tcPr>
            <w:tcW w:w="360" w:type="dxa"/>
          </w:tcPr>
          <w:p w14:paraId="56F32D9C" w14:textId="0FAEB617" w:rsidR="00770AA3" w:rsidRDefault="00770AA3" w:rsidP="00770AA3">
            <w:pPr>
              <w:pStyle w:val="TEUnsoed-TextBodyspasi2"/>
              <w:ind w:firstLine="0"/>
              <w:jc w:val="center"/>
              <w:rPr>
                <w:lang w:val="en-US"/>
              </w:rPr>
            </w:pPr>
            <w:r>
              <w:rPr>
                <w:lang w:val="en-US"/>
              </w:rPr>
              <w:t>4</w:t>
            </w:r>
          </w:p>
        </w:tc>
      </w:tr>
      <w:tr w:rsidR="004C5355" w14:paraId="0BCC56E7" w14:textId="4A29AC16" w:rsidTr="004C5355">
        <w:tc>
          <w:tcPr>
            <w:tcW w:w="523" w:type="dxa"/>
          </w:tcPr>
          <w:p w14:paraId="491C4889" w14:textId="1A1C832A" w:rsidR="00770AA3" w:rsidRDefault="004C5355" w:rsidP="007C36A3">
            <w:pPr>
              <w:pStyle w:val="TEUnsoed-TextBodyspasi2"/>
              <w:ind w:firstLine="0"/>
              <w:rPr>
                <w:lang w:val="en-US"/>
              </w:rPr>
            </w:pPr>
            <w:r>
              <w:rPr>
                <w:lang w:val="en-US"/>
              </w:rPr>
              <w:t>1.</w:t>
            </w:r>
          </w:p>
        </w:tc>
        <w:tc>
          <w:tcPr>
            <w:tcW w:w="1745" w:type="dxa"/>
          </w:tcPr>
          <w:p w14:paraId="5D177F0B" w14:textId="73B069BC" w:rsidR="00770AA3" w:rsidRDefault="004C5355" w:rsidP="007C36A3">
            <w:pPr>
              <w:pStyle w:val="TEUnsoed-TextBodyspasi2"/>
              <w:ind w:firstLine="0"/>
              <w:rPr>
                <w:lang w:val="en-US"/>
              </w:rPr>
            </w:pPr>
            <w:r>
              <w:rPr>
                <w:lang w:val="en-US"/>
              </w:rPr>
              <w:t>Studi Pustaka</w:t>
            </w:r>
          </w:p>
        </w:tc>
        <w:tc>
          <w:tcPr>
            <w:tcW w:w="360" w:type="dxa"/>
            <w:shd w:val="clear" w:color="auto" w:fill="8496B0" w:themeFill="text2" w:themeFillTint="99"/>
          </w:tcPr>
          <w:p w14:paraId="6971C094"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B328EE4"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1BB5B43"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352653D9"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BF5EA12" w14:textId="35AC7C38" w:rsidR="00770AA3" w:rsidRDefault="00770AA3" w:rsidP="007C36A3">
            <w:pPr>
              <w:pStyle w:val="TEUnsoed-TextBodyspasi2"/>
              <w:ind w:firstLine="0"/>
              <w:rPr>
                <w:lang w:val="en-US"/>
              </w:rPr>
            </w:pPr>
          </w:p>
        </w:tc>
        <w:tc>
          <w:tcPr>
            <w:tcW w:w="360" w:type="dxa"/>
            <w:shd w:val="clear" w:color="auto" w:fill="8496B0" w:themeFill="text2" w:themeFillTint="99"/>
          </w:tcPr>
          <w:p w14:paraId="5E4C9FBE"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19292FD0"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1D527AB5" w14:textId="615F1EB0" w:rsidR="00770AA3" w:rsidRDefault="00770AA3" w:rsidP="007C36A3">
            <w:pPr>
              <w:pStyle w:val="TEUnsoed-TextBodyspasi2"/>
              <w:ind w:firstLine="0"/>
              <w:rPr>
                <w:lang w:val="en-US"/>
              </w:rPr>
            </w:pPr>
          </w:p>
        </w:tc>
        <w:tc>
          <w:tcPr>
            <w:tcW w:w="360" w:type="dxa"/>
            <w:shd w:val="clear" w:color="auto" w:fill="8496B0" w:themeFill="text2" w:themeFillTint="99"/>
          </w:tcPr>
          <w:p w14:paraId="0400B4BF"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F2596D9"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80FB88E"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5C0A6505" w14:textId="77777777" w:rsidR="00770AA3" w:rsidRDefault="00770AA3" w:rsidP="007C36A3">
            <w:pPr>
              <w:pStyle w:val="TEUnsoed-TextBodyspasi2"/>
              <w:ind w:firstLine="0"/>
              <w:rPr>
                <w:lang w:val="en-US"/>
              </w:rPr>
            </w:pPr>
          </w:p>
        </w:tc>
        <w:tc>
          <w:tcPr>
            <w:tcW w:w="360" w:type="dxa"/>
          </w:tcPr>
          <w:p w14:paraId="34219B7E" w14:textId="254B7D15" w:rsidR="00770AA3" w:rsidRDefault="00770AA3" w:rsidP="007C36A3">
            <w:pPr>
              <w:pStyle w:val="TEUnsoed-TextBodyspasi2"/>
              <w:ind w:firstLine="0"/>
              <w:rPr>
                <w:lang w:val="en-US"/>
              </w:rPr>
            </w:pPr>
          </w:p>
        </w:tc>
        <w:tc>
          <w:tcPr>
            <w:tcW w:w="360" w:type="dxa"/>
          </w:tcPr>
          <w:p w14:paraId="5AD792C3" w14:textId="77777777" w:rsidR="00770AA3" w:rsidRDefault="00770AA3" w:rsidP="007C36A3">
            <w:pPr>
              <w:pStyle w:val="TEUnsoed-TextBodyspasi2"/>
              <w:ind w:firstLine="0"/>
              <w:rPr>
                <w:lang w:val="en-US"/>
              </w:rPr>
            </w:pPr>
          </w:p>
        </w:tc>
        <w:tc>
          <w:tcPr>
            <w:tcW w:w="360" w:type="dxa"/>
          </w:tcPr>
          <w:p w14:paraId="306B873A" w14:textId="77777777" w:rsidR="00770AA3" w:rsidRDefault="00770AA3" w:rsidP="007C36A3">
            <w:pPr>
              <w:pStyle w:val="TEUnsoed-TextBodyspasi2"/>
              <w:ind w:firstLine="0"/>
              <w:rPr>
                <w:lang w:val="en-US"/>
              </w:rPr>
            </w:pPr>
          </w:p>
        </w:tc>
        <w:tc>
          <w:tcPr>
            <w:tcW w:w="360" w:type="dxa"/>
          </w:tcPr>
          <w:p w14:paraId="3BBBAFD8" w14:textId="77777777" w:rsidR="00770AA3" w:rsidRDefault="00770AA3" w:rsidP="007C36A3">
            <w:pPr>
              <w:pStyle w:val="TEUnsoed-TextBodyspasi2"/>
              <w:ind w:firstLine="0"/>
              <w:rPr>
                <w:lang w:val="en-US"/>
              </w:rPr>
            </w:pPr>
          </w:p>
        </w:tc>
      </w:tr>
      <w:tr w:rsidR="004C5355" w14:paraId="1239191C" w14:textId="2A55C1DE" w:rsidTr="004C5355">
        <w:tc>
          <w:tcPr>
            <w:tcW w:w="523" w:type="dxa"/>
          </w:tcPr>
          <w:p w14:paraId="392E9EFB" w14:textId="52E0A0D2" w:rsidR="00770AA3" w:rsidRDefault="004C5355" w:rsidP="007C36A3">
            <w:pPr>
              <w:pStyle w:val="TEUnsoed-TextBodyspasi2"/>
              <w:ind w:firstLine="0"/>
              <w:rPr>
                <w:lang w:val="en-US"/>
              </w:rPr>
            </w:pPr>
            <w:r>
              <w:rPr>
                <w:lang w:val="en-US"/>
              </w:rPr>
              <w:lastRenderedPageBreak/>
              <w:t>2.</w:t>
            </w:r>
          </w:p>
        </w:tc>
        <w:tc>
          <w:tcPr>
            <w:tcW w:w="1745" w:type="dxa"/>
          </w:tcPr>
          <w:p w14:paraId="4C95CC77" w14:textId="2C0629B8" w:rsidR="00770AA3" w:rsidRDefault="004C5355" w:rsidP="007C36A3">
            <w:pPr>
              <w:pStyle w:val="TEUnsoed-TextBodyspasi2"/>
              <w:ind w:firstLine="0"/>
              <w:rPr>
                <w:lang w:val="en-US"/>
              </w:rPr>
            </w:pPr>
            <w:r>
              <w:rPr>
                <w:lang w:val="en-US"/>
              </w:rPr>
              <w:t>Persiapan dan pre-processing</w:t>
            </w:r>
          </w:p>
        </w:tc>
        <w:tc>
          <w:tcPr>
            <w:tcW w:w="360" w:type="dxa"/>
            <w:shd w:val="clear" w:color="auto" w:fill="8496B0" w:themeFill="text2" w:themeFillTint="99"/>
          </w:tcPr>
          <w:p w14:paraId="29D1BD6F"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AFA8300"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FF28A6E"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B35DAAC"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E5D1ABF" w14:textId="1A6B8E11" w:rsidR="00770AA3" w:rsidRDefault="00770AA3" w:rsidP="007C36A3">
            <w:pPr>
              <w:pStyle w:val="TEUnsoed-TextBodyspasi2"/>
              <w:ind w:firstLine="0"/>
              <w:rPr>
                <w:lang w:val="en-US"/>
              </w:rPr>
            </w:pPr>
          </w:p>
        </w:tc>
        <w:tc>
          <w:tcPr>
            <w:tcW w:w="360" w:type="dxa"/>
            <w:shd w:val="clear" w:color="auto" w:fill="8496B0" w:themeFill="text2" w:themeFillTint="99"/>
          </w:tcPr>
          <w:p w14:paraId="5B77C7F6"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3AE9EFB9"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55DD8A20" w14:textId="5C1C0B4A" w:rsidR="00770AA3" w:rsidRDefault="00770AA3" w:rsidP="007C36A3">
            <w:pPr>
              <w:pStyle w:val="TEUnsoed-TextBodyspasi2"/>
              <w:ind w:firstLine="0"/>
              <w:rPr>
                <w:lang w:val="en-US"/>
              </w:rPr>
            </w:pPr>
          </w:p>
        </w:tc>
        <w:tc>
          <w:tcPr>
            <w:tcW w:w="360" w:type="dxa"/>
          </w:tcPr>
          <w:p w14:paraId="0E24CC9C" w14:textId="77777777" w:rsidR="00770AA3" w:rsidRDefault="00770AA3" w:rsidP="007C36A3">
            <w:pPr>
              <w:pStyle w:val="TEUnsoed-TextBodyspasi2"/>
              <w:ind w:firstLine="0"/>
              <w:rPr>
                <w:lang w:val="en-US"/>
              </w:rPr>
            </w:pPr>
          </w:p>
        </w:tc>
        <w:tc>
          <w:tcPr>
            <w:tcW w:w="360" w:type="dxa"/>
          </w:tcPr>
          <w:p w14:paraId="620224BF" w14:textId="77777777" w:rsidR="00770AA3" w:rsidRDefault="00770AA3" w:rsidP="007C36A3">
            <w:pPr>
              <w:pStyle w:val="TEUnsoed-TextBodyspasi2"/>
              <w:ind w:firstLine="0"/>
              <w:rPr>
                <w:lang w:val="en-US"/>
              </w:rPr>
            </w:pPr>
          </w:p>
        </w:tc>
        <w:tc>
          <w:tcPr>
            <w:tcW w:w="360" w:type="dxa"/>
          </w:tcPr>
          <w:p w14:paraId="7C3A178E" w14:textId="77777777" w:rsidR="00770AA3" w:rsidRDefault="00770AA3" w:rsidP="007C36A3">
            <w:pPr>
              <w:pStyle w:val="TEUnsoed-TextBodyspasi2"/>
              <w:ind w:firstLine="0"/>
              <w:rPr>
                <w:lang w:val="en-US"/>
              </w:rPr>
            </w:pPr>
          </w:p>
        </w:tc>
        <w:tc>
          <w:tcPr>
            <w:tcW w:w="360" w:type="dxa"/>
          </w:tcPr>
          <w:p w14:paraId="4202241F" w14:textId="77777777" w:rsidR="00770AA3" w:rsidRDefault="00770AA3" w:rsidP="007C36A3">
            <w:pPr>
              <w:pStyle w:val="TEUnsoed-TextBodyspasi2"/>
              <w:ind w:firstLine="0"/>
              <w:rPr>
                <w:lang w:val="en-US"/>
              </w:rPr>
            </w:pPr>
          </w:p>
        </w:tc>
        <w:tc>
          <w:tcPr>
            <w:tcW w:w="360" w:type="dxa"/>
          </w:tcPr>
          <w:p w14:paraId="04D7FFE9" w14:textId="15D25B38" w:rsidR="00770AA3" w:rsidRDefault="00770AA3" w:rsidP="007C36A3">
            <w:pPr>
              <w:pStyle w:val="TEUnsoed-TextBodyspasi2"/>
              <w:ind w:firstLine="0"/>
              <w:rPr>
                <w:lang w:val="en-US"/>
              </w:rPr>
            </w:pPr>
          </w:p>
        </w:tc>
        <w:tc>
          <w:tcPr>
            <w:tcW w:w="360" w:type="dxa"/>
          </w:tcPr>
          <w:p w14:paraId="217761C1" w14:textId="77777777" w:rsidR="00770AA3" w:rsidRDefault="00770AA3" w:rsidP="007C36A3">
            <w:pPr>
              <w:pStyle w:val="TEUnsoed-TextBodyspasi2"/>
              <w:ind w:firstLine="0"/>
              <w:rPr>
                <w:lang w:val="en-US"/>
              </w:rPr>
            </w:pPr>
          </w:p>
        </w:tc>
        <w:tc>
          <w:tcPr>
            <w:tcW w:w="360" w:type="dxa"/>
          </w:tcPr>
          <w:p w14:paraId="41E21C7C" w14:textId="77777777" w:rsidR="00770AA3" w:rsidRDefault="00770AA3" w:rsidP="007C36A3">
            <w:pPr>
              <w:pStyle w:val="TEUnsoed-TextBodyspasi2"/>
              <w:ind w:firstLine="0"/>
              <w:rPr>
                <w:lang w:val="en-US"/>
              </w:rPr>
            </w:pPr>
          </w:p>
        </w:tc>
        <w:tc>
          <w:tcPr>
            <w:tcW w:w="360" w:type="dxa"/>
          </w:tcPr>
          <w:p w14:paraId="36FB37AB" w14:textId="77777777" w:rsidR="00770AA3" w:rsidRDefault="00770AA3" w:rsidP="007C36A3">
            <w:pPr>
              <w:pStyle w:val="TEUnsoed-TextBodyspasi2"/>
              <w:ind w:firstLine="0"/>
              <w:rPr>
                <w:lang w:val="en-US"/>
              </w:rPr>
            </w:pPr>
          </w:p>
        </w:tc>
      </w:tr>
      <w:tr w:rsidR="004C5355" w14:paraId="718CD8E0" w14:textId="5E9362AD" w:rsidTr="004C5355">
        <w:tc>
          <w:tcPr>
            <w:tcW w:w="523" w:type="dxa"/>
          </w:tcPr>
          <w:p w14:paraId="33850597" w14:textId="0E868BD5" w:rsidR="00770AA3" w:rsidRDefault="004C5355" w:rsidP="007C36A3">
            <w:pPr>
              <w:pStyle w:val="TEUnsoed-TextBodyspasi2"/>
              <w:ind w:firstLine="0"/>
              <w:rPr>
                <w:lang w:val="en-US"/>
              </w:rPr>
            </w:pPr>
            <w:r>
              <w:rPr>
                <w:lang w:val="en-US"/>
              </w:rPr>
              <w:t>3.</w:t>
            </w:r>
          </w:p>
        </w:tc>
        <w:tc>
          <w:tcPr>
            <w:tcW w:w="1745" w:type="dxa"/>
          </w:tcPr>
          <w:p w14:paraId="11343119" w14:textId="281150C3" w:rsidR="00770AA3" w:rsidRDefault="004C5355" w:rsidP="007C36A3">
            <w:pPr>
              <w:pStyle w:val="TEUnsoed-TextBodyspasi2"/>
              <w:ind w:firstLine="0"/>
              <w:rPr>
                <w:lang w:val="en-US"/>
              </w:rPr>
            </w:pPr>
            <w:r>
              <w:rPr>
                <w:lang w:val="en-US"/>
              </w:rPr>
              <w:t>Desain arsitektur</w:t>
            </w:r>
          </w:p>
        </w:tc>
        <w:tc>
          <w:tcPr>
            <w:tcW w:w="360" w:type="dxa"/>
          </w:tcPr>
          <w:p w14:paraId="1A4C4B40" w14:textId="77777777" w:rsidR="00770AA3" w:rsidRDefault="00770AA3" w:rsidP="007C36A3">
            <w:pPr>
              <w:pStyle w:val="TEUnsoed-TextBodyspasi2"/>
              <w:ind w:firstLine="0"/>
              <w:rPr>
                <w:lang w:val="en-US"/>
              </w:rPr>
            </w:pPr>
          </w:p>
        </w:tc>
        <w:tc>
          <w:tcPr>
            <w:tcW w:w="360" w:type="dxa"/>
          </w:tcPr>
          <w:p w14:paraId="066FCE88"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18D35B64"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08DC4EAC"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7BEF8E71" w14:textId="4C12D0AD" w:rsidR="00770AA3" w:rsidRDefault="00770AA3" w:rsidP="007C36A3">
            <w:pPr>
              <w:pStyle w:val="TEUnsoed-TextBodyspasi2"/>
              <w:ind w:firstLine="0"/>
              <w:rPr>
                <w:lang w:val="en-US"/>
              </w:rPr>
            </w:pPr>
          </w:p>
        </w:tc>
        <w:tc>
          <w:tcPr>
            <w:tcW w:w="360" w:type="dxa"/>
            <w:shd w:val="clear" w:color="auto" w:fill="8496B0" w:themeFill="text2" w:themeFillTint="99"/>
          </w:tcPr>
          <w:p w14:paraId="14E5A132"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5845A21"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7F9F575D" w14:textId="3B9E5DE1" w:rsidR="00770AA3" w:rsidRDefault="00770AA3" w:rsidP="007C36A3">
            <w:pPr>
              <w:pStyle w:val="TEUnsoed-TextBodyspasi2"/>
              <w:ind w:firstLine="0"/>
              <w:rPr>
                <w:lang w:val="en-US"/>
              </w:rPr>
            </w:pPr>
          </w:p>
        </w:tc>
        <w:tc>
          <w:tcPr>
            <w:tcW w:w="360" w:type="dxa"/>
            <w:shd w:val="clear" w:color="auto" w:fill="8496B0" w:themeFill="text2" w:themeFillTint="99"/>
          </w:tcPr>
          <w:p w14:paraId="4E3835DC" w14:textId="77777777" w:rsidR="00770AA3" w:rsidRDefault="00770AA3" w:rsidP="007C36A3">
            <w:pPr>
              <w:pStyle w:val="TEUnsoed-TextBodyspasi2"/>
              <w:ind w:firstLine="0"/>
              <w:rPr>
                <w:lang w:val="en-US"/>
              </w:rPr>
            </w:pPr>
          </w:p>
        </w:tc>
        <w:tc>
          <w:tcPr>
            <w:tcW w:w="360" w:type="dxa"/>
          </w:tcPr>
          <w:p w14:paraId="05B4F7DE" w14:textId="77777777" w:rsidR="00770AA3" w:rsidRDefault="00770AA3" w:rsidP="007C36A3">
            <w:pPr>
              <w:pStyle w:val="TEUnsoed-TextBodyspasi2"/>
              <w:ind w:firstLine="0"/>
              <w:rPr>
                <w:lang w:val="en-US"/>
              </w:rPr>
            </w:pPr>
          </w:p>
        </w:tc>
        <w:tc>
          <w:tcPr>
            <w:tcW w:w="360" w:type="dxa"/>
          </w:tcPr>
          <w:p w14:paraId="20C327F3" w14:textId="77777777" w:rsidR="00770AA3" w:rsidRDefault="00770AA3" w:rsidP="007C36A3">
            <w:pPr>
              <w:pStyle w:val="TEUnsoed-TextBodyspasi2"/>
              <w:ind w:firstLine="0"/>
              <w:rPr>
                <w:lang w:val="en-US"/>
              </w:rPr>
            </w:pPr>
          </w:p>
        </w:tc>
        <w:tc>
          <w:tcPr>
            <w:tcW w:w="360" w:type="dxa"/>
          </w:tcPr>
          <w:p w14:paraId="4EF52DB1" w14:textId="77777777" w:rsidR="00770AA3" w:rsidRDefault="00770AA3" w:rsidP="007C36A3">
            <w:pPr>
              <w:pStyle w:val="TEUnsoed-TextBodyspasi2"/>
              <w:ind w:firstLine="0"/>
              <w:rPr>
                <w:lang w:val="en-US"/>
              </w:rPr>
            </w:pPr>
          </w:p>
        </w:tc>
        <w:tc>
          <w:tcPr>
            <w:tcW w:w="360" w:type="dxa"/>
          </w:tcPr>
          <w:p w14:paraId="30388E19" w14:textId="67309C9D" w:rsidR="00770AA3" w:rsidRDefault="00770AA3" w:rsidP="007C36A3">
            <w:pPr>
              <w:pStyle w:val="TEUnsoed-TextBodyspasi2"/>
              <w:ind w:firstLine="0"/>
              <w:rPr>
                <w:lang w:val="en-US"/>
              </w:rPr>
            </w:pPr>
          </w:p>
        </w:tc>
        <w:tc>
          <w:tcPr>
            <w:tcW w:w="360" w:type="dxa"/>
          </w:tcPr>
          <w:p w14:paraId="719E62B8" w14:textId="77777777" w:rsidR="00770AA3" w:rsidRDefault="00770AA3" w:rsidP="007C36A3">
            <w:pPr>
              <w:pStyle w:val="TEUnsoed-TextBodyspasi2"/>
              <w:ind w:firstLine="0"/>
              <w:rPr>
                <w:lang w:val="en-US"/>
              </w:rPr>
            </w:pPr>
          </w:p>
        </w:tc>
        <w:tc>
          <w:tcPr>
            <w:tcW w:w="360" w:type="dxa"/>
          </w:tcPr>
          <w:p w14:paraId="2C6CB049" w14:textId="77777777" w:rsidR="00770AA3" w:rsidRDefault="00770AA3" w:rsidP="007C36A3">
            <w:pPr>
              <w:pStyle w:val="TEUnsoed-TextBodyspasi2"/>
              <w:ind w:firstLine="0"/>
              <w:rPr>
                <w:lang w:val="en-US"/>
              </w:rPr>
            </w:pPr>
          </w:p>
        </w:tc>
        <w:tc>
          <w:tcPr>
            <w:tcW w:w="360" w:type="dxa"/>
          </w:tcPr>
          <w:p w14:paraId="573D7298" w14:textId="77777777" w:rsidR="00770AA3" w:rsidRDefault="00770AA3" w:rsidP="007C36A3">
            <w:pPr>
              <w:pStyle w:val="TEUnsoed-TextBodyspasi2"/>
              <w:ind w:firstLine="0"/>
              <w:rPr>
                <w:lang w:val="en-US"/>
              </w:rPr>
            </w:pPr>
          </w:p>
        </w:tc>
      </w:tr>
      <w:tr w:rsidR="004C5355" w14:paraId="42BAD01C" w14:textId="6B6212B3" w:rsidTr="004C5355">
        <w:tc>
          <w:tcPr>
            <w:tcW w:w="523" w:type="dxa"/>
          </w:tcPr>
          <w:p w14:paraId="4368FFB0" w14:textId="5AAF214D" w:rsidR="00770AA3" w:rsidRDefault="004C5355" w:rsidP="007C36A3">
            <w:pPr>
              <w:pStyle w:val="TEUnsoed-TextBodyspasi2"/>
              <w:ind w:firstLine="0"/>
              <w:rPr>
                <w:lang w:val="en-US"/>
              </w:rPr>
            </w:pPr>
            <w:r>
              <w:rPr>
                <w:lang w:val="en-US"/>
              </w:rPr>
              <w:t>4.</w:t>
            </w:r>
          </w:p>
        </w:tc>
        <w:tc>
          <w:tcPr>
            <w:tcW w:w="1745" w:type="dxa"/>
          </w:tcPr>
          <w:p w14:paraId="2E25D596" w14:textId="62C6DBA7" w:rsidR="00770AA3" w:rsidRDefault="004C5355" w:rsidP="007C36A3">
            <w:pPr>
              <w:pStyle w:val="TEUnsoed-TextBodyspasi2"/>
              <w:ind w:firstLine="0"/>
              <w:rPr>
                <w:lang w:val="en-US"/>
              </w:rPr>
            </w:pPr>
            <w:r>
              <w:rPr>
                <w:lang w:val="en-US"/>
              </w:rPr>
              <w:t>Pengujian sistem</w:t>
            </w:r>
          </w:p>
        </w:tc>
        <w:tc>
          <w:tcPr>
            <w:tcW w:w="360" w:type="dxa"/>
          </w:tcPr>
          <w:p w14:paraId="7C7F9C60" w14:textId="77777777" w:rsidR="00770AA3" w:rsidRDefault="00770AA3" w:rsidP="007C36A3">
            <w:pPr>
              <w:pStyle w:val="TEUnsoed-TextBodyspasi2"/>
              <w:ind w:firstLine="0"/>
              <w:rPr>
                <w:lang w:val="en-US"/>
              </w:rPr>
            </w:pPr>
          </w:p>
        </w:tc>
        <w:tc>
          <w:tcPr>
            <w:tcW w:w="360" w:type="dxa"/>
          </w:tcPr>
          <w:p w14:paraId="27FBA971" w14:textId="77777777" w:rsidR="00770AA3" w:rsidRDefault="00770AA3" w:rsidP="007C36A3">
            <w:pPr>
              <w:pStyle w:val="TEUnsoed-TextBodyspasi2"/>
              <w:ind w:firstLine="0"/>
              <w:rPr>
                <w:lang w:val="en-US"/>
              </w:rPr>
            </w:pPr>
          </w:p>
        </w:tc>
        <w:tc>
          <w:tcPr>
            <w:tcW w:w="360" w:type="dxa"/>
          </w:tcPr>
          <w:p w14:paraId="0001D7BC" w14:textId="77777777" w:rsidR="00770AA3" w:rsidRDefault="00770AA3" w:rsidP="007C36A3">
            <w:pPr>
              <w:pStyle w:val="TEUnsoed-TextBodyspasi2"/>
              <w:ind w:firstLine="0"/>
              <w:rPr>
                <w:lang w:val="en-US"/>
              </w:rPr>
            </w:pPr>
          </w:p>
        </w:tc>
        <w:tc>
          <w:tcPr>
            <w:tcW w:w="360" w:type="dxa"/>
          </w:tcPr>
          <w:p w14:paraId="7CB64AC2"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69F1A9E" w14:textId="06C2DD73" w:rsidR="00770AA3" w:rsidRDefault="00770AA3" w:rsidP="007C36A3">
            <w:pPr>
              <w:pStyle w:val="TEUnsoed-TextBodyspasi2"/>
              <w:ind w:firstLine="0"/>
              <w:rPr>
                <w:lang w:val="en-US"/>
              </w:rPr>
            </w:pPr>
          </w:p>
        </w:tc>
        <w:tc>
          <w:tcPr>
            <w:tcW w:w="360" w:type="dxa"/>
            <w:shd w:val="clear" w:color="auto" w:fill="8496B0" w:themeFill="text2" w:themeFillTint="99"/>
          </w:tcPr>
          <w:p w14:paraId="02FA57F3"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046473BD"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30A421EC" w14:textId="01827238" w:rsidR="00770AA3" w:rsidRDefault="00770AA3" w:rsidP="007C36A3">
            <w:pPr>
              <w:pStyle w:val="TEUnsoed-TextBodyspasi2"/>
              <w:ind w:firstLine="0"/>
              <w:rPr>
                <w:lang w:val="en-US"/>
              </w:rPr>
            </w:pPr>
          </w:p>
        </w:tc>
        <w:tc>
          <w:tcPr>
            <w:tcW w:w="360" w:type="dxa"/>
            <w:shd w:val="clear" w:color="auto" w:fill="8496B0" w:themeFill="text2" w:themeFillTint="99"/>
          </w:tcPr>
          <w:p w14:paraId="3E539AC7"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AACB3D1"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C56C5A8"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65634DB"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0CCF018" w14:textId="2EE6C667" w:rsidR="00770AA3" w:rsidRDefault="00770AA3" w:rsidP="007C36A3">
            <w:pPr>
              <w:pStyle w:val="TEUnsoed-TextBodyspasi2"/>
              <w:ind w:firstLine="0"/>
              <w:rPr>
                <w:lang w:val="en-US"/>
              </w:rPr>
            </w:pPr>
          </w:p>
        </w:tc>
        <w:tc>
          <w:tcPr>
            <w:tcW w:w="360" w:type="dxa"/>
          </w:tcPr>
          <w:p w14:paraId="3FB7BE17" w14:textId="77777777" w:rsidR="00770AA3" w:rsidRDefault="00770AA3" w:rsidP="007C36A3">
            <w:pPr>
              <w:pStyle w:val="TEUnsoed-TextBodyspasi2"/>
              <w:ind w:firstLine="0"/>
              <w:rPr>
                <w:lang w:val="en-US"/>
              </w:rPr>
            </w:pPr>
          </w:p>
        </w:tc>
        <w:tc>
          <w:tcPr>
            <w:tcW w:w="360" w:type="dxa"/>
          </w:tcPr>
          <w:p w14:paraId="6899DD42" w14:textId="77777777" w:rsidR="00770AA3" w:rsidRDefault="00770AA3" w:rsidP="007C36A3">
            <w:pPr>
              <w:pStyle w:val="TEUnsoed-TextBodyspasi2"/>
              <w:ind w:firstLine="0"/>
              <w:rPr>
                <w:lang w:val="en-US"/>
              </w:rPr>
            </w:pPr>
          </w:p>
        </w:tc>
        <w:tc>
          <w:tcPr>
            <w:tcW w:w="360" w:type="dxa"/>
          </w:tcPr>
          <w:p w14:paraId="2C7442EE" w14:textId="77777777" w:rsidR="00770AA3" w:rsidRDefault="00770AA3" w:rsidP="007C36A3">
            <w:pPr>
              <w:pStyle w:val="TEUnsoed-TextBodyspasi2"/>
              <w:ind w:firstLine="0"/>
              <w:rPr>
                <w:lang w:val="en-US"/>
              </w:rPr>
            </w:pPr>
          </w:p>
        </w:tc>
      </w:tr>
      <w:tr w:rsidR="004C5355" w14:paraId="47CFCD76" w14:textId="03387F81" w:rsidTr="004C5355">
        <w:tc>
          <w:tcPr>
            <w:tcW w:w="523" w:type="dxa"/>
          </w:tcPr>
          <w:p w14:paraId="13CE890F" w14:textId="0B9D6649" w:rsidR="00770AA3" w:rsidRDefault="004C5355" w:rsidP="007C36A3">
            <w:pPr>
              <w:pStyle w:val="TEUnsoed-TextBodyspasi2"/>
              <w:ind w:firstLine="0"/>
              <w:rPr>
                <w:lang w:val="en-US"/>
              </w:rPr>
            </w:pPr>
            <w:r>
              <w:rPr>
                <w:lang w:val="en-US"/>
              </w:rPr>
              <w:t>5.</w:t>
            </w:r>
          </w:p>
        </w:tc>
        <w:tc>
          <w:tcPr>
            <w:tcW w:w="1745" w:type="dxa"/>
          </w:tcPr>
          <w:p w14:paraId="756CB17A" w14:textId="2068F352" w:rsidR="00770AA3" w:rsidRDefault="004C5355" w:rsidP="007C36A3">
            <w:pPr>
              <w:pStyle w:val="TEUnsoed-TextBodyspasi2"/>
              <w:ind w:firstLine="0"/>
              <w:rPr>
                <w:lang w:val="en-US"/>
              </w:rPr>
            </w:pPr>
            <w:r>
              <w:rPr>
                <w:lang w:val="en-US"/>
              </w:rPr>
              <w:t>Evaluasi system</w:t>
            </w:r>
          </w:p>
        </w:tc>
        <w:tc>
          <w:tcPr>
            <w:tcW w:w="360" w:type="dxa"/>
          </w:tcPr>
          <w:p w14:paraId="65E19BE4" w14:textId="77777777" w:rsidR="00770AA3" w:rsidRDefault="00770AA3" w:rsidP="007C36A3">
            <w:pPr>
              <w:pStyle w:val="TEUnsoed-TextBodyspasi2"/>
              <w:ind w:firstLine="0"/>
              <w:rPr>
                <w:lang w:val="en-US"/>
              </w:rPr>
            </w:pPr>
          </w:p>
        </w:tc>
        <w:tc>
          <w:tcPr>
            <w:tcW w:w="360" w:type="dxa"/>
          </w:tcPr>
          <w:p w14:paraId="26050CE9" w14:textId="77777777" w:rsidR="00770AA3" w:rsidRDefault="00770AA3" w:rsidP="007C36A3">
            <w:pPr>
              <w:pStyle w:val="TEUnsoed-TextBodyspasi2"/>
              <w:ind w:firstLine="0"/>
              <w:rPr>
                <w:lang w:val="en-US"/>
              </w:rPr>
            </w:pPr>
          </w:p>
        </w:tc>
        <w:tc>
          <w:tcPr>
            <w:tcW w:w="360" w:type="dxa"/>
          </w:tcPr>
          <w:p w14:paraId="4CF775E2" w14:textId="77777777" w:rsidR="00770AA3" w:rsidRDefault="00770AA3" w:rsidP="007C36A3">
            <w:pPr>
              <w:pStyle w:val="TEUnsoed-TextBodyspasi2"/>
              <w:ind w:firstLine="0"/>
              <w:rPr>
                <w:lang w:val="en-US"/>
              </w:rPr>
            </w:pPr>
          </w:p>
        </w:tc>
        <w:tc>
          <w:tcPr>
            <w:tcW w:w="360" w:type="dxa"/>
          </w:tcPr>
          <w:p w14:paraId="6BDDDFFA" w14:textId="77777777" w:rsidR="00770AA3" w:rsidRDefault="00770AA3" w:rsidP="007C36A3">
            <w:pPr>
              <w:pStyle w:val="TEUnsoed-TextBodyspasi2"/>
              <w:ind w:firstLine="0"/>
              <w:rPr>
                <w:lang w:val="en-US"/>
              </w:rPr>
            </w:pPr>
          </w:p>
        </w:tc>
        <w:tc>
          <w:tcPr>
            <w:tcW w:w="360" w:type="dxa"/>
          </w:tcPr>
          <w:p w14:paraId="1B265C5D" w14:textId="785EE757" w:rsidR="00770AA3" w:rsidRDefault="00770AA3" w:rsidP="007C36A3">
            <w:pPr>
              <w:pStyle w:val="TEUnsoed-TextBodyspasi2"/>
              <w:ind w:firstLine="0"/>
              <w:rPr>
                <w:lang w:val="en-US"/>
              </w:rPr>
            </w:pPr>
          </w:p>
        </w:tc>
        <w:tc>
          <w:tcPr>
            <w:tcW w:w="360" w:type="dxa"/>
          </w:tcPr>
          <w:p w14:paraId="56274C29" w14:textId="77777777" w:rsidR="00770AA3" w:rsidRDefault="00770AA3" w:rsidP="007C36A3">
            <w:pPr>
              <w:pStyle w:val="TEUnsoed-TextBodyspasi2"/>
              <w:ind w:firstLine="0"/>
              <w:rPr>
                <w:lang w:val="en-US"/>
              </w:rPr>
            </w:pPr>
          </w:p>
        </w:tc>
        <w:tc>
          <w:tcPr>
            <w:tcW w:w="360" w:type="dxa"/>
          </w:tcPr>
          <w:p w14:paraId="768ECCCF" w14:textId="77777777" w:rsidR="00770AA3" w:rsidRDefault="00770AA3" w:rsidP="007C36A3">
            <w:pPr>
              <w:pStyle w:val="TEUnsoed-TextBodyspasi2"/>
              <w:ind w:firstLine="0"/>
              <w:rPr>
                <w:lang w:val="en-US"/>
              </w:rPr>
            </w:pPr>
          </w:p>
        </w:tc>
        <w:tc>
          <w:tcPr>
            <w:tcW w:w="360" w:type="dxa"/>
          </w:tcPr>
          <w:p w14:paraId="210B9191" w14:textId="1CB8BF47" w:rsidR="00770AA3" w:rsidRDefault="00770AA3" w:rsidP="007C36A3">
            <w:pPr>
              <w:pStyle w:val="TEUnsoed-TextBodyspasi2"/>
              <w:ind w:firstLine="0"/>
              <w:rPr>
                <w:lang w:val="en-US"/>
              </w:rPr>
            </w:pPr>
          </w:p>
        </w:tc>
        <w:tc>
          <w:tcPr>
            <w:tcW w:w="360" w:type="dxa"/>
          </w:tcPr>
          <w:p w14:paraId="5B3449C2" w14:textId="77777777" w:rsidR="00770AA3" w:rsidRDefault="00770AA3" w:rsidP="007C36A3">
            <w:pPr>
              <w:pStyle w:val="TEUnsoed-TextBodyspasi2"/>
              <w:ind w:firstLine="0"/>
              <w:rPr>
                <w:lang w:val="en-US"/>
              </w:rPr>
            </w:pPr>
          </w:p>
        </w:tc>
        <w:tc>
          <w:tcPr>
            <w:tcW w:w="360" w:type="dxa"/>
          </w:tcPr>
          <w:p w14:paraId="16A522E5"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76C79F71"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11C26D32"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9B209CB" w14:textId="1436B4CA" w:rsidR="00770AA3" w:rsidRDefault="00770AA3" w:rsidP="007C36A3">
            <w:pPr>
              <w:pStyle w:val="TEUnsoed-TextBodyspasi2"/>
              <w:ind w:firstLine="0"/>
              <w:rPr>
                <w:lang w:val="en-US"/>
              </w:rPr>
            </w:pPr>
          </w:p>
        </w:tc>
        <w:tc>
          <w:tcPr>
            <w:tcW w:w="360" w:type="dxa"/>
          </w:tcPr>
          <w:p w14:paraId="4BA6FBC7" w14:textId="77777777" w:rsidR="00770AA3" w:rsidRDefault="00770AA3" w:rsidP="007C36A3">
            <w:pPr>
              <w:pStyle w:val="TEUnsoed-TextBodyspasi2"/>
              <w:ind w:firstLine="0"/>
              <w:rPr>
                <w:lang w:val="en-US"/>
              </w:rPr>
            </w:pPr>
          </w:p>
        </w:tc>
        <w:tc>
          <w:tcPr>
            <w:tcW w:w="360" w:type="dxa"/>
          </w:tcPr>
          <w:p w14:paraId="70D8960C" w14:textId="77777777" w:rsidR="00770AA3" w:rsidRDefault="00770AA3" w:rsidP="007C36A3">
            <w:pPr>
              <w:pStyle w:val="TEUnsoed-TextBodyspasi2"/>
              <w:ind w:firstLine="0"/>
              <w:rPr>
                <w:lang w:val="en-US"/>
              </w:rPr>
            </w:pPr>
          </w:p>
        </w:tc>
        <w:tc>
          <w:tcPr>
            <w:tcW w:w="360" w:type="dxa"/>
          </w:tcPr>
          <w:p w14:paraId="29801F94" w14:textId="77777777" w:rsidR="00770AA3" w:rsidRDefault="00770AA3" w:rsidP="007C36A3">
            <w:pPr>
              <w:pStyle w:val="TEUnsoed-TextBodyspasi2"/>
              <w:ind w:firstLine="0"/>
              <w:rPr>
                <w:lang w:val="en-US"/>
              </w:rPr>
            </w:pPr>
          </w:p>
        </w:tc>
      </w:tr>
      <w:tr w:rsidR="004C5355" w14:paraId="0E9341B0" w14:textId="33482E96" w:rsidTr="004C5355">
        <w:tc>
          <w:tcPr>
            <w:tcW w:w="523" w:type="dxa"/>
          </w:tcPr>
          <w:p w14:paraId="0A0A011C" w14:textId="3069B3CB" w:rsidR="00770AA3" w:rsidRDefault="004C5355" w:rsidP="007C36A3">
            <w:pPr>
              <w:pStyle w:val="TEUnsoed-TextBodyspasi2"/>
              <w:ind w:firstLine="0"/>
              <w:rPr>
                <w:lang w:val="en-US"/>
              </w:rPr>
            </w:pPr>
            <w:r>
              <w:rPr>
                <w:lang w:val="en-US"/>
              </w:rPr>
              <w:t>6.</w:t>
            </w:r>
          </w:p>
        </w:tc>
        <w:tc>
          <w:tcPr>
            <w:tcW w:w="1745" w:type="dxa"/>
          </w:tcPr>
          <w:p w14:paraId="3CD94F76" w14:textId="634A5917" w:rsidR="00770AA3" w:rsidRDefault="004C5355" w:rsidP="007C36A3">
            <w:pPr>
              <w:pStyle w:val="TEUnsoed-TextBodyspasi2"/>
              <w:ind w:firstLine="0"/>
              <w:rPr>
                <w:lang w:val="en-US"/>
              </w:rPr>
            </w:pPr>
            <w:r>
              <w:rPr>
                <w:lang w:val="en-US"/>
              </w:rPr>
              <w:t>Pembuatan laporan</w:t>
            </w:r>
          </w:p>
        </w:tc>
        <w:tc>
          <w:tcPr>
            <w:tcW w:w="360" w:type="dxa"/>
          </w:tcPr>
          <w:p w14:paraId="77CA35DC" w14:textId="77777777" w:rsidR="00770AA3" w:rsidRDefault="00770AA3" w:rsidP="007C36A3">
            <w:pPr>
              <w:pStyle w:val="TEUnsoed-TextBodyspasi2"/>
              <w:ind w:firstLine="0"/>
              <w:rPr>
                <w:lang w:val="en-US"/>
              </w:rPr>
            </w:pPr>
          </w:p>
        </w:tc>
        <w:tc>
          <w:tcPr>
            <w:tcW w:w="360" w:type="dxa"/>
          </w:tcPr>
          <w:p w14:paraId="17226C3A" w14:textId="77777777" w:rsidR="00770AA3" w:rsidRDefault="00770AA3" w:rsidP="007C36A3">
            <w:pPr>
              <w:pStyle w:val="TEUnsoed-TextBodyspasi2"/>
              <w:ind w:firstLine="0"/>
              <w:rPr>
                <w:lang w:val="en-US"/>
              </w:rPr>
            </w:pPr>
          </w:p>
        </w:tc>
        <w:tc>
          <w:tcPr>
            <w:tcW w:w="360" w:type="dxa"/>
          </w:tcPr>
          <w:p w14:paraId="55D6DD86" w14:textId="77777777" w:rsidR="00770AA3" w:rsidRDefault="00770AA3" w:rsidP="007C36A3">
            <w:pPr>
              <w:pStyle w:val="TEUnsoed-TextBodyspasi2"/>
              <w:ind w:firstLine="0"/>
              <w:rPr>
                <w:lang w:val="en-US"/>
              </w:rPr>
            </w:pPr>
          </w:p>
        </w:tc>
        <w:tc>
          <w:tcPr>
            <w:tcW w:w="360" w:type="dxa"/>
          </w:tcPr>
          <w:p w14:paraId="55D378BE" w14:textId="77777777" w:rsidR="00770AA3" w:rsidRDefault="00770AA3" w:rsidP="007C36A3">
            <w:pPr>
              <w:pStyle w:val="TEUnsoed-TextBodyspasi2"/>
              <w:ind w:firstLine="0"/>
              <w:rPr>
                <w:lang w:val="en-US"/>
              </w:rPr>
            </w:pPr>
          </w:p>
        </w:tc>
        <w:tc>
          <w:tcPr>
            <w:tcW w:w="360" w:type="dxa"/>
          </w:tcPr>
          <w:p w14:paraId="23812A84" w14:textId="39E65EE6" w:rsidR="00770AA3" w:rsidRDefault="00770AA3" w:rsidP="007C36A3">
            <w:pPr>
              <w:pStyle w:val="TEUnsoed-TextBodyspasi2"/>
              <w:ind w:firstLine="0"/>
              <w:rPr>
                <w:lang w:val="en-US"/>
              </w:rPr>
            </w:pPr>
          </w:p>
        </w:tc>
        <w:tc>
          <w:tcPr>
            <w:tcW w:w="360" w:type="dxa"/>
          </w:tcPr>
          <w:p w14:paraId="1FB6E497" w14:textId="77777777" w:rsidR="00770AA3" w:rsidRDefault="00770AA3" w:rsidP="007C36A3">
            <w:pPr>
              <w:pStyle w:val="TEUnsoed-TextBodyspasi2"/>
              <w:ind w:firstLine="0"/>
              <w:rPr>
                <w:lang w:val="en-US"/>
              </w:rPr>
            </w:pPr>
          </w:p>
        </w:tc>
        <w:tc>
          <w:tcPr>
            <w:tcW w:w="360" w:type="dxa"/>
          </w:tcPr>
          <w:p w14:paraId="3AF81E07" w14:textId="77777777" w:rsidR="00770AA3" w:rsidRDefault="00770AA3" w:rsidP="007C36A3">
            <w:pPr>
              <w:pStyle w:val="TEUnsoed-TextBodyspasi2"/>
              <w:ind w:firstLine="0"/>
              <w:rPr>
                <w:lang w:val="en-US"/>
              </w:rPr>
            </w:pPr>
          </w:p>
        </w:tc>
        <w:tc>
          <w:tcPr>
            <w:tcW w:w="360" w:type="dxa"/>
          </w:tcPr>
          <w:p w14:paraId="407FFC85" w14:textId="5F542ABA" w:rsidR="00770AA3" w:rsidRDefault="00770AA3" w:rsidP="007C36A3">
            <w:pPr>
              <w:pStyle w:val="TEUnsoed-TextBodyspasi2"/>
              <w:ind w:firstLine="0"/>
              <w:rPr>
                <w:lang w:val="en-US"/>
              </w:rPr>
            </w:pPr>
          </w:p>
        </w:tc>
        <w:tc>
          <w:tcPr>
            <w:tcW w:w="360" w:type="dxa"/>
          </w:tcPr>
          <w:p w14:paraId="616789E9" w14:textId="77777777" w:rsidR="00770AA3" w:rsidRDefault="00770AA3" w:rsidP="007C36A3">
            <w:pPr>
              <w:pStyle w:val="TEUnsoed-TextBodyspasi2"/>
              <w:ind w:firstLine="0"/>
              <w:rPr>
                <w:lang w:val="en-US"/>
              </w:rPr>
            </w:pPr>
          </w:p>
        </w:tc>
        <w:tc>
          <w:tcPr>
            <w:tcW w:w="360" w:type="dxa"/>
          </w:tcPr>
          <w:p w14:paraId="094EECDC" w14:textId="77777777" w:rsidR="00770AA3" w:rsidRDefault="00770AA3" w:rsidP="007C36A3">
            <w:pPr>
              <w:pStyle w:val="TEUnsoed-TextBodyspasi2"/>
              <w:ind w:firstLine="0"/>
              <w:rPr>
                <w:lang w:val="en-US"/>
              </w:rPr>
            </w:pPr>
          </w:p>
        </w:tc>
        <w:tc>
          <w:tcPr>
            <w:tcW w:w="360" w:type="dxa"/>
          </w:tcPr>
          <w:p w14:paraId="274D9EDE"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2180DC6"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D48CB84" w14:textId="6AE3D966" w:rsidR="00770AA3" w:rsidRDefault="00770AA3" w:rsidP="007C36A3">
            <w:pPr>
              <w:pStyle w:val="TEUnsoed-TextBodyspasi2"/>
              <w:ind w:firstLine="0"/>
              <w:rPr>
                <w:lang w:val="en-US"/>
              </w:rPr>
            </w:pPr>
          </w:p>
        </w:tc>
        <w:tc>
          <w:tcPr>
            <w:tcW w:w="360" w:type="dxa"/>
            <w:shd w:val="clear" w:color="auto" w:fill="8496B0" w:themeFill="text2" w:themeFillTint="99"/>
          </w:tcPr>
          <w:p w14:paraId="3F373389"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0D3740D2"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732FF559" w14:textId="77777777" w:rsidR="00770AA3" w:rsidRDefault="00770AA3" w:rsidP="007C36A3">
            <w:pPr>
              <w:pStyle w:val="TEUnsoed-TextBodyspasi2"/>
              <w:ind w:firstLine="0"/>
              <w:rPr>
                <w:lang w:val="en-US"/>
              </w:rPr>
            </w:pPr>
          </w:p>
        </w:tc>
      </w:tr>
    </w:tbl>
    <w:p w14:paraId="499F8BF0" w14:textId="77777777" w:rsidR="00770AA3" w:rsidRPr="007C36A3" w:rsidRDefault="00770AA3" w:rsidP="00F65D9C">
      <w:pPr>
        <w:pStyle w:val="TEUnsoed-TextBodyspasi2"/>
        <w:ind w:firstLine="0"/>
        <w:rPr>
          <w:lang w:val="en-US"/>
        </w:rPr>
        <w:sectPr w:rsidR="00770AA3" w:rsidRPr="007C36A3">
          <w:headerReference w:type="even" r:id="rId81"/>
          <w:headerReference w:type="default" r:id="rId82"/>
          <w:footerReference w:type="even" r:id="rId83"/>
          <w:footerReference w:type="default" r:id="rId84"/>
          <w:headerReference w:type="first" r:id="rId85"/>
          <w:footerReference w:type="first" r:id="rId86"/>
          <w:pgSz w:w="11906" w:h="16838"/>
          <w:pgMar w:top="2267" w:right="1701" w:bottom="1701" w:left="2268" w:header="1417" w:footer="720" w:gutter="0"/>
          <w:cols w:space="720"/>
          <w:titlePg/>
          <w:docGrid w:linePitch="312" w:charSpace="-6145"/>
        </w:sectPr>
      </w:pPr>
    </w:p>
    <w:p w14:paraId="743B0545" w14:textId="77777777" w:rsidR="002011B9" w:rsidRPr="00F65D9C" w:rsidRDefault="002011B9">
      <w:pPr>
        <w:rPr>
          <w:lang w:val="en-US"/>
        </w:rPr>
        <w:sectPr w:rsidR="002011B9" w:rsidRPr="00F65D9C">
          <w:headerReference w:type="even" r:id="rId87"/>
          <w:headerReference w:type="default" r:id="rId88"/>
          <w:footerReference w:type="even" r:id="rId89"/>
          <w:footerReference w:type="default" r:id="rId90"/>
          <w:headerReference w:type="first" r:id="rId91"/>
          <w:footerReference w:type="first" r:id="rId92"/>
          <w:pgSz w:w="11906" w:h="16838"/>
          <w:pgMar w:top="2267" w:right="1701" w:bottom="1701" w:left="2268" w:header="1417" w:footer="720" w:gutter="0"/>
          <w:cols w:space="720"/>
          <w:titlePg/>
          <w:docGrid w:linePitch="312" w:charSpace="-6145"/>
        </w:sectPr>
      </w:pPr>
    </w:p>
    <w:p w14:paraId="1FB2BB7A" w14:textId="77777777" w:rsidR="002011B9" w:rsidRDefault="00920B8C" w:rsidP="00F65D9C">
      <w:pPr>
        <w:pStyle w:val="Heading1"/>
        <w:numPr>
          <w:ilvl w:val="0"/>
          <w:numId w:val="0"/>
        </w:numPr>
      </w:pPr>
      <w:bookmarkStart w:id="81" w:name="_Toc56525549"/>
      <w:r>
        <w:lastRenderedPageBreak/>
        <w:t>DAFTAR PUSTAKA</w:t>
      </w:r>
      <w:bookmarkEnd w:id="81"/>
    </w:p>
    <w:p w14:paraId="6AC4C945" w14:textId="77777777" w:rsidR="00E42704" w:rsidRDefault="00E42704" w:rsidP="00E42704">
      <w:pPr>
        <w:pStyle w:val="TEUnsoed-TextBodyspasi2"/>
      </w:pPr>
    </w:p>
    <w:p w14:paraId="5E437137" w14:textId="58FA94BD" w:rsidR="00F97DAA" w:rsidRPr="00F97DAA" w:rsidRDefault="00E42704" w:rsidP="00F97DAA">
      <w:pPr>
        <w:widowControl w:val="0"/>
        <w:autoSpaceDE w:val="0"/>
        <w:autoSpaceDN w:val="0"/>
        <w:adjustRightInd w:val="0"/>
        <w:spacing w:before="60" w:after="60" w:line="480" w:lineRule="auto"/>
        <w:ind w:left="640" w:hanging="640"/>
        <w:rPr>
          <w:rFonts w:cs="Liberation Serif"/>
          <w:noProof/>
        </w:rPr>
      </w:pPr>
      <w:r>
        <w:fldChar w:fldCharType="begin" w:fldLock="1"/>
      </w:r>
      <w:r>
        <w:instrText xml:space="preserve">ADDIN Mendeley Bibliography CSL_BIBLIOGRAPHY </w:instrText>
      </w:r>
      <w:r>
        <w:fldChar w:fldCharType="separate"/>
      </w:r>
      <w:r w:rsidR="00F97DAA" w:rsidRPr="00F97DAA">
        <w:rPr>
          <w:rFonts w:cs="Liberation Serif"/>
          <w:noProof/>
        </w:rPr>
        <w:t>[1]</w:t>
      </w:r>
      <w:r w:rsidR="00F97DAA" w:rsidRPr="00F97DAA">
        <w:rPr>
          <w:rFonts w:cs="Liberation Serif"/>
          <w:noProof/>
        </w:rPr>
        <w:tab/>
        <w:t xml:space="preserve">Z. Y. Zu </w:t>
      </w:r>
      <w:r w:rsidR="00F97DAA" w:rsidRPr="00F97DAA">
        <w:rPr>
          <w:rFonts w:cs="Liberation Serif"/>
          <w:i/>
          <w:iCs/>
          <w:noProof/>
        </w:rPr>
        <w:t>et al.</w:t>
      </w:r>
      <w:r w:rsidR="00F97DAA" w:rsidRPr="00F97DAA">
        <w:rPr>
          <w:rFonts w:cs="Liberation Serif"/>
          <w:noProof/>
        </w:rPr>
        <w:t xml:space="preserve">, “H13. Coronavirus Disease 2019 (COVID-19): A Perspective from ChinaZu, Z. Y., Jiang, M. D., Xu, P. P., Chen, W., Ni, Q. Q., Lu, G. M., &amp; Zhang, L. J. (2020). H13. Coronavirus Disease 2019 (COVID-19): A Perspective from China. Radiology, 200490. https://doi,” </w:t>
      </w:r>
      <w:r w:rsidR="00F97DAA" w:rsidRPr="00F97DAA">
        <w:rPr>
          <w:rFonts w:cs="Liberation Serif"/>
          <w:i/>
          <w:iCs/>
          <w:noProof/>
        </w:rPr>
        <w:t>Radiology</w:t>
      </w:r>
      <w:r w:rsidR="00F97DAA" w:rsidRPr="00F97DAA">
        <w:rPr>
          <w:rFonts w:cs="Liberation Serif"/>
          <w:noProof/>
        </w:rPr>
        <w:t>, vol. 2019, p. 200490, 2020.</w:t>
      </w:r>
    </w:p>
    <w:p w14:paraId="5C5B3634"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[2]</w:t>
      </w:r>
      <w:r w:rsidRPr="00F97DAA">
        <w:rPr>
          <w:rFonts w:cs="Liberation Serif"/>
          <w:noProof/>
        </w:rPr>
        <w:tab/>
        <w:t xml:space="preserve">Q. Li </w:t>
      </w:r>
      <w:r w:rsidRPr="00F97DAA">
        <w:rPr>
          <w:rFonts w:cs="Liberation Serif"/>
          <w:i/>
          <w:iCs/>
          <w:noProof/>
        </w:rPr>
        <w:t>et al.</w:t>
      </w:r>
      <w:r w:rsidRPr="00F97DAA">
        <w:rPr>
          <w:rFonts w:cs="Liberation Serif"/>
          <w:noProof/>
        </w:rPr>
        <w:t xml:space="preserve">, “Early Transmission Dynamics in Wuhan, China, of Novel Coronavirus–Infected Pneumonia,” </w:t>
      </w:r>
      <w:r w:rsidRPr="00F97DAA">
        <w:rPr>
          <w:rFonts w:cs="Liberation Serif"/>
          <w:i/>
          <w:iCs/>
          <w:noProof/>
        </w:rPr>
        <w:t>N. Engl. J. Med.</w:t>
      </w:r>
      <w:r w:rsidRPr="00F97DAA">
        <w:rPr>
          <w:rFonts w:cs="Liberation Serif"/>
          <w:noProof/>
        </w:rPr>
        <w:t>, vol. 382, no. 13, pp. 1199–1207, 2020, doi: 10.1056/nejmoa2001316.</w:t>
      </w:r>
    </w:p>
    <w:p w14:paraId="323B3FF5"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[3]</w:t>
      </w:r>
      <w:r w:rsidRPr="00F97DAA">
        <w:rPr>
          <w:rFonts w:cs="Liberation Serif"/>
          <w:noProof/>
        </w:rPr>
        <w:tab/>
        <w:t xml:space="preserve">W. Ning </w:t>
      </w:r>
      <w:r w:rsidRPr="00F97DAA">
        <w:rPr>
          <w:rFonts w:cs="Liberation Serif"/>
          <w:i/>
          <w:iCs/>
          <w:noProof/>
        </w:rPr>
        <w:t>et al.</w:t>
      </w:r>
      <w:r w:rsidRPr="00F97DAA">
        <w:rPr>
          <w:rFonts w:cs="Liberation Serif"/>
          <w:noProof/>
        </w:rPr>
        <w:t xml:space="preserve">, </w:t>
      </w:r>
      <w:r w:rsidRPr="00F97DAA">
        <w:rPr>
          <w:rFonts w:cs="Liberation Serif"/>
          <w:i/>
          <w:iCs/>
          <w:noProof/>
        </w:rPr>
        <w:t>iCTCF: an integrative resource of chest computed tomography images and clinical features of patients with COVID-19 pneumonia</w:t>
      </w:r>
      <w:r w:rsidRPr="00F97DAA">
        <w:rPr>
          <w:rFonts w:cs="Liberation Serif"/>
          <w:noProof/>
        </w:rPr>
        <w:t>. 2020.</w:t>
      </w:r>
    </w:p>
    <w:p w14:paraId="26117664"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[4]</w:t>
      </w:r>
      <w:r w:rsidRPr="00F97DAA">
        <w:rPr>
          <w:rFonts w:cs="Liberation Serif"/>
          <w:noProof/>
        </w:rPr>
        <w:tab/>
        <w:t xml:space="preserve">F. Chollet, </w:t>
      </w:r>
      <w:r w:rsidRPr="00F97DAA">
        <w:rPr>
          <w:rFonts w:cs="Liberation Serif"/>
          <w:i/>
          <w:iCs/>
          <w:noProof/>
        </w:rPr>
        <w:t>Deep Learning with Python</w:t>
      </w:r>
      <w:r w:rsidRPr="00F97DAA">
        <w:rPr>
          <w:rFonts w:cs="Liberation Serif"/>
          <w:noProof/>
        </w:rPr>
        <w:t>. Shelter Island: Manning Publications Co, 2017.</w:t>
      </w:r>
    </w:p>
    <w:p w14:paraId="06F7B2BF"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[5]</w:t>
      </w:r>
      <w:r w:rsidRPr="00F97DAA">
        <w:rPr>
          <w:rFonts w:cs="Liberation Serif"/>
          <w:noProof/>
        </w:rPr>
        <w:tab/>
        <w:t xml:space="preserve">W. S. Eka Putra, “Klasifikasi Citra Menggunakan Convolutional Neural Network (CNN) pada Caltech 101,” </w:t>
      </w:r>
      <w:r w:rsidRPr="00F97DAA">
        <w:rPr>
          <w:rFonts w:cs="Liberation Serif"/>
          <w:i/>
          <w:iCs/>
          <w:noProof/>
        </w:rPr>
        <w:t>J. Tek. ITS</w:t>
      </w:r>
      <w:r w:rsidRPr="00F97DAA">
        <w:rPr>
          <w:rFonts w:cs="Liberation Serif"/>
          <w:noProof/>
        </w:rPr>
        <w:t>, vol. 5, no. 1, 2016, doi: 10.12962/j23373539.v5i1.15696.</w:t>
      </w:r>
    </w:p>
    <w:p w14:paraId="679109BF"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[6]</w:t>
      </w:r>
      <w:r w:rsidRPr="00F97DAA">
        <w:rPr>
          <w:rFonts w:cs="Liberation Serif"/>
          <w:noProof/>
        </w:rPr>
        <w:tab/>
        <w:t>Jepri, “IDENTIFIKASI PENYAKIT PADA DAUN TOMAT DAN DAUN SINGKONG BERDASARKAN CITRA DAUN MENGGUNAKAN METODE CONVOLUTIONAL NEURAL NETWORK (CNN) BERBASIS ANDROID,” 2019.</w:t>
      </w:r>
    </w:p>
    <w:p w14:paraId="422FE5B7"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lastRenderedPageBreak/>
        <w:t>[7]</w:t>
      </w:r>
      <w:r w:rsidRPr="00F97DAA">
        <w:rPr>
          <w:rFonts w:cs="Liberation Serif"/>
          <w:noProof/>
        </w:rPr>
        <w:tab/>
        <w:t>A. G. Anugerah and D. Informatika, “KLASIFIKASI TINGKAT KEGANASAN KANKER PARU-PARU PADA COMPUTED TOMOGRAPHY ( CT ) SCAN MENGGUNAKAN METODE CONVOLUTIONAL NEURAL NETWORK,” 2018.</w:t>
      </w:r>
    </w:p>
    <w:p w14:paraId="428C6496"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[8]</w:t>
      </w:r>
      <w:r w:rsidRPr="00F97DAA">
        <w:rPr>
          <w:rFonts w:cs="Liberation Serif"/>
          <w:noProof/>
        </w:rPr>
        <w:tab/>
        <w:t xml:space="preserve">R. Munir, </w:t>
      </w:r>
      <w:r w:rsidRPr="00F97DAA">
        <w:rPr>
          <w:rFonts w:cs="Liberation Serif"/>
          <w:i/>
          <w:iCs/>
          <w:noProof/>
        </w:rPr>
        <w:t>Pengolahan Citra Digital dengan Pendekatan Algoritmik</w:t>
      </w:r>
      <w:r w:rsidRPr="00F97DAA">
        <w:rPr>
          <w:rFonts w:cs="Liberation Serif"/>
          <w:noProof/>
        </w:rPr>
        <w:t>. Bandung: Informatika, 2004.</w:t>
      </w:r>
    </w:p>
    <w:p w14:paraId="1EFBB6CB"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[9]</w:t>
      </w:r>
      <w:r w:rsidRPr="00F97DAA">
        <w:rPr>
          <w:rFonts w:cs="Liberation Serif"/>
          <w:noProof/>
        </w:rPr>
        <w:tab/>
        <w:t>Xenonstack, “Log Analytics With Deep Learning And Machine Learning,” 2017. https://medium.com/@xenonstack/loganalytics-with-deep-learning-and-machine-learning-20a1891ff70e (accessed Nov. 11, 2020).</w:t>
      </w:r>
    </w:p>
    <w:p w14:paraId="39A05D97"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[10]</w:t>
      </w:r>
      <w:r w:rsidRPr="00F97DAA">
        <w:rPr>
          <w:rFonts w:cs="Liberation Serif"/>
          <w:noProof/>
        </w:rPr>
        <w:tab/>
        <w:t>Sofyan, “Pengenalan Convolutional Neural Network – Part 1,” 2019. http://sofyantandungan.com/pengenalan-convolutional-neural-network-part-1/ (accessed Nov. 11, 2020).</w:t>
      </w:r>
    </w:p>
    <w:p w14:paraId="58334D82"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[11]</w:t>
      </w:r>
      <w:r w:rsidRPr="00F97DAA">
        <w:rPr>
          <w:rFonts w:cs="Liberation Serif"/>
          <w:noProof/>
        </w:rPr>
        <w:tab/>
        <w:t>R. Okta, “MobileNet: Deteksi Objek pada Platform Mobile,” 2018. https://medium.com/nodeflux/mobilenet-deteksi-objek-pada-platform-mobile-bbbf3806e4b3 (accessed Nov. 15, 2020).</w:t>
      </w:r>
    </w:p>
    <w:p w14:paraId="43316465"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[12]</w:t>
      </w:r>
      <w:r w:rsidRPr="00F97DAA">
        <w:rPr>
          <w:rFonts w:cs="Liberation Serif"/>
          <w:noProof/>
        </w:rPr>
        <w:tab/>
        <w:t xml:space="preserve">A. G. Howard </w:t>
      </w:r>
      <w:r w:rsidRPr="00F97DAA">
        <w:rPr>
          <w:rFonts w:cs="Liberation Serif"/>
          <w:i/>
          <w:iCs/>
          <w:noProof/>
        </w:rPr>
        <w:t>et al.</w:t>
      </w:r>
      <w:r w:rsidRPr="00F97DAA">
        <w:rPr>
          <w:rFonts w:cs="Liberation Serif"/>
          <w:noProof/>
        </w:rPr>
        <w:t xml:space="preserve">, “MobileNets: Efficient convolutional neural networks for mobile vision applications,” </w:t>
      </w:r>
      <w:r w:rsidRPr="00F97DAA">
        <w:rPr>
          <w:rFonts w:cs="Liberation Serif"/>
          <w:i/>
          <w:iCs/>
          <w:noProof/>
        </w:rPr>
        <w:t>arXiv</w:t>
      </w:r>
      <w:r w:rsidRPr="00F97DAA">
        <w:rPr>
          <w:rFonts w:cs="Liberation Serif"/>
          <w:noProof/>
        </w:rPr>
        <w:t>, no. April 2017, 2017.</w:t>
      </w:r>
    </w:p>
    <w:p w14:paraId="58E54D4F"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[13]</w:t>
      </w:r>
      <w:r w:rsidRPr="00F97DAA">
        <w:rPr>
          <w:rFonts w:cs="Liberation Serif"/>
          <w:noProof/>
        </w:rPr>
        <w:tab/>
        <w:t>S. Materials, K. He, X. Zhang, S. Ren, and J. Sun, “Deep Residual Learning for Image Recognition A. Object Detection Baselines,” pp. 9–12, 2015, [Online]. Available: http://host.robots.ox.ac.uk:8080/anonymous/3OJ4OJ.html,.</w:t>
      </w:r>
    </w:p>
    <w:p w14:paraId="6FD3A8A3"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[14]</w:t>
      </w:r>
      <w:r w:rsidRPr="00F97DAA">
        <w:rPr>
          <w:rFonts w:cs="Liberation Serif"/>
          <w:noProof/>
        </w:rPr>
        <w:tab/>
        <w:t xml:space="preserve">Neurohive, “VGG16 – Convolutional Network for Classification and Detection,” 2018. https://neurohive.io/en/popular-networks/vgg16/ </w:t>
      </w:r>
      <w:r w:rsidRPr="00F97DAA">
        <w:rPr>
          <w:rFonts w:cs="Liberation Serif"/>
          <w:noProof/>
        </w:rPr>
        <w:lastRenderedPageBreak/>
        <w:t>(accessed Nov. 15, 2020).</w:t>
      </w:r>
    </w:p>
    <w:p w14:paraId="25F9665C"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[15]</w:t>
      </w:r>
      <w:r w:rsidRPr="00F97DAA">
        <w:rPr>
          <w:rFonts w:cs="Liberation Serif"/>
          <w:noProof/>
        </w:rPr>
        <w:tab/>
        <w:t>J. Paul Mueller and L. Massaron, “What is Google Colaboratory?” https://www.dummies.com/programming/python/working-with-google-colaboratory-notebooks/ (accessed Nov. 15, 2020).</w:t>
      </w:r>
    </w:p>
    <w:p w14:paraId="6BD89589"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[16]</w:t>
      </w:r>
      <w:r w:rsidRPr="00F97DAA">
        <w:rPr>
          <w:rFonts w:cs="Liberation Serif"/>
          <w:noProof/>
        </w:rPr>
        <w:tab/>
        <w:t>M. Clinic, “CT Scan.” https://www.mayoclinic.org/tests-procedures/ct-scan/about/pac-20393675 (accessed Nov. 15, 2020).</w:t>
      </w:r>
    </w:p>
    <w:p w14:paraId="6EED98DC"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[17]</w:t>
      </w:r>
      <w:r w:rsidRPr="00F97DAA">
        <w:rPr>
          <w:rFonts w:cs="Liberation Serif"/>
          <w:noProof/>
        </w:rPr>
        <w:tab/>
        <w:t>Kemenkes RI, “QnA : Pertanyaan dan Jawaban Terkait COVID-19.” https://covid19.kemkes.go.id/qna-pertanyaan-dan-jawaban-terkait-covid-19/#Apakah_Coronavirus_dan_COVID-19_itu (accessed Nov. 15, 2020).</w:t>
      </w:r>
    </w:p>
    <w:p w14:paraId="2C0E25EF" w14:textId="77777777" w:rsidR="00F97DAA" w:rsidRPr="00F97DAA" w:rsidRDefault="00F97DAA" w:rsidP="00F97DAA">
      <w:pPr>
        <w:widowControl w:val="0"/>
        <w:autoSpaceDE w:val="0"/>
        <w:autoSpaceDN w:val="0"/>
        <w:adjustRightInd w:val="0"/>
        <w:spacing w:before="60" w:after="60" w:line="480" w:lineRule="auto"/>
        <w:ind w:left="640" w:hanging="640"/>
        <w:rPr>
          <w:rFonts w:cs="Liberation Serif"/>
          <w:noProof/>
        </w:rPr>
      </w:pPr>
      <w:r w:rsidRPr="00F97DAA">
        <w:rPr>
          <w:rFonts w:cs="Liberation Serif"/>
          <w:noProof/>
        </w:rPr>
        <w:t>[18]</w:t>
      </w:r>
      <w:r w:rsidRPr="00F97DAA">
        <w:rPr>
          <w:rFonts w:cs="Liberation Serif"/>
          <w:noProof/>
        </w:rPr>
        <w:tab/>
        <w:t>World Health Organization, “Deteksi antigen dalam diagnosis infeksi SARS-CoV-2 menggunakan imunoasai cepat,” no. September, 2020, [Online]. Available: https://www.who.int/docs/default-source/searo/indonesia/covid19/deteksi-antigen-dalam-diagnosis-infeksi-sars-cov-2-menggunakan-imunoasai-cepat.pdf?sfvrsn=222f2be3_2.</w:t>
      </w:r>
    </w:p>
    <w:p w14:paraId="17461FCE" w14:textId="2D9092E5" w:rsidR="00E42704" w:rsidRPr="00E42704" w:rsidRDefault="00E42704" w:rsidP="00F97DAA">
      <w:pPr>
        <w:widowControl w:val="0"/>
        <w:autoSpaceDE w:val="0"/>
        <w:autoSpaceDN w:val="0"/>
        <w:adjustRightInd w:val="0"/>
        <w:spacing w:before="60" w:after="60" w:line="480" w:lineRule="auto"/>
        <w:ind w:left="640" w:hanging="640"/>
        <w:sectPr w:rsidR="00E42704" w:rsidRPr="00E42704">
          <w:headerReference w:type="even" r:id="rId93"/>
          <w:headerReference w:type="default" r:id="rId94"/>
          <w:footerReference w:type="even" r:id="rId95"/>
          <w:footerReference w:type="default" r:id="rId96"/>
          <w:headerReference w:type="first" r:id="rId97"/>
          <w:footerReference w:type="first" r:id="rId98"/>
          <w:pgSz w:w="11906" w:h="16838"/>
          <w:pgMar w:top="2268" w:right="1701" w:bottom="1700" w:left="2268" w:header="720" w:footer="850" w:gutter="0"/>
          <w:cols w:space="720"/>
          <w:docGrid w:linePitch="312" w:charSpace="-6145"/>
        </w:sectPr>
      </w:pPr>
      <w:r>
        <w:fldChar w:fldCharType="end"/>
      </w:r>
    </w:p>
    <w:p w14:paraId="178E417C" w14:textId="77777777" w:rsidR="002011B9" w:rsidRDefault="002011B9" w:rsidP="00E42704">
      <w:pPr>
        <w:pStyle w:val="BodyText"/>
        <w:ind w:firstLine="0"/>
      </w:pPr>
    </w:p>
    <w:p w14:paraId="4772E320" w14:textId="77777777" w:rsidR="002011B9" w:rsidRDefault="002011B9">
      <w:pPr>
        <w:pStyle w:val="BodyText"/>
      </w:pPr>
    </w:p>
    <w:p w14:paraId="1D801B7E" w14:textId="77777777" w:rsidR="002011B9" w:rsidRDefault="002011B9">
      <w:pPr>
        <w:sectPr w:rsidR="002011B9">
          <w:type w:val="continuous"/>
          <w:pgSz w:w="11906" w:h="16838"/>
          <w:pgMar w:top="2267" w:right="1701" w:bottom="1701" w:left="2268" w:header="1417" w:footer="720" w:gutter="0"/>
          <w:cols w:space="720"/>
          <w:titlePg/>
          <w:docGrid w:linePitch="312" w:charSpace="-6145"/>
        </w:sectPr>
      </w:pPr>
    </w:p>
    <w:p w14:paraId="56AB7495" w14:textId="77777777" w:rsidR="002011B9" w:rsidRDefault="00920B8C">
      <w:pPr>
        <w:pStyle w:val="Heading1"/>
        <w:numPr>
          <w:ilvl w:val="0"/>
          <w:numId w:val="0"/>
        </w:numPr>
      </w:pPr>
      <w:bookmarkStart w:id="82" w:name="_Toc56525550"/>
      <w:r>
        <w:lastRenderedPageBreak/>
        <w:t>LAMPIRAN</w:t>
      </w:r>
      <w:bookmarkEnd w:id="82"/>
    </w:p>
    <w:p w14:paraId="0AA460BB" w14:textId="77777777" w:rsidR="002011B9" w:rsidRDefault="00920B8C">
      <w:pPr>
        <w:pStyle w:val="HeadingLampiran"/>
      </w:pPr>
      <w:bookmarkStart w:id="83" w:name="_Toc56525551"/>
      <w:r>
        <w:t>Contoh Lampiran 1</w:t>
      </w:r>
      <w:bookmarkEnd w:id="83"/>
    </w:p>
    <w:p w14:paraId="5F1FAF49" w14:textId="77777777" w:rsidR="002011B9" w:rsidRDefault="00920B8C">
      <w:pPr>
        <w:pStyle w:val="BodyText"/>
      </w:pPr>
      <w:r>
        <w:t>Ini adalah isi dari lampiran 1</w:t>
      </w:r>
    </w:p>
    <w:p w14:paraId="5D947D0D" w14:textId="77777777" w:rsidR="002011B9" w:rsidRDefault="002011B9">
      <w:pPr>
        <w:pStyle w:val="BodyText"/>
      </w:pPr>
    </w:p>
    <w:p w14:paraId="248E4D64" w14:textId="77777777" w:rsidR="002011B9" w:rsidRDefault="00920B8C">
      <w:pPr>
        <w:pStyle w:val="HeadingLampiran"/>
        <w:pageBreakBefore/>
      </w:pPr>
      <w:bookmarkStart w:id="84" w:name="_Toc56525552"/>
      <w:r>
        <w:lastRenderedPageBreak/>
        <w:t>Contoh Lampiran 2</w:t>
      </w:r>
      <w:bookmarkEnd w:id="84"/>
    </w:p>
    <w:p w14:paraId="023BBDDD" w14:textId="77777777" w:rsidR="002011B9" w:rsidRDefault="00920B8C">
      <w:pPr>
        <w:pStyle w:val="BodyText"/>
      </w:pPr>
      <w:r>
        <w:t>Ini adalah isi dari lampiran 2</w:t>
      </w:r>
    </w:p>
    <w:p w14:paraId="48EF742B" w14:textId="77777777" w:rsidR="002011B9" w:rsidRDefault="002011B9">
      <w:pPr>
        <w:pStyle w:val="BodyText"/>
      </w:pPr>
    </w:p>
    <w:p w14:paraId="254867E6" w14:textId="77777777" w:rsidR="002011B9" w:rsidRDefault="002011B9">
      <w:pPr>
        <w:sectPr w:rsidR="002011B9">
          <w:headerReference w:type="even" r:id="rId99"/>
          <w:headerReference w:type="default" r:id="rId100"/>
          <w:footerReference w:type="even" r:id="rId101"/>
          <w:footerReference w:type="default" r:id="rId102"/>
          <w:headerReference w:type="first" r:id="rId103"/>
          <w:footerReference w:type="first" r:id="rId104"/>
          <w:pgSz w:w="11906" w:h="16838"/>
          <w:pgMar w:top="2267" w:right="1701" w:bottom="1701" w:left="2268" w:header="1417" w:footer="720" w:gutter="0"/>
          <w:cols w:space="720"/>
          <w:titlePg/>
          <w:docGrid w:linePitch="312" w:charSpace="-6145"/>
        </w:sectPr>
      </w:pPr>
    </w:p>
    <w:p w14:paraId="65C6979A" w14:textId="77777777" w:rsidR="002011B9" w:rsidRDefault="00920B8C">
      <w:pPr>
        <w:pStyle w:val="Heading1"/>
        <w:numPr>
          <w:ilvl w:val="0"/>
          <w:numId w:val="0"/>
        </w:numPr>
      </w:pPr>
      <w:bookmarkStart w:id="85" w:name="_Toc56525553"/>
      <w:r>
        <w:lastRenderedPageBreak/>
        <w:t>BIODATA  PENULIS</w:t>
      </w:r>
      <w:bookmarkEnd w:id="85"/>
    </w:p>
    <w:p w14:paraId="0EB2DFDE" w14:textId="77777777" w:rsidR="002011B9" w:rsidRDefault="002011B9">
      <w:pPr>
        <w:pStyle w:val="Text"/>
        <w:jc w:val="center"/>
      </w:pPr>
    </w:p>
    <w:p w14:paraId="7F42F0DB" w14:textId="77777777" w:rsidR="002011B9" w:rsidRDefault="002011B9">
      <w:pPr>
        <w:pStyle w:val="TEUnsoed-BiodataPenulisspasi1"/>
      </w:pPr>
    </w:p>
    <w:p w14:paraId="461EFE04" w14:textId="77777777" w:rsidR="002011B9" w:rsidRDefault="00920B8C">
      <w:pPr>
        <w:pStyle w:val="TEUnsoed-BiodataPenulisspasi1"/>
      </w:pPr>
      <w:r>
        <w:t>Biodata penulis berisi terkait dengan identitas penulis (nama, kontak email), riwayat akademis (pendidikan) penulis ditulis dari yang paling , skill, serta prestasi penulis.</w:t>
      </w:r>
    </w:p>
    <w:p w14:paraId="2E03AE0E" w14:textId="77777777" w:rsidR="002011B9" w:rsidRDefault="00920B8C">
      <w:pPr>
        <w:pStyle w:val="TEUnsoed-BiodataPenulisspasi1"/>
      </w:pPr>
      <w:r>
        <w:t>A. Identitas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39"/>
        <w:gridCol w:w="280"/>
        <w:gridCol w:w="5618"/>
      </w:tblGrid>
      <w:tr w:rsidR="002011B9" w14:paraId="258D9095" w14:textId="77777777">
        <w:tc>
          <w:tcPr>
            <w:tcW w:w="2039" w:type="dxa"/>
            <w:shd w:val="clear" w:color="auto" w:fill="auto"/>
          </w:tcPr>
          <w:p w14:paraId="5E391751" w14:textId="77777777" w:rsidR="002011B9" w:rsidRDefault="00920B8C">
            <w:pPr>
              <w:pStyle w:val="TableContents"/>
              <w:jc w:val="both"/>
            </w:pPr>
            <w:r>
              <w:t>Nama</w:t>
            </w:r>
          </w:p>
        </w:tc>
        <w:tc>
          <w:tcPr>
            <w:tcW w:w="280" w:type="dxa"/>
            <w:shd w:val="clear" w:color="auto" w:fill="auto"/>
          </w:tcPr>
          <w:p w14:paraId="4F405C29" w14:textId="77777777" w:rsidR="002011B9" w:rsidRDefault="00920B8C">
            <w:pPr>
              <w:pStyle w:val="TableContents"/>
              <w:jc w:val="both"/>
            </w:pPr>
            <w:r>
              <w:t>:</w:t>
            </w:r>
          </w:p>
        </w:tc>
        <w:tc>
          <w:tcPr>
            <w:tcW w:w="5618" w:type="dxa"/>
            <w:shd w:val="clear" w:color="auto" w:fill="auto"/>
          </w:tcPr>
          <w:p w14:paraId="731C73A6" w14:textId="77777777" w:rsidR="002011B9" w:rsidRDefault="002011B9">
            <w:pPr>
              <w:pStyle w:val="TableContents"/>
              <w:jc w:val="both"/>
            </w:pPr>
          </w:p>
        </w:tc>
      </w:tr>
      <w:tr w:rsidR="002011B9" w14:paraId="3FAA3F1F" w14:textId="77777777">
        <w:tc>
          <w:tcPr>
            <w:tcW w:w="2039" w:type="dxa"/>
            <w:shd w:val="clear" w:color="auto" w:fill="auto"/>
          </w:tcPr>
          <w:p w14:paraId="42F05F8C" w14:textId="77777777" w:rsidR="002011B9" w:rsidRDefault="00920B8C">
            <w:pPr>
              <w:pStyle w:val="TableContents"/>
              <w:jc w:val="both"/>
            </w:pPr>
            <w:r>
              <w:t>NIM</w:t>
            </w:r>
          </w:p>
        </w:tc>
        <w:tc>
          <w:tcPr>
            <w:tcW w:w="280" w:type="dxa"/>
            <w:shd w:val="clear" w:color="auto" w:fill="auto"/>
          </w:tcPr>
          <w:p w14:paraId="1A8E5946" w14:textId="77777777" w:rsidR="002011B9" w:rsidRDefault="00920B8C">
            <w:pPr>
              <w:pStyle w:val="TableContents"/>
              <w:jc w:val="both"/>
            </w:pPr>
            <w:r>
              <w:t>:</w:t>
            </w:r>
          </w:p>
        </w:tc>
        <w:tc>
          <w:tcPr>
            <w:tcW w:w="5618" w:type="dxa"/>
            <w:shd w:val="clear" w:color="auto" w:fill="auto"/>
          </w:tcPr>
          <w:p w14:paraId="62039CFB" w14:textId="77777777" w:rsidR="002011B9" w:rsidRDefault="002011B9">
            <w:pPr>
              <w:pStyle w:val="TableContents"/>
              <w:jc w:val="both"/>
            </w:pPr>
          </w:p>
        </w:tc>
      </w:tr>
      <w:tr w:rsidR="002011B9" w14:paraId="37ADD76F" w14:textId="77777777">
        <w:tc>
          <w:tcPr>
            <w:tcW w:w="2039" w:type="dxa"/>
            <w:shd w:val="clear" w:color="auto" w:fill="auto"/>
          </w:tcPr>
          <w:p w14:paraId="01445E5C" w14:textId="77777777" w:rsidR="002011B9" w:rsidRDefault="00920B8C">
            <w:pPr>
              <w:pStyle w:val="TableContents"/>
              <w:jc w:val="both"/>
            </w:pPr>
            <w:r>
              <w:t>Tempat, tanggal lahir</w:t>
            </w:r>
          </w:p>
        </w:tc>
        <w:tc>
          <w:tcPr>
            <w:tcW w:w="280" w:type="dxa"/>
            <w:shd w:val="clear" w:color="auto" w:fill="auto"/>
          </w:tcPr>
          <w:p w14:paraId="36E49796" w14:textId="77777777" w:rsidR="002011B9" w:rsidRDefault="00920B8C">
            <w:pPr>
              <w:pStyle w:val="TableContents"/>
              <w:jc w:val="both"/>
            </w:pPr>
            <w:r>
              <w:t>:</w:t>
            </w:r>
          </w:p>
        </w:tc>
        <w:tc>
          <w:tcPr>
            <w:tcW w:w="5618" w:type="dxa"/>
            <w:shd w:val="clear" w:color="auto" w:fill="auto"/>
          </w:tcPr>
          <w:p w14:paraId="7A9816C1" w14:textId="77777777" w:rsidR="002011B9" w:rsidRDefault="002011B9">
            <w:pPr>
              <w:pStyle w:val="TableContents"/>
              <w:jc w:val="both"/>
            </w:pPr>
          </w:p>
        </w:tc>
      </w:tr>
      <w:tr w:rsidR="002011B9" w14:paraId="162F810C" w14:textId="77777777">
        <w:tc>
          <w:tcPr>
            <w:tcW w:w="2039" w:type="dxa"/>
            <w:shd w:val="clear" w:color="auto" w:fill="auto"/>
          </w:tcPr>
          <w:p w14:paraId="232E97C4" w14:textId="77777777" w:rsidR="002011B9" w:rsidRDefault="00920B8C">
            <w:pPr>
              <w:pStyle w:val="TableContents"/>
              <w:jc w:val="both"/>
            </w:pPr>
            <w:r>
              <w:t>Alamat</w:t>
            </w:r>
          </w:p>
        </w:tc>
        <w:tc>
          <w:tcPr>
            <w:tcW w:w="280" w:type="dxa"/>
            <w:shd w:val="clear" w:color="auto" w:fill="auto"/>
          </w:tcPr>
          <w:p w14:paraId="4D80F6E5" w14:textId="77777777" w:rsidR="002011B9" w:rsidRDefault="00920B8C">
            <w:pPr>
              <w:pStyle w:val="TableContents"/>
              <w:jc w:val="both"/>
            </w:pPr>
            <w:r>
              <w:t>:</w:t>
            </w:r>
          </w:p>
        </w:tc>
        <w:tc>
          <w:tcPr>
            <w:tcW w:w="5618" w:type="dxa"/>
            <w:shd w:val="clear" w:color="auto" w:fill="auto"/>
          </w:tcPr>
          <w:p w14:paraId="678C8DF9" w14:textId="77777777" w:rsidR="002011B9" w:rsidRDefault="002011B9">
            <w:pPr>
              <w:pStyle w:val="TableContents"/>
              <w:jc w:val="both"/>
            </w:pPr>
          </w:p>
        </w:tc>
      </w:tr>
      <w:tr w:rsidR="002011B9" w14:paraId="44E5F13C" w14:textId="77777777">
        <w:tc>
          <w:tcPr>
            <w:tcW w:w="2039" w:type="dxa"/>
            <w:shd w:val="clear" w:color="auto" w:fill="auto"/>
          </w:tcPr>
          <w:p w14:paraId="377658F1" w14:textId="77777777" w:rsidR="002011B9" w:rsidRDefault="00920B8C">
            <w:pPr>
              <w:pStyle w:val="TableContents"/>
              <w:jc w:val="both"/>
            </w:pPr>
            <w:r>
              <w:t>No. Telp.</w:t>
            </w:r>
          </w:p>
        </w:tc>
        <w:tc>
          <w:tcPr>
            <w:tcW w:w="280" w:type="dxa"/>
            <w:shd w:val="clear" w:color="auto" w:fill="auto"/>
          </w:tcPr>
          <w:p w14:paraId="523ED623" w14:textId="77777777" w:rsidR="002011B9" w:rsidRDefault="00920B8C">
            <w:pPr>
              <w:pStyle w:val="TableContents"/>
              <w:jc w:val="both"/>
            </w:pPr>
            <w:r>
              <w:t>:</w:t>
            </w:r>
          </w:p>
        </w:tc>
        <w:tc>
          <w:tcPr>
            <w:tcW w:w="5618" w:type="dxa"/>
            <w:shd w:val="clear" w:color="auto" w:fill="auto"/>
          </w:tcPr>
          <w:p w14:paraId="4FA9EC95" w14:textId="77777777" w:rsidR="002011B9" w:rsidRDefault="002011B9">
            <w:pPr>
              <w:pStyle w:val="TableContents"/>
              <w:jc w:val="both"/>
            </w:pPr>
          </w:p>
        </w:tc>
      </w:tr>
      <w:tr w:rsidR="002011B9" w14:paraId="5F1CB4F5" w14:textId="77777777">
        <w:tc>
          <w:tcPr>
            <w:tcW w:w="2039" w:type="dxa"/>
            <w:shd w:val="clear" w:color="auto" w:fill="auto"/>
          </w:tcPr>
          <w:p w14:paraId="44647439" w14:textId="77777777" w:rsidR="002011B9" w:rsidRDefault="00920B8C">
            <w:pPr>
              <w:pStyle w:val="TableContents"/>
              <w:jc w:val="both"/>
            </w:pPr>
            <w:r>
              <w:t>Alamat e-mail</w:t>
            </w:r>
          </w:p>
        </w:tc>
        <w:tc>
          <w:tcPr>
            <w:tcW w:w="280" w:type="dxa"/>
            <w:shd w:val="clear" w:color="auto" w:fill="auto"/>
          </w:tcPr>
          <w:p w14:paraId="5CCB77FC" w14:textId="77777777" w:rsidR="002011B9" w:rsidRDefault="00920B8C">
            <w:pPr>
              <w:pStyle w:val="TableContents"/>
              <w:jc w:val="both"/>
            </w:pPr>
            <w:r>
              <w:t>:</w:t>
            </w:r>
          </w:p>
        </w:tc>
        <w:tc>
          <w:tcPr>
            <w:tcW w:w="5618" w:type="dxa"/>
            <w:shd w:val="clear" w:color="auto" w:fill="auto"/>
          </w:tcPr>
          <w:p w14:paraId="04C6F11E" w14:textId="77777777" w:rsidR="002011B9" w:rsidRDefault="002011B9">
            <w:pPr>
              <w:pStyle w:val="TableContents"/>
              <w:jc w:val="both"/>
            </w:pPr>
          </w:p>
        </w:tc>
      </w:tr>
    </w:tbl>
    <w:p w14:paraId="6B570985" w14:textId="77777777" w:rsidR="002011B9" w:rsidRDefault="002011B9">
      <w:pPr>
        <w:pStyle w:val="TEUnsoed-BiodataPenulisspasi1"/>
      </w:pPr>
    </w:p>
    <w:p w14:paraId="05153073" w14:textId="77777777" w:rsidR="002011B9" w:rsidRDefault="00920B8C">
      <w:pPr>
        <w:pStyle w:val="TEUnsoed-BiodataPenulisspasi1"/>
      </w:pPr>
      <w:r>
        <w:t>B. Riwayat Pendidikan Akademik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2011B9" w14:paraId="7054038E" w14:textId="77777777">
        <w:trPr>
          <w:tblHeader/>
        </w:trPr>
        <w:tc>
          <w:tcPr>
            <w:tcW w:w="1919" w:type="dxa"/>
            <w:tcBorders>
              <w:top w:val="none" w:sz="1" w:space="0" w:color="000000"/>
              <w:left w:val="none" w:sz="1" w:space="0" w:color="000000"/>
              <w:bottom w:val="none" w:sz="1" w:space="0" w:color="000000"/>
            </w:tcBorders>
            <w:shd w:val="clear" w:color="auto" w:fill="CCCCCC"/>
          </w:tcPr>
          <w:p w14:paraId="18F06C71" w14:textId="77777777" w:rsidR="002011B9" w:rsidRDefault="00920B8C">
            <w:pPr>
              <w:pStyle w:val="TableContents"/>
              <w:jc w:val="center"/>
            </w:pPr>
            <w:r>
              <w:rPr>
                <w:b/>
                <w:bCs/>
              </w:rPr>
              <w:t>Periode</w:t>
            </w:r>
          </w:p>
        </w:tc>
        <w:tc>
          <w:tcPr>
            <w:tcW w:w="1360" w:type="dxa"/>
            <w:tcBorders>
              <w:top w:val="none" w:sz="1" w:space="0" w:color="000000"/>
              <w:left w:val="none" w:sz="1" w:space="0" w:color="000000"/>
              <w:bottom w:val="none" w:sz="1" w:space="0" w:color="000000"/>
            </w:tcBorders>
            <w:shd w:val="clear" w:color="auto" w:fill="CCCCCC"/>
          </w:tcPr>
          <w:p w14:paraId="5A7CFB86" w14:textId="77777777" w:rsidR="002011B9" w:rsidRDefault="00920B8C">
            <w:pPr>
              <w:pStyle w:val="TableContents"/>
              <w:jc w:val="center"/>
            </w:pPr>
            <w:r>
              <w:rPr>
                <w:b/>
                <w:bCs/>
              </w:rPr>
              <w:t>Jenjang</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14:paraId="07CA20AB" w14:textId="77777777" w:rsidR="002011B9" w:rsidRDefault="00920B8C">
            <w:pPr>
              <w:pStyle w:val="TableContents"/>
              <w:jc w:val="center"/>
            </w:pPr>
            <w:r>
              <w:rPr>
                <w:b/>
                <w:bCs/>
              </w:rPr>
              <w:t>Institusi</w:t>
            </w:r>
          </w:p>
        </w:tc>
      </w:tr>
      <w:tr w:rsidR="002011B9" w14:paraId="259A593F" w14:textId="77777777">
        <w:tc>
          <w:tcPr>
            <w:tcW w:w="1919" w:type="dxa"/>
            <w:tcBorders>
              <w:left w:val="none" w:sz="1" w:space="0" w:color="000000"/>
              <w:bottom w:val="none" w:sz="1" w:space="0" w:color="000000"/>
            </w:tcBorders>
            <w:shd w:val="clear" w:color="auto" w:fill="auto"/>
          </w:tcPr>
          <w:p w14:paraId="62194AB5" w14:textId="77777777" w:rsidR="002011B9" w:rsidRDefault="00920B8C">
            <w:pPr>
              <w:pStyle w:val="TableContents"/>
            </w:pPr>
            <w:r>
              <w:t>2012 – 2016</w:t>
            </w:r>
          </w:p>
        </w:tc>
        <w:tc>
          <w:tcPr>
            <w:tcW w:w="1360" w:type="dxa"/>
            <w:tcBorders>
              <w:left w:val="none" w:sz="1" w:space="0" w:color="000000"/>
              <w:bottom w:val="none" w:sz="1" w:space="0" w:color="000000"/>
            </w:tcBorders>
            <w:shd w:val="clear" w:color="auto" w:fill="auto"/>
          </w:tcPr>
          <w:p w14:paraId="7F53DFC9" w14:textId="77777777" w:rsidR="002011B9" w:rsidRDefault="00920B8C">
            <w:pPr>
              <w:pStyle w:val="TableContents"/>
            </w:pPr>
            <w:r>
              <w:t>S1</w:t>
            </w:r>
          </w:p>
        </w:tc>
        <w:tc>
          <w:tcPr>
            <w:tcW w:w="4658" w:type="dxa"/>
            <w:tcBorders>
              <w:left w:val="none" w:sz="1" w:space="0" w:color="000000"/>
              <w:bottom w:val="none" w:sz="1" w:space="0" w:color="000000"/>
              <w:right w:val="none" w:sz="1" w:space="0" w:color="000000"/>
            </w:tcBorders>
            <w:shd w:val="clear" w:color="auto" w:fill="auto"/>
          </w:tcPr>
          <w:p w14:paraId="4FBD20A6" w14:textId="77777777" w:rsidR="002011B9" w:rsidRDefault="00920B8C">
            <w:pPr>
              <w:pStyle w:val="TableContents"/>
            </w:pPr>
            <w:r>
              <w:t>Teknik Elektro Universitas Jenderal Soedirman</w:t>
            </w:r>
          </w:p>
        </w:tc>
      </w:tr>
      <w:tr w:rsidR="002011B9" w14:paraId="6D32B179" w14:textId="77777777">
        <w:tc>
          <w:tcPr>
            <w:tcW w:w="1919" w:type="dxa"/>
            <w:tcBorders>
              <w:left w:val="none" w:sz="1" w:space="0" w:color="000000"/>
              <w:bottom w:val="none" w:sz="1" w:space="0" w:color="000000"/>
            </w:tcBorders>
            <w:shd w:val="clear" w:color="auto" w:fill="auto"/>
          </w:tcPr>
          <w:p w14:paraId="2D5E90AB" w14:textId="77777777" w:rsidR="002011B9" w:rsidRDefault="00920B8C">
            <w:pPr>
              <w:pStyle w:val="TableContents"/>
            </w:pPr>
            <w:r>
              <w:t>2009 – 2012</w:t>
            </w:r>
          </w:p>
        </w:tc>
        <w:tc>
          <w:tcPr>
            <w:tcW w:w="1360" w:type="dxa"/>
            <w:tcBorders>
              <w:left w:val="none" w:sz="1" w:space="0" w:color="000000"/>
              <w:bottom w:val="none" w:sz="1" w:space="0" w:color="000000"/>
            </w:tcBorders>
            <w:shd w:val="clear" w:color="auto" w:fill="auto"/>
          </w:tcPr>
          <w:p w14:paraId="1FE0AE3D" w14:textId="77777777" w:rsidR="002011B9" w:rsidRDefault="00920B8C">
            <w:pPr>
              <w:pStyle w:val="TableContents"/>
            </w:pPr>
            <w:r>
              <w:t>SMA</w:t>
            </w:r>
          </w:p>
        </w:tc>
        <w:tc>
          <w:tcPr>
            <w:tcW w:w="4658" w:type="dxa"/>
            <w:tcBorders>
              <w:left w:val="none" w:sz="1" w:space="0" w:color="000000"/>
              <w:bottom w:val="none" w:sz="1" w:space="0" w:color="000000"/>
              <w:right w:val="none" w:sz="1" w:space="0" w:color="000000"/>
            </w:tcBorders>
            <w:shd w:val="clear" w:color="auto" w:fill="auto"/>
          </w:tcPr>
          <w:p w14:paraId="098923E5" w14:textId="77777777" w:rsidR="002011B9" w:rsidRDefault="00920B8C">
            <w:pPr>
              <w:pStyle w:val="TableContents"/>
            </w:pPr>
            <w:r>
              <w:t>SMAN xx Purwokerto</w:t>
            </w:r>
          </w:p>
        </w:tc>
      </w:tr>
      <w:tr w:rsidR="002011B9" w14:paraId="5A3BBBE6" w14:textId="77777777">
        <w:tc>
          <w:tcPr>
            <w:tcW w:w="1919" w:type="dxa"/>
            <w:tcBorders>
              <w:left w:val="none" w:sz="1" w:space="0" w:color="000000"/>
              <w:bottom w:val="none" w:sz="1" w:space="0" w:color="000000"/>
            </w:tcBorders>
            <w:shd w:val="clear" w:color="auto" w:fill="auto"/>
          </w:tcPr>
          <w:p w14:paraId="4CCF7261" w14:textId="77777777" w:rsidR="002011B9" w:rsidRDefault="00920B8C">
            <w:pPr>
              <w:pStyle w:val="TableContents"/>
            </w:pPr>
            <w:r>
              <w:t>2006 – 2009</w:t>
            </w:r>
          </w:p>
        </w:tc>
        <w:tc>
          <w:tcPr>
            <w:tcW w:w="1360" w:type="dxa"/>
            <w:tcBorders>
              <w:left w:val="none" w:sz="1" w:space="0" w:color="000000"/>
              <w:bottom w:val="none" w:sz="1" w:space="0" w:color="000000"/>
            </w:tcBorders>
            <w:shd w:val="clear" w:color="auto" w:fill="auto"/>
          </w:tcPr>
          <w:p w14:paraId="4D63E428" w14:textId="77777777" w:rsidR="002011B9" w:rsidRDefault="00920B8C">
            <w:pPr>
              <w:pStyle w:val="TableContents"/>
            </w:pPr>
            <w:r>
              <w:t>SMP</w:t>
            </w:r>
          </w:p>
        </w:tc>
        <w:tc>
          <w:tcPr>
            <w:tcW w:w="4658" w:type="dxa"/>
            <w:tcBorders>
              <w:left w:val="none" w:sz="1" w:space="0" w:color="000000"/>
              <w:bottom w:val="none" w:sz="1" w:space="0" w:color="000000"/>
              <w:right w:val="none" w:sz="1" w:space="0" w:color="000000"/>
            </w:tcBorders>
            <w:shd w:val="clear" w:color="auto" w:fill="auto"/>
          </w:tcPr>
          <w:p w14:paraId="0C34A21C" w14:textId="77777777" w:rsidR="002011B9" w:rsidRDefault="00920B8C">
            <w:pPr>
              <w:pStyle w:val="TableContents"/>
            </w:pPr>
            <w:r>
              <w:t>SMPN xx Sokaraja</w:t>
            </w:r>
          </w:p>
        </w:tc>
      </w:tr>
    </w:tbl>
    <w:p w14:paraId="40A45B71" w14:textId="77777777" w:rsidR="002011B9" w:rsidRDefault="002011B9">
      <w:pPr>
        <w:pStyle w:val="TEUnsoed-BiodataPenulisspasi1"/>
      </w:pPr>
    </w:p>
    <w:p w14:paraId="7C54E5AC" w14:textId="77777777" w:rsidR="002011B9" w:rsidRDefault="00920B8C">
      <w:pPr>
        <w:pStyle w:val="TEUnsoed-BiodataPenulisspasi1"/>
      </w:pPr>
      <w:r>
        <w:t>C. Riwayat Pendidikan Non Formal (jika ada)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39"/>
        <w:gridCol w:w="3120"/>
        <w:gridCol w:w="2480"/>
        <w:gridCol w:w="1598"/>
      </w:tblGrid>
      <w:tr w:rsidR="002011B9" w14:paraId="7783FA45" w14:textId="77777777">
        <w:trPr>
          <w:tblHeader/>
        </w:trPr>
        <w:tc>
          <w:tcPr>
            <w:tcW w:w="739" w:type="dxa"/>
            <w:tcBorders>
              <w:top w:val="none" w:sz="1" w:space="0" w:color="000000"/>
              <w:left w:val="none" w:sz="1" w:space="0" w:color="000000"/>
              <w:bottom w:val="none" w:sz="1" w:space="0" w:color="000000"/>
            </w:tcBorders>
            <w:shd w:val="clear" w:color="auto" w:fill="CCCCCC"/>
          </w:tcPr>
          <w:p w14:paraId="5FFBFFB4" w14:textId="77777777" w:rsidR="002011B9" w:rsidRDefault="00920B8C">
            <w:pPr>
              <w:pStyle w:val="TableContents"/>
              <w:jc w:val="center"/>
            </w:pPr>
            <w:r>
              <w:rPr>
                <w:b/>
                <w:bCs/>
              </w:rPr>
              <w:t>Tahun</w:t>
            </w:r>
          </w:p>
        </w:tc>
        <w:tc>
          <w:tcPr>
            <w:tcW w:w="3120" w:type="dxa"/>
            <w:tcBorders>
              <w:top w:val="none" w:sz="1" w:space="0" w:color="000000"/>
              <w:left w:val="none" w:sz="1" w:space="0" w:color="000000"/>
              <w:bottom w:val="none" w:sz="1" w:space="0" w:color="000000"/>
            </w:tcBorders>
            <w:shd w:val="clear" w:color="auto" w:fill="CCCCCC"/>
          </w:tcPr>
          <w:p w14:paraId="618D7EEB" w14:textId="77777777" w:rsidR="002011B9" w:rsidRDefault="00920B8C">
            <w:pPr>
              <w:pStyle w:val="TableContents"/>
              <w:jc w:val="center"/>
            </w:pPr>
            <w:r>
              <w:rPr>
                <w:b/>
                <w:bCs/>
              </w:rPr>
              <w:t>Keahlian</w:t>
            </w:r>
          </w:p>
        </w:tc>
        <w:tc>
          <w:tcPr>
            <w:tcW w:w="2480" w:type="dxa"/>
            <w:tcBorders>
              <w:top w:val="none" w:sz="1" w:space="0" w:color="000000"/>
              <w:left w:val="none" w:sz="1" w:space="0" w:color="000000"/>
              <w:bottom w:val="none" w:sz="1" w:space="0" w:color="000000"/>
            </w:tcBorders>
            <w:shd w:val="clear" w:color="auto" w:fill="CCCCCC"/>
          </w:tcPr>
          <w:p w14:paraId="0C4AF81B" w14:textId="77777777" w:rsidR="002011B9" w:rsidRDefault="00920B8C">
            <w:pPr>
              <w:pStyle w:val="TableContents"/>
              <w:jc w:val="center"/>
            </w:pPr>
            <w:r>
              <w:rPr>
                <w:b/>
                <w:bCs/>
              </w:rPr>
              <w:t>Penyelenggara</w:t>
            </w:r>
          </w:p>
        </w:tc>
        <w:tc>
          <w:tcPr>
            <w:tcW w:w="1598" w:type="dxa"/>
            <w:tcBorders>
              <w:top w:val="none" w:sz="1" w:space="0" w:color="000000"/>
              <w:left w:val="none" w:sz="1" w:space="0" w:color="000000"/>
              <w:bottom w:val="none" w:sz="1" w:space="0" w:color="000000"/>
              <w:right w:val="none" w:sz="1" w:space="0" w:color="000000"/>
            </w:tcBorders>
            <w:shd w:val="clear" w:color="auto" w:fill="CCCCCC"/>
          </w:tcPr>
          <w:p w14:paraId="331CEB84" w14:textId="77777777" w:rsidR="002011B9" w:rsidRDefault="00920B8C">
            <w:pPr>
              <w:pStyle w:val="TableContents"/>
              <w:jc w:val="center"/>
            </w:pPr>
            <w:r>
              <w:rPr>
                <w:b/>
                <w:bCs/>
              </w:rPr>
              <w:t>Kota</w:t>
            </w:r>
          </w:p>
        </w:tc>
      </w:tr>
      <w:tr w:rsidR="002011B9" w14:paraId="70AB5847" w14:textId="77777777">
        <w:tc>
          <w:tcPr>
            <w:tcW w:w="739" w:type="dxa"/>
            <w:tcBorders>
              <w:left w:val="none" w:sz="1" w:space="0" w:color="000000"/>
              <w:bottom w:val="none" w:sz="1" w:space="0" w:color="000000"/>
            </w:tcBorders>
            <w:shd w:val="clear" w:color="auto" w:fill="auto"/>
          </w:tcPr>
          <w:p w14:paraId="1D2528AC" w14:textId="77777777" w:rsidR="002011B9" w:rsidRDefault="00920B8C">
            <w:pPr>
              <w:pStyle w:val="TableContents"/>
              <w:jc w:val="both"/>
            </w:pPr>
            <w:r>
              <w:t>2014</w:t>
            </w:r>
          </w:p>
        </w:tc>
        <w:tc>
          <w:tcPr>
            <w:tcW w:w="3120" w:type="dxa"/>
            <w:tcBorders>
              <w:left w:val="none" w:sz="1" w:space="0" w:color="000000"/>
              <w:bottom w:val="none" w:sz="1" w:space="0" w:color="000000"/>
            </w:tcBorders>
            <w:shd w:val="clear" w:color="auto" w:fill="auto"/>
          </w:tcPr>
          <w:p w14:paraId="35960ED9" w14:textId="77777777" w:rsidR="002011B9" w:rsidRDefault="00920B8C">
            <w:pPr>
              <w:pStyle w:val="TableContents"/>
              <w:jc w:val="both"/>
            </w:pPr>
            <w:r>
              <w:t>Bahasa Inggris Tingkat Mahir</w:t>
            </w:r>
          </w:p>
        </w:tc>
        <w:tc>
          <w:tcPr>
            <w:tcW w:w="2480" w:type="dxa"/>
            <w:tcBorders>
              <w:left w:val="none" w:sz="1" w:space="0" w:color="000000"/>
              <w:bottom w:val="none" w:sz="1" w:space="0" w:color="000000"/>
            </w:tcBorders>
            <w:shd w:val="clear" w:color="auto" w:fill="auto"/>
          </w:tcPr>
          <w:p w14:paraId="58C475CB" w14:textId="77777777" w:rsidR="002011B9" w:rsidRDefault="00920B8C">
            <w:pPr>
              <w:pStyle w:val="TableContents"/>
              <w:jc w:val="both"/>
            </w:pPr>
            <w:r>
              <w:t>Lembaga Kursus xxxxx</w:t>
            </w:r>
          </w:p>
        </w:tc>
        <w:tc>
          <w:tcPr>
            <w:tcW w:w="1598" w:type="dxa"/>
            <w:tcBorders>
              <w:left w:val="none" w:sz="1" w:space="0" w:color="000000"/>
              <w:bottom w:val="none" w:sz="1" w:space="0" w:color="000000"/>
              <w:right w:val="none" w:sz="1" w:space="0" w:color="000000"/>
            </w:tcBorders>
            <w:shd w:val="clear" w:color="auto" w:fill="auto"/>
          </w:tcPr>
          <w:p w14:paraId="03E7DA38" w14:textId="77777777" w:rsidR="002011B9" w:rsidRDefault="00920B8C">
            <w:pPr>
              <w:pStyle w:val="TableContents"/>
              <w:jc w:val="both"/>
            </w:pPr>
            <w:r>
              <w:t>Purwokerto</w:t>
            </w:r>
          </w:p>
        </w:tc>
      </w:tr>
      <w:tr w:rsidR="002011B9" w14:paraId="7B8CAF74" w14:textId="77777777">
        <w:tc>
          <w:tcPr>
            <w:tcW w:w="739" w:type="dxa"/>
            <w:tcBorders>
              <w:left w:val="none" w:sz="1" w:space="0" w:color="000000"/>
              <w:bottom w:val="none" w:sz="1" w:space="0" w:color="000000"/>
            </w:tcBorders>
            <w:shd w:val="clear" w:color="auto" w:fill="auto"/>
          </w:tcPr>
          <w:p w14:paraId="786695FF" w14:textId="77777777" w:rsidR="002011B9" w:rsidRDefault="00920B8C">
            <w:pPr>
              <w:pStyle w:val="TableContents"/>
              <w:jc w:val="both"/>
            </w:pPr>
            <w:r>
              <w:t>2013</w:t>
            </w:r>
          </w:p>
        </w:tc>
        <w:tc>
          <w:tcPr>
            <w:tcW w:w="3120" w:type="dxa"/>
            <w:tcBorders>
              <w:left w:val="none" w:sz="1" w:space="0" w:color="000000"/>
              <w:bottom w:val="none" w:sz="1" w:space="0" w:color="000000"/>
            </w:tcBorders>
            <w:shd w:val="clear" w:color="auto" w:fill="auto"/>
          </w:tcPr>
          <w:p w14:paraId="129561BC" w14:textId="77777777" w:rsidR="002011B9" w:rsidRDefault="00920B8C">
            <w:pPr>
              <w:pStyle w:val="TableContents"/>
              <w:jc w:val="both"/>
            </w:pPr>
            <w:r>
              <w:t>Kemanan Jaringan Mikrotik Tingkat Mahir</w:t>
            </w:r>
          </w:p>
        </w:tc>
        <w:tc>
          <w:tcPr>
            <w:tcW w:w="2480" w:type="dxa"/>
            <w:tcBorders>
              <w:left w:val="none" w:sz="1" w:space="0" w:color="000000"/>
              <w:bottom w:val="none" w:sz="1" w:space="0" w:color="000000"/>
            </w:tcBorders>
            <w:shd w:val="clear" w:color="auto" w:fill="auto"/>
          </w:tcPr>
          <w:p w14:paraId="07D313C9" w14:textId="77777777" w:rsidR="002011B9" w:rsidRDefault="00920B8C">
            <w:pPr>
              <w:pStyle w:val="TableContents"/>
              <w:jc w:val="both"/>
            </w:pPr>
            <w:r>
              <w:t>Lembaga xxxxxxx</w:t>
            </w:r>
          </w:p>
        </w:tc>
        <w:tc>
          <w:tcPr>
            <w:tcW w:w="1598" w:type="dxa"/>
            <w:tcBorders>
              <w:left w:val="none" w:sz="1" w:space="0" w:color="000000"/>
              <w:bottom w:val="none" w:sz="1" w:space="0" w:color="000000"/>
              <w:right w:val="none" w:sz="1" w:space="0" w:color="000000"/>
            </w:tcBorders>
            <w:shd w:val="clear" w:color="auto" w:fill="auto"/>
          </w:tcPr>
          <w:p w14:paraId="47AAB91F" w14:textId="77777777" w:rsidR="002011B9" w:rsidRDefault="00920B8C">
            <w:pPr>
              <w:pStyle w:val="TableContents"/>
              <w:jc w:val="both"/>
            </w:pPr>
            <w:r>
              <w:t>Jakarta</w:t>
            </w:r>
          </w:p>
        </w:tc>
      </w:tr>
    </w:tbl>
    <w:p w14:paraId="5F33E322" w14:textId="77777777" w:rsidR="002011B9" w:rsidRDefault="002011B9">
      <w:pPr>
        <w:pStyle w:val="TEUnsoed-BiodataPenulisspasi1"/>
      </w:pPr>
    </w:p>
    <w:p w14:paraId="649D8211" w14:textId="77777777" w:rsidR="002011B9" w:rsidRDefault="00920B8C">
      <w:pPr>
        <w:pStyle w:val="TEUnsoed-BiodataPenulisspasi1"/>
      </w:pPr>
      <w:r>
        <w:t>D. Prestasi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2011B9" w14:paraId="09613536" w14:textId="77777777">
        <w:trPr>
          <w:tblHeader/>
        </w:trPr>
        <w:tc>
          <w:tcPr>
            <w:tcW w:w="1919" w:type="dxa"/>
            <w:tcBorders>
              <w:top w:val="none" w:sz="1" w:space="0" w:color="000000"/>
              <w:left w:val="none" w:sz="1" w:space="0" w:color="000000"/>
              <w:bottom w:val="none" w:sz="1" w:space="0" w:color="000000"/>
            </w:tcBorders>
            <w:shd w:val="clear" w:color="auto" w:fill="CCCCCC"/>
          </w:tcPr>
          <w:p w14:paraId="0993A38A" w14:textId="77777777" w:rsidR="002011B9" w:rsidRDefault="00920B8C">
            <w:pPr>
              <w:pStyle w:val="TableContents"/>
              <w:jc w:val="center"/>
            </w:pPr>
            <w:r>
              <w:rPr>
                <w:b/>
                <w:bCs/>
              </w:rPr>
              <w:t>Tahun</w:t>
            </w:r>
          </w:p>
        </w:tc>
        <w:tc>
          <w:tcPr>
            <w:tcW w:w="1360" w:type="dxa"/>
            <w:tcBorders>
              <w:top w:val="none" w:sz="1" w:space="0" w:color="000000"/>
              <w:left w:val="none" w:sz="1" w:space="0" w:color="000000"/>
              <w:bottom w:val="none" w:sz="1" w:space="0" w:color="000000"/>
            </w:tcBorders>
            <w:shd w:val="clear" w:color="auto" w:fill="CCCCCC"/>
          </w:tcPr>
          <w:p w14:paraId="7FF5A50B" w14:textId="77777777" w:rsidR="002011B9" w:rsidRDefault="00920B8C">
            <w:pPr>
              <w:pStyle w:val="TableContents"/>
              <w:jc w:val="center"/>
            </w:pPr>
            <w:r>
              <w:rPr>
                <w:b/>
                <w:bCs/>
              </w:rPr>
              <w:t>Tingkat</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14:paraId="0DC994E1" w14:textId="77777777" w:rsidR="002011B9" w:rsidRDefault="00920B8C">
            <w:pPr>
              <w:pStyle w:val="TableContents"/>
              <w:jc w:val="center"/>
            </w:pPr>
            <w:r>
              <w:rPr>
                <w:b/>
                <w:bCs/>
              </w:rPr>
              <w:t>Prestasi</w:t>
            </w:r>
          </w:p>
        </w:tc>
      </w:tr>
      <w:tr w:rsidR="002011B9" w14:paraId="1F5128FE" w14:textId="77777777">
        <w:tc>
          <w:tcPr>
            <w:tcW w:w="1919" w:type="dxa"/>
            <w:tcBorders>
              <w:left w:val="none" w:sz="1" w:space="0" w:color="000000"/>
              <w:bottom w:val="none" w:sz="1" w:space="0" w:color="000000"/>
            </w:tcBorders>
            <w:shd w:val="clear" w:color="auto" w:fill="auto"/>
          </w:tcPr>
          <w:p w14:paraId="7143184E" w14:textId="77777777" w:rsidR="002011B9" w:rsidRDefault="00920B8C">
            <w:pPr>
              <w:pStyle w:val="TableContents"/>
            </w:pPr>
            <w:r>
              <w:t>2014</w:t>
            </w:r>
          </w:p>
        </w:tc>
        <w:tc>
          <w:tcPr>
            <w:tcW w:w="1360" w:type="dxa"/>
            <w:tcBorders>
              <w:left w:val="none" w:sz="1" w:space="0" w:color="000000"/>
              <w:bottom w:val="none" w:sz="1" w:space="0" w:color="000000"/>
            </w:tcBorders>
            <w:shd w:val="clear" w:color="auto" w:fill="auto"/>
          </w:tcPr>
          <w:p w14:paraId="36085150" w14:textId="77777777" w:rsidR="002011B9" w:rsidRDefault="00920B8C">
            <w:pPr>
              <w:pStyle w:val="TableContents"/>
            </w:pPr>
            <w:r>
              <w:t>Nasional</w:t>
            </w:r>
          </w:p>
        </w:tc>
        <w:tc>
          <w:tcPr>
            <w:tcW w:w="4658" w:type="dxa"/>
            <w:tcBorders>
              <w:left w:val="none" w:sz="1" w:space="0" w:color="000000"/>
              <w:bottom w:val="none" w:sz="1" w:space="0" w:color="000000"/>
              <w:right w:val="none" w:sz="1" w:space="0" w:color="000000"/>
            </w:tcBorders>
            <w:shd w:val="clear" w:color="auto" w:fill="auto"/>
          </w:tcPr>
          <w:p w14:paraId="78242FF8" w14:textId="77777777" w:rsidR="002011B9" w:rsidRDefault="00920B8C">
            <w:pPr>
              <w:pStyle w:val="TableContents"/>
            </w:pPr>
            <w:r>
              <w:t>Juara 1 lomba penulisan karya ilmiah, Yogyakarta</w:t>
            </w:r>
          </w:p>
        </w:tc>
      </w:tr>
      <w:tr w:rsidR="002011B9" w14:paraId="4C8CF0BF" w14:textId="77777777">
        <w:tc>
          <w:tcPr>
            <w:tcW w:w="1919" w:type="dxa"/>
            <w:tcBorders>
              <w:left w:val="none" w:sz="1" w:space="0" w:color="000000"/>
              <w:bottom w:val="none" w:sz="1" w:space="0" w:color="000000"/>
            </w:tcBorders>
            <w:shd w:val="clear" w:color="auto" w:fill="auto"/>
          </w:tcPr>
          <w:p w14:paraId="079E6155" w14:textId="77777777" w:rsidR="002011B9" w:rsidRDefault="00920B8C">
            <w:pPr>
              <w:pStyle w:val="TableContents"/>
            </w:pPr>
            <w:r>
              <w:t>2013</w:t>
            </w:r>
          </w:p>
        </w:tc>
        <w:tc>
          <w:tcPr>
            <w:tcW w:w="1360" w:type="dxa"/>
            <w:tcBorders>
              <w:left w:val="none" w:sz="1" w:space="0" w:color="000000"/>
              <w:bottom w:val="none" w:sz="1" w:space="0" w:color="000000"/>
            </w:tcBorders>
            <w:shd w:val="clear" w:color="auto" w:fill="auto"/>
          </w:tcPr>
          <w:p w14:paraId="6208B12D" w14:textId="77777777" w:rsidR="002011B9" w:rsidRDefault="00920B8C">
            <w:pPr>
              <w:pStyle w:val="TableContents"/>
            </w:pPr>
            <w:r>
              <w:t>Internasional</w:t>
            </w:r>
          </w:p>
        </w:tc>
        <w:tc>
          <w:tcPr>
            <w:tcW w:w="4658" w:type="dxa"/>
            <w:tcBorders>
              <w:left w:val="none" w:sz="1" w:space="0" w:color="000000"/>
              <w:bottom w:val="none" w:sz="1" w:space="0" w:color="000000"/>
              <w:right w:val="none" w:sz="1" w:space="0" w:color="000000"/>
            </w:tcBorders>
            <w:shd w:val="clear" w:color="auto" w:fill="auto"/>
          </w:tcPr>
          <w:p w14:paraId="0281E724" w14:textId="77777777" w:rsidR="002011B9" w:rsidRDefault="00920B8C">
            <w:pPr>
              <w:pStyle w:val="TableContents"/>
            </w:pPr>
            <w:r>
              <w:t>Medali emas olimpiade sains internasional, Dakka, India</w:t>
            </w:r>
          </w:p>
        </w:tc>
      </w:tr>
    </w:tbl>
    <w:p w14:paraId="55FCB0B8" w14:textId="77777777" w:rsidR="002011B9" w:rsidRDefault="002011B9"/>
    <w:p w14:paraId="5A1471D0" w14:textId="77777777" w:rsidR="002011B9" w:rsidRDefault="00920B8C">
      <w:r>
        <w:t>E. Keahlian (tuliskan secara diskriptif)</w:t>
      </w:r>
    </w:p>
    <w:p w14:paraId="5D5F12C6" w14:textId="77777777" w:rsidR="004935C9" w:rsidRDefault="00920B8C">
      <w:r>
        <w:t>Memiliki minat di bidang pengembangan perangkat tertanam. Mampu merancang sistem embedded berbasiskan mikro kontroler atmega, arduino dan ESP8266. Terlibat secara aktif dalam kegiatan asistem Laboratorium Sistem Telekomunikasi dan Informasi sebagai asisten praktikum Algoritma dan Struktur Data, Jaringan Komputer, dan Dasar Pemrograman.</w:t>
      </w:r>
    </w:p>
    <w:sectPr w:rsidR="004935C9">
      <w:headerReference w:type="even" r:id="rId105"/>
      <w:headerReference w:type="default" r:id="rId106"/>
      <w:footerReference w:type="even" r:id="rId107"/>
      <w:footerReference w:type="default" r:id="rId108"/>
      <w:headerReference w:type="first" r:id="rId109"/>
      <w:footerReference w:type="first" r:id="rId110"/>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A1E8EA" w14:textId="77777777" w:rsidR="00616CEB" w:rsidRDefault="00616CEB">
      <w:r>
        <w:separator/>
      </w:r>
    </w:p>
  </w:endnote>
  <w:endnote w:type="continuationSeparator" w:id="0">
    <w:p w14:paraId="1E1DF588" w14:textId="77777777" w:rsidR="00616CEB" w:rsidRDefault="00616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500078FF" w:usb2="00000021" w:usb3="00000000" w:csb0="000001BF" w:csb1="00000000"/>
  </w:font>
  <w:font w:name="DejaVu Sans">
    <w:altName w:val="Arial"/>
    <w:charset w:val="00"/>
    <w:family w:val="swiss"/>
    <w:pitch w:val="variable"/>
    <w:sig w:usb0="00000000" w:usb1="D200FDFF" w:usb2="0A246029" w:usb3="00000000" w:csb0="000001FF" w:csb1="00000000"/>
  </w:font>
  <w:font w:name="FreeSans">
    <w:altName w:val="Calibri"/>
    <w:charset w:val="00"/>
    <w:family w:val="auto"/>
    <w:pitch w:val="default"/>
  </w:font>
  <w:font w:name="Droid Sans Fallback">
    <w:charset w:val="00"/>
    <w:family w:val="auto"/>
    <w:pitch w:val="default"/>
  </w:font>
  <w:font w:name="Liberation Mono">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022D9" w14:textId="77777777" w:rsidR="00F2314B" w:rsidRDefault="00F2314B">
    <w:pPr>
      <w:pStyle w:val="Footer"/>
      <w:jc w:val="center"/>
    </w:pPr>
    <w:r>
      <w:fldChar w:fldCharType="begin"/>
    </w:r>
    <w:r>
      <w:instrText xml:space="preserve"> PAGE \* roman </w:instrText>
    </w:r>
    <w:r>
      <w:fldChar w:fldCharType="separate"/>
    </w:r>
    <w:r>
      <w:rPr>
        <w:noProof/>
      </w:rPr>
      <w:t>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1B2E5" w14:textId="77777777" w:rsidR="00F2314B" w:rsidRDefault="00F2314B">
    <w:pPr>
      <w:pStyle w:val="Footer"/>
      <w:jc w:val="center"/>
    </w:pPr>
    <w:r>
      <w:fldChar w:fldCharType="begin"/>
    </w:r>
    <w:r>
      <w:instrText xml:space="preserve"> PAGE \* roman </w:instrText>
    </w:r>
    <w:r>
      <w:fldChar w:fldCharType="separate"/>
    </w:r>
    <w:r w:rsidR="007F6D01">
      <w:rPr>
        <w:noProof/>
      </w:rPr>
      <w:t>v</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58692" w14:textId="77777777" w:rsidR="00F2314B" w:rsidRDefault="00F2314B"/>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F2520" w14:textId="77777777" w:rsidR="00F2314B" w:rsidRDefault="00F2314B"/>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40B9C" w14:textId="77777777" w:rsidR="00F2314B" w:rsidRDefault="00F2314B">
    <w:pPr>
      <w:pStyle w:val="Footer"/>
      <w:jc w:val="center"/>
    </w:pPr>
    <w:r>
      <w:fldChar w:fldCharType="begin"/>
    </w:r>
    <w:r>
      <w:instrText xml:space="preserve"> PAGE \* roman </w:instrText>
    </w:r>
    <w:r>
      <w:fldChar w:fldCharType="separate"/>
    </w:r>
    <w:r w:rsidR="007F6D01">
      <w:rPr>
        <w:noProof/>
      </w:rPr>
      <w:t>vi</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E6DC0" w14:textId="77777777" w:rsidR="00F2314B" w:rsidRDefault="00F2314B"/>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ACC99" w14:textId="77777777" w:rsidR="00F2314B" w:rsidRDefault="00F2314B"/>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30B0D" w14:textId="77777777" w:rsidR="00F2314B" w:rsidRDefault="00F2314B">
    <w:pPr>
      <w:pStyle w:val="Footer"/>
      <w:jc w:val="center"/>
    </w:pPr>
    <w:r>
      <w:fldChar w:fldCharType="begin"/>
    </w:r>
    <w:r>
      <w:instrText xml:space="preserve"> PAGE \* roman </w:instrText>
    </w:r>
    <w:r>
      <w:fldChar w:fldCharType="separate"/>
    </w:r>
    <w:r w:rsidR="00046936">
      <w:rPr>
        <w:noProof/>
      </w:rPr>
      <w:t>vii</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6AEB4" w14:textId="77777777" w:rsidR="00F2314B" w:rsidRDefault="00F2314B"/>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430A6" w14:textId="77777777" w:rsidR="00F2314B" w:rsidRDefault="00F2314B"/>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24A0D" w14:textId="77777777" w:rsidR="00F2314B" w:rsidRDefault="00F2314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A5534" w14:textId="77777777" w:rsidR="00F2314B" w:rsidRDefault="00F2314B"/>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7500BB" w14:textId="77777777" w:rsidR="00F2314B" w:rsidRDefault="00F2314B">
    <w:pPr>
      <w:pStyle w:val="Footer"/>
      <w:jc w:val="center"/>
    </w:pPr>
    <w:r>
      <w:fldChar w:fldCharType="begin"/>
    </w:r>
    <w:r>
      <w:instrText xml:space="preserve"> PAGE \* roman </w:instrText>
    </w:r>
    <w:r>
      <w:fldChar w:fldCharType="separate"/>
    </w:r>
    <w:r w:rsidR="00046936">
      <w:rPr>
        <w:noProof/>
      </w:rPr>
      <w:t>viii</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5E735" w14:textId="77777777" w:rsidR="00F2314B" w:rsidRDefault="00F2314B"/>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7C4B2" w14:textId="77777777" w:rsidR="00F2314B" w:rsidRDefault="00F2314B">
    <w:pPr>
      <w:pStyle w:val="Footer"/>
      <w:jc w:val="center"/>
    </w:pPr>
    <w:r>
      <w:fldChar w:fldCharType="begin"/>
    </w:r>
    <w:r>
      <w:instrText xml:space="preserve"> PAGE \* roman </w:instrText>
    </w:r>
    <w:r>
      <w:fldChar w:fldCharType="separate"/>
    </w:r>
    <w:r>
      <w:rPr>
        <w:noProof/>
      </w:rPr>
      <w:t>x</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F6B857" w14:textId="77777777" w:rsidR="00F2314B" w:rsidRDefault="00F2314B"/>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DE3B3" w14:textId="77777777" w:rsidR="00F2314B" w:rsidRDefault="00F2314B"/>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9B461" w14:textId="77777777" w:rsidR="00F2314B" w:rsidRDefault="00F2314B">
    <w:pPr>
      <w:pStyle w:val="Footer"/>
      <w:jc w:val="center"/>
    </w:pPr>
    <w:r>
      <w:fldChar w:fldCharType="begin"/>
    </w:r>
    <w:r>
      <w:instrText xml:space="preserve"> PAGE \* roman </w:instrText>
    </w:r>
    <w:r>
      <w:fldChar w:fldCharType="separate"/>
    </w:r>
    <w:r>
      <w:rPr>
        <w:noProof/>
      </w:rPr>
      <w:t>xi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9C0386" w14:textId="77777777" w:rsidR="00F2314B" w:rsidRDefault="00F2314B"/>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E8877" w14:textId="77777777" w:rsidR="00F2314B" w:rsidRDefault="00F2314B"/>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FAD8C" w14:textId="77777777" w:rsidR="00F2314B" w:rsidRDefault="00F2314B">
    <w:pPr>
      <w:pStyle w:val="Footer"/>
      <w:jc w:val="center"/>
    </w:pPr>
    <w:r>
      <w:fldChar w:fldCharType="begin"/>
    </w:r>
    <w:r>
      <w:instrText xml:space="preserve"> PAGE \* roman </w:instrText>
    </w:r>
    <w:r>
      <w:fldChar w:fldCharType="separate"/>
    </w:r>
    <w:r>
      <w:rPr>
        <w:noProof/>
      </w:rPr>
      <w:t>xii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0E4BD" w14:textId="77777777" w:rsidR="00F2314B" w:rsidRDefault="00F2314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3FF0E" w14:textId="77777777" w:rsidR="00F2314B" w:rsidRDefault="00F2314B"/>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E8E4" w14:textId="77777777" w:rsidR="00F2314B" w:rsidRDefault="00F2314B"/>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D502D" w14:textId="77777777" w:rsidR="00F2314B" w:rsidRDefault="00F2314B">
    <w:pPr>
      <w:pStyle w:val="Footer"/>
      <w:jc w:val="center"/>
    </w:pPr>
    <w:r>
      <w:fldChar w:fldCharType="begin"/>
    </w:r>
    <w:r>
      <w:instrText xml:space="preserve"> PAGE \* roman </w:instrText>
    </w:r>
    <w:r>
      <w:fldChar w:fldCharType="separate"/>
    </w:r>
    <w:r>
      <w:rPr>
        <w:noProof/>
      </w:rPr>
      <w:t>xiii</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230AC" w14:textId="77777777" w:rsidR="00F2314B" w:rsidRDefault="00F2314B"/>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5895D" w14:textId="77777777" w:rsidR="00F2314B" w:rsidRDefault="00F2314B"/>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1BB13" w14:textId="77777777" w:rsidR="00F2314B" w:rsidRDefault="00F2314B">
    <w:pPr>
      <w:pStyle w:val="Footer"/>
      <w:jc w:val="center"/>
    </w:pPr>
    <w:r>
      <w:fldChar w:fldCharType="begin"/>
    </w:r>
    <w:r>
      <w:instrText xml:space="preserve"> PAGE \* roman </w:instrText>
    </w:r>
    <w:r>
      <w:fldChar w:fldCharType="separate"/>
    </w:r>
    <w:r w:rsidR="00B13395">
      <w:rPr>
        <w:noProof/>
      </w:rPr>
      <w:t>xiv</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BBE6F" w14:textId="77777777" w:rsidR="00F2314B" w:rsidRDefault="00F2314B"/>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6C540E" w14:textId="77777777" w:rsidR="00F2314B" w:rsidRDefault="00F2314B"/>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86198" w14:textId="77777777" w:rsidR="00F2314B" w:rsidRDefault="00F2314B"/>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1EF0D" w14:textId="77777777" w:rsidR="00F2314B" w:rsidRDefault="00F2314B">
    <w:pPr>
      <w:pStyle w:val="Footer"/>
      <w:jc w:val="center"/>
    </w:pPr>
    <w:r>
      <w:fldChar w:fldCharType="begin"/>
    </w:r>
    <w:r>
      <w:instrText xml:space="preserve"> PAGE </w:instrText>
    </w:r>
    <w:r>
      <w:fldChar w:fldCharType="separate"/>
    </w:r>
    <w:r w:rsidR="00B13395">
      <w:rPr>
        <w:noProof/>
      </w:rPr>
      <w:t>15</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076E3" w14:textId="77777777" w:rsidR="00F2314B" w:rsidRDefault="00F2314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A0AE4" w14:textId="77777777" w:rsidR="00F2314B" w:rsidRDefault="00F2314B">
    <w:pPr>
      <w:pStyle w:val="Footer"/>
      <w:jc w:val="center"/>
    </w:pPr>
    <w:r>
      <w:fldChar w:fldCharType="begin"/>
    </w:r>
    <w:r>
      <w:instrText xml:space="preserve"> PAGE \* roman </w:instrText>
    </w:r>
    <w:r>
      <w:fldChar w:fldCharType="separate"/>
    </w:r>
    <w:r w:rsidR="007F6D01">
      <w:rPr>
        <w:noProof/>
      </w:rPr>
      <w:t>iii</w:t>
    </w:r>
    <w: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51EE8" w14:textId="77777777" w:rsidR="00F2314B" w:rsidRDefault="00F2314B"/>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A4E9A" w14:textId="77777777" w:rsidR="00F2314B" w:rsidRDefault="00F2314B">
    <w:pPr>
      <w:pStyle w:val="Footer"/>
      <w:jc w:val="center"/>
    </w:pPr>
    <w:r>
      <w:fldChar w:fldCharType="begin"/>
    </w:r>
    <w:r>
      <w:instrText xml:space="preserve"> PAGE </w:instrText>
    </w:r>
    <w:r>
      <w:fldChar w:fldCharType="separate"/>
    </w:r>
    <w:r>
      <w:rPr>
        <w:noProof/>
      </w:rPr>
      <w:t>46</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12F1C" w14:textId="77777777" w:rsidR="00F2314B" w:rsidRDefault="00F2314B"/>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628ADD" w14:textId="77777777" w:rsidR="00F2314B" w:rsidRDefault="00F2314B">
    <w:pPr>
      <w:pStyle w:val="Footer"/>
      <w:jc w:val="center"/>
    </w:pPr>
    <w:r>
      <w:fldChar w:fldCharType="begin"/>
    </w:r>
    <w:r>
      <w:instrText xml:space="preserve"> PAGE </w:instrText>
    </w:r>
    <w:r>
      <w:fldChar w:fldCharType="separate"/>
    </w:r>
    <w:r>
      <w:rPr>
        <w:noProof/>
      </w:rPr>
      <w:t>49</w:t>
    </w:r>
    <w:r>
      <w:fldChar w:fldCharType="end"/>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B79908" w14:textId="77777777" w:rsidR="00F2314B" w:rsidRDefault="00F2314B"/>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9B82C" w14:textId="77777777" w:rsidR="00F2314B" w:rsidRDefault="00F2314B"/>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997FC" w14:textId="77777777" w:rsidR="00F2314B" w:rsidRDefault="00F2314B"/>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AD6D4" w14:textId="77777777" w:rsidR="00F2314B" w:rsidRDefault="00F2314B">
    <w:pPr>
      <w:pStyle w:val="Footer"/>
      <w:jc w:val="center"/>
    </w:pPr>
    <w:r>
      <w:fldChar w:fldCharType="begin"/>
    </w:r>
    <w:r>
      <w:instrText xml:space="preserve"> PAGE </w:instrText>
    </w:r>
    <w:r>
      <w:fldChar w:fldCharType="separate"/>
    </w:r>
    <w:r>
      <w:rPr>
        <w:noProof/>
      </w:rPr>
      <w:t>50</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C102D" w14:textId="77777777" w:rsidR="00F2314B" w:rsidRDefault="00F2314B"/>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054F1" w14:textId="77777777" w:rsidR="00F2314B" w:rsidRDefault="00F2314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120F84" w14:textId="77777777" w:rsidR="00F2314B" w:rsidRDefault="00F2314B"/>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4CC8E" w14:textId="77777777" w:rsidR="00F2314B" w:rsidRDefault="00F2314B">
    <w:pPr>
      <w:pStyle w:val="Footer"/>
      <w:jc w:val="center"/>
    </w:pPr>
    <w:r>
      <w:fldChar w:fldCharType="begin"/>
    </w:r>
    <w:r>
      <w:instrText xml:space="preserve"> PAGE </w:instrText>
    </w:r>
    <w:r>
      <w:fldChar w:fldCharType="separate"/>
    </w:r>
    <w:r>
      <w:rPr>
        <w:noProof/>
      </w:rPr>
      <w:t>52</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77A20" w14:textId="77777777" w:rsidR="00F2314B" w:rsidRDefault="00F2314B"/>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244B6" w14:textId="77777777" w:rsidR="00F2314B" w:rsidRDefault="00F2314B">
    <w:pPr>
      <w:pStyle w:val="Footer"/>
      <w:jc w:val="center"/>
    </w:pPr>
    <w:r>
      <w:fldChar w:fldCharType="begin"/>
    </w:r>
    <w:r>
      <w:instrText xml:space="preserve"> PAGE \* roman </w:instrText>
    </w:r>
    <w:r>
      <w:fldChar w:fldCharType="separate"/>
    </w:r>
    <w:r w:rsidR="007F6D01">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BD67A" w14:textId="77777777" w:rsidR="00F2314B" w:rsidRDefault="00F2314B"/>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3CA8E" w14:textId="77777777" w:rsidR="00F2314B" w:rsidRDefault="00F2314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58F659" w14:textId="77777777" w:rsidR="00616CEB" w:rsidRDefault="00616CEB">
      <w:r>
        <w:separator/>
      </w:r>
    </w:p>
  </w:footnote>
  <w:footnote w:type="continuationSeparator" w:id="0">
    <w:p w14:paraId="5AC3CFF3" w14:textId="77777777" w:rsidR="00616CEB" w:rsidRDefault="00616CEB">
      <w:r>
        <w:continuationSeparator/>
      </w:r>
    </w:p>
  </w:footnote>
  <w:footnote w:id="1">
    <w:p w14:paraId="144591FB" w14:textId="35094142" w:rsidR="00F2314B" w:rsidRDefault="00F2314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621D5" w14:textId="77777777" w:rsidR="00F2314B" w:rsidRDefault="00F2314B">
    <w:pPr>
      <w:pStyle w:val="Header"/>
      <w:jc w:val="right"/>
    </w:pPr>
    <w:r>
      <w:fldChar w:fldCharType="begin"/>
    </w:r>
    <w:r>
      <w:instrText xml:space="preserve"> PAGE </w:instrText>
    </w:r>
    <w:r>
      <w:fldChar w:fldCharType="separate"/>
    </w:r>
    <w:r w:rsidR="00046936">
      <w:rPr>
        <w:noProof/>
      </w:rPr>
      <w:t>ix</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7F650" w14:textId="77777777" w:rsidR="00F2314B" w:rsidRDefault="00F2314B"/>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00CD0" w14:textId="77777777" w:rsidR="00F2314B" w:rsidRDefault="00F2314B"/>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7C218" w14:textId="77777777" w:rsidR="00F2314B" w:rsidRDefault="00F2314B"/>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15F3F" w14:textId="77777777" w:rsidR="00F2314B" w:rsidRDefault="00F2314B"/>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21186" w14:textId="77777777" w:rsidR="00F2314B" w:rsidRDefault="00F2314B"/>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FA8F3" w14:textId="77777777" w:rsidR="00F2314B" w:rsidRDefault="00F2314B"/>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D003B" w14:textId="77777777" w:rsidR="00F2314B" w:rsidRDefault="00F2314B"/>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06B71" w14:textId="77777777" w:rsidR="00F2314B" w:rsidRDefault="00F2314B"/>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D7A04" w14:textId="77777777" w:rsidR="00F2314B" w:rsidRDefault="00F2314B"/>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A6F20" w14:textId="77777777" w:rsidR="00F2314B" w:rsidRDefault="00F2314B">
    <w:pPr>
      <w:pStyle w:val="Header"/>
      <w:jc w:val="right"/>
    </w:pPr>
    <w:r>
      <w:fldChar w:fldCharType="begin"/>
    </w:r>
    <w:r>
      <w:instrText xml:space="preserve"> PAGE </w:instrText>
    </w:r>
    <w:r>
      <w:fldChar w:fldCharType="separate"/>
    </w:r>
    <w:r>
      <w:rPr>
        <w:noProof/>
      </w:rPr>
      <w:t>45</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0EB2C0" w14:textId="77777777" w:rsidR="00F2314B" w:rsidRDefault="00F2314B"/>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FF10F" w14:textId="77777777" w:rsidR="00F2314B" w:rsidRDefault="00F2314B"/>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4FC0E7" w14:textId="77777777" w:rsidR="00F2314B" w:rsidRDefault="00F2314B"/>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BD09B" w14:textId="77777777" w:rsidR="00F2314B" w:rsidRDefault="00F2314B">
    <w:pPr>
      <w:pStyle w:val="Header"/>
      <w:jc w:val="right"/>
    </w:pPr>
    <w:r>
      <w:fldChar w:fldCharType="begin"/>
    </w:r>
    <w:r>
      <w:instrText xml:space="preserve"> PAGE </w:instrText>
    </w:r>
    <w:r>
      <w:fldChar w:fldCharType="separate"/>
    </w:r>
    <w:r>
      <w:rPr>
        <w:noProof/>
      </w:rPr>
      <w:t>53</w:t>
    </w:r>
    <w: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8F9E2" w14:textId="77777777" w:rsidR="00F2314B" w:rsidRDefault="00F2314B"/>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12AAB" w14:textId="77777777" w:rsidR="00F2314B" w:rsidRDefault="00F2314B"/>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161DC" w14:textId="77777777" w:rsidR="00F2314B" w:rsidRDefault="00F2314B"/>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6A9CB" w14:textId="77777777" w:rsidR="00F2314B" w:rsidRDefault="00F2314B"/>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96F80" w14:textId="77777777" w:rsidR="00F2314B" w:rsidRDefault="00F2314B"/>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215BC" w14:textId="77777777" w:rsidR="00F2314B" w:rsidRDefault="00F2314B">
    <w:pPr>
      <w:pStyle w:val="Header"/>
      <w:jc w:val="right"/>
    </w:pPr>
    <w:r>
      <w:fldChar w:fldCharType="begin"/>
    </w:r>
    <w:r>
      <w:instrText xml:space="preserve"> PAGE </w:instrText>
    </w:r>
    <w:r>
      <w:fldChar w:fldCharType="separate"/>
    </w:r>
    <w:r>
      <w:rPr>
        <w:noProof/>
      </w:rPr>
      <w:t>51</w:t>
    </w:r>
    <w: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D4E1F" w14:textId="77777777" w:rsidR="00F2314B" w:rsidRDefault="00F2314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450C8" w14:textId="77777777" w:rsidR="00F2314B" w:rsidRDefault="00F2314B"/>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8D724" w14:textId="77777777" w:rsidR="00F2314B" w:rsidRDefault="00F2314B"/>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2B2E2" w14:textId="77777777" w:rsidR="00F2314B" w:rsidRDefault="00F2314B">
    <w:pPr>
      <w:pStyle w:val="Header"/>
      <w:jc w:val="right"/>
    </w:pPr>
    <w:r>
      <w:fldChar w:fldCharType="begin"/>
    </w:r>
    <w:r>
      <w:instrText xml:space="preserve"> PAGE </w:instrText>
    </w:r>
    <w:r>
      <w:fldChar w:fldCharType="separate"/>
    </w:r>
    <w:r>
      <w:t>40</w:t>
    </w:r>
    <w: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5F521" w14:textId="77777777" w:rsidR="00F2314B" w:rsidRDefault="00F2314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10CD3" w14:textId="77777777" w:rsidR="00F2314B" w:rsidRDefault="00F2314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2AE30" w14:textId="77777777" w:rsidR="00F2314B" w:rsidRDefault="00F2314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F42F3" w14:textId="77777777" w:rsidR="00F2314B" w:rsidRDefault="00F2314B"/>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852D6" w14:textId="77777777" w:rsidR="00F2314B" w:rsidRDefault="00F2314B"/>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FC1B3" w14:textId="77777777" w:rsidR="00F2314B" w:rsidRDefault="00F2314B"/>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84240" w14:textId="77777777" w:rsidR="00F2314B" w:rsidRDefault="00F231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pStyle w:val="Heading1"/>
      <w:suff w:val="space"/>
      <w:lvlText w:val="BAB %1"/>
      <w:lvlJc w:val="left"/>
      <w:pPr>
        <w:tabs>
          <w:tab w:val="num" w:pos="0"/>
        </w:tabs>
        <w:ind w:left="0" w:firstLine="0"/>
      </w:pPr>
    </w:lvl>
    <w:lvl w:ilvl="1">
      <w:start w:val="1"/>
      <w:numFmt w:val="decimal"/>
      <w:pStyle w:val="Heading2"/>
      <w:suff w:val="space"/>
      <w:lvlText w:val="%1.%2"/>
      <w:lvlJc w:val="left"/>
      <w:pPr>
        <w:tabs>
          <w:tab w:val="num" w:pos="0"/>
        </w:tabs>
        <w:ind w:left="576" w:hanging="576"/>
      </w:pPr>
    </w:lvl>
    <w:lvl w:ilvl="2">
      <w:start w:val="1"/>
      <w:numFmt w:val="decimal"/>
      <w:pStyle w:val="Heading3"/>
      <w:suff w:val="space"/>
      <w:lvlText w:val="%1.%2.%3"/>
      <w:lvlJc w:val="left"/>
      <w:pPr>
        <w:tabs>
          <w:tab w:val="num" w:pos="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Numbering 1"/>
    <w:lvl w:ilvl="0">
      <w:start w:val="1"/>
      <w:numFmt w:val="decimal"/>
      <w:pStyle w:val="HeadingLampiran"/>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12852BEF"/>
    <w:multiLevelType w:val="hybridMultilevel"/>
    <w:tmpl w:val="1A44211A"/>
    <w:lvl w:ilvl="0" w:tplc="D48ED0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3391A2F"/>
    <w:multiLevelType w:val="multilevel"/>
    <w:tmpl w:val="13391A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61F59FD"/>
    <w:multiLevelType w:val="hybridMultilevel"/>
    <w:tmpl w:val="308E3AF6"/>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9">
    <w:nsid w:val="1BB23719"/>
    <w:multiLevelType w:val="hybridMultilevel"/>
    <w:tmpl w:val="EA5212D4"/>
    <w:lvl w:ilvl="0" w:tplc="A68831B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DD41472"/>
    <w:multiLevelType w:val="multilevel"/>
    <w:tmpl w:val="C548CD0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1">
    <w:nsid w:val="503C44D1"/>
    <w:multiLevelType w:val="multilevel"/>
    <w:tmpl w:val="E97238B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2">
    <w:nsid w:val="5EC15934"/>
    <w:multiLevelType w:val="multilevel"/>
    <w:tmpl w:val="395A7D1A"/>
    <w:lvl w:ilvl="0">
      <w:start w:val="1"/>
      <w:numFmt w:val="decimal"/>
      <w:pStyle w:val="List"/>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11"/>
  </w:num>
  <w:num w:numId="9">
    <w:abstractNumId w:val="12"/>
  </w:num>
  <w:num w:numId="10">
    <w:abstractNumId w:val="10"/>
  </w:num>
  <w:num w:numId="11">
    <w:abstractNumId w:val="6"/>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hideSpellingErrors/>
  <w:proofState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5C9"/>
    <w:rsid w:val="0000764D"/>
    <w:rsid w:val="00024121"/>
    <w:rsid w:val="000420E4"/>
    <w:rsid w:val="00046936"/>
    <w:rsid w:val="00063928"/>
    <w:rsid w:val="000653C2"/>
    <w:rsid w:val="00065E32"/>
    <w:rsid w:val="00087780"/>
    <w:rsid w:val="000905CB"/>
    <w:rsid w:val="00092493"/>
    <w:rsid w:val="00092F68"/>
    <w:rsid w:val="000E515B"/>
    <w:rsid w:val="000F3820"/>
    <w:rsid w:val="001027A3"/>
    <w:rsid w:val="0012004F"/>
    <w:rsid w:val="00137A7F"/>
    <w:rsid w:val="00147392"/>
    <w:rsid w:val="00175A18"/>
    <w:rsid w:val="00184552"/>
    <w:rsid w:val="001949B5"/>
    <w:rsid w:val="001B2DBF"/>
    <w:rsid w:val="001D46D7"/>
    <w:rsid w:val="001F2C13"/>
    <w:rsid w:val="002011B9"/>
    <w:rsid w:val="00204823"/>
    <w:rsid w:val="002114C5"/>
    <w:rsid w:val="00236F8F"/>
    <w:rsid w:val="00237073"/>
    <w:rsid w:val="00255EFB"/>
    <w:rsid w:val="00267ABE"/>
    <w:rsid w:val="002B512D"/>
    <w:rsid w:val="002D32D9"/>
    <w:rsid w:val="002E672F"/>
    <w:rsid w:val="00325E8E"/>
    <w:rsid w:val="00335513"/>
    <w:rsid w:val="00350A67"/>
    <w:rsid w:val="00354AB1"/>
    <w:rsid w:val="00372970"/>
    <w:rsid w:val="00374EBE"/>
    <w:rsid w:val="00393EE5"/>
    <w:rsid w:val="003A4256"/>
    <w:rsid w:val="003C0D7F"/>
    <w:rsid w:val="003D76F2"/>
    <w:rsid w:val="003F5D46"/>
    <w:rsid w:val="004064A0"/>
    <w:rsid w:val="00435786"/>
    <w:rsid w:val="00435A95"/>
    <w:rsid w:val="00467CA3"/>
    <w:rsid w:val="00484163"/>
    <w:rsid w:val="00485838"/>
    <w:rsid w:val="004935C9"/>
    <w:rsid w:val="004C5355"/>
    <w:rsid w:val="004D7248"/>
    <w:rsid w:val="004F1AAB"/>
    <w:rsid w:val="00564265"/>
    <w:rsid w:val="00570C79"/>
    <w:rsid w:val="00584308"/>
    <w:rsid w:val="005922CF"/>
    <w:rsid w:val="005933AB"/>
    <w:rsid w:val="00593B94"/>
    <w:rsid w:val="005A2D02"/>
    <w:rsid w:val="005D2A0E"/>
    <w:rsid w:val="005F4229"/>
    <w:rsid w:val="00601727"/>
    <w:rsid w:val="00616CEB"/>
    <w:rsid w:val="00640F3A"/>
    <w:rsid w:val="00643778"/>
    <w:rsid w:val="006723BF"/>
    <w:rsid w:val="00675093"/>
    <w:rsid w:val="006865DB"/>
    <w:rsid w:val="006C6D08"/>
    <w:rsid w:val="006D5CC3"/>
    <w:rsid w:val="00715226"/>
    <w:rsid w:val="00721655"/>
    <w:rsid w:val="00730F92"/>
    <w:rsid w:val="00751FD1"/>
    <w:rsid w:val="0076631F"/>
    <w:rsid w:val="00770AA3"/>
    <w:rsid w:val="00796373"/>
    <w:rsid w:val="007C36A3"/>
    <w:rsid w:val="007F33AD"/>
    <w:rsid w:val="007F6D01"/>
    <w:rsid w:val="00823791"/>
    <w:rsid w:val="00855A99"/>
    <w:rsid w:val="0086682A"/>
    <w:rsid w:val="008A6E0A"/>
    <w:rsid w:val="008C1181"/>
    <w:rsid w:val="008C3782"/>
    <w:rsid w:val="008F333D"/>
    <w:rsid w:val="009047F2"/>
    <w:rsid w:val="00906F23"/>
    <w:rsid w:val="00910A0D"/>
    <w:rsid w:val="009144DE"/>
    <w:rsid w:val="0091481A"/>
    <w:rsid w:val="00920B8C"/>
    <w:rsid w:val="00941174"/>
    <w:rsid w:val="009A00DE"/>
    <w:rsid w:val="009B77CD"/>
    <w:rsid w:val="009C437B"/>
    <w:rsid w:val="009D273C"/>
    <w:rsid w:val="009E1867"/>
    <w:rsid w:val="009E6B20"/>
    <w:rsid w:val="009E75B1"/>
    <w:rsid w:val="009E7F2F"/>
    <w:rsid w:val="00A54A18"/>
    <w:rsid w:val="00A54DA5"/>
    <w:rsid w:val="00AB07C0"/>
    <w:rsid w:val="00B13395"/>
    <w:rsid w:val="00B2341F"/>
    <w:rsid w:val="00B458A1"/>
    <w:rsid w:val="00B52260"/>
    <w:rsid w:val="00B9514C"/>
    <w:rsid w:val="00BB7A78"/>
    <w:rsid w:val="00BE23EF"/>
    <w:rsid w:val="00BF119D"/>
    <w:rsid w:val="00BF2E6F"/>
    <w:rsid w:val="00BF4D64"/>
    <w:rsid w:val="00C06856"/>
    <w:rsid w:val="00C069A2"/>
    <w:rsid w:val="00C12FDD"/>
    <w:rsid w:val="00C806B9"/>
    <w:rsid w:val="00CF4428"/>
    <w:rsid w:val="00D03392"/>
    <w:rsid w:val="00D04FA4"/>
    <w:rsid w:val="00D32E81"/>
    <w:rsid w:val="00D46E05"/>
    <w:rsid w:val="00D62AC5"/>
    <w:rsid w:val="00D73ED2"/>
    <w:rsid w:val="00D863CD"/>
    <w:rsid w:val="00D950CA"/>
    <w:rsid w:val="00DB5006"/>
    <w:rsid w:val="00DC797D"/>
    <w:rsid w:val="00DD5ACD"/>
    <w:rsid w:val="00DE1D4F"/>
    <w:rsid w:val="00DF1F9A"/>
    <w:rsid w:val="00DF5C3D"/>
    <w:rsid w:val="00E00FCC"/>
    <w:rsid w:val="00E26D0E"/>
    <w:rsid w:val="00E42704"/>
    <w:rsid w:val="00E55DAD"/>
    <w:rsid w:val="00E650C5"/>
    <w:rsid w:val="00E70D99"/>
    <w:rsid w:val="00E778B0"/>
    <w:rsid w:val="00E841D2"/>
    <w:rsid w:val="00E86BCF"/>
    <w:rsid w:val="00E923A3"/>
    <w:rsid w:val="00EC64F4"/>
    <w:rsid w:val="00EC7BDF"/>
    <w:rsid w:val="00EE6BA6"/>
    <w:rsid w:val="00EF016F"/>
    <w:rsid w:val="00EF67CB"/>
    <w:rsid w:val="00F2314B"/>
    <w:rsid w:val="00F3390E"/>
    <w:rsid w:val="00F405BD"/>
    <w:rsid w:val="00F41BA2"/>
    <w:rsid w:val="00F65D9C"/>
    <w:rsid w:val="00F7418D"/>
    <w:rsid w:val="00F74A90"/>
    <w:rsid w:val="00F83092"/>
    <w:rsid w:val="00F9098A"/>
    <w:rsid w:val="00F97DAA"/>
    <w:rsid w:val="00FE6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D244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numPr>
        <w:numId w:val="1"/>
      </w:numPr>
      <w:spacing w:before="238" w:after="357"/>
      <w:jc w:val="center"/>
      <w:outlineLvl w:val="0"/>
    </w:pPr>
    <w:rPr>
      <w:b/>
      <w:kern w:val="0"/>
      <w:szCs w:val="36"/>
    </w:rPr>
  </w:style>
  <w:style w:type="paragraph" w:styleId="Heading2">
    <w:name w:val="heading 2"/>
    <w:basedOn w:val="Heading"/>
    <w:next w:val="TEUnsoed-TextBodyspasi2"/>
    <w:qFormat/>
    <w:pPr>
      <w:numPr>
        <w:ilvl w:val="1"/>
        <w:numId w:val="1"/>
      </w:numPr>
      <w:spacing w:before="198" w:after="119"/>
      <w:outlineLvl w:val="1"/>
    </w:pPr>
    <w:rPr>
      <w:b/>
      <w:szCs w:val="32"/>
    </w:rPr>
  </w:style>
  <w:style w:type="paragraph" w:styleId="Heading3">
    <w:name w:val="heading 3"/>
    <w:basedOn w:val="Heading"/>
    <w:next w:val="TEUnsoed-TextBodyspasi2"/>
    <w:qFormat/>
    <w:pPr>
      <w:numPr>
        <w:ilvl w:val="2"/>
        <w:numId w:val="1"/>
      </w:numPr>
      <w:spacing w:before="113" w:after="119"/>
      <w:outlineLvl w:val="2"/>
    </w:pPr>
    <w:rPr>
      <w:b/>
      <w:color w:val="000000"/>
    </w:rPr>
  </w:style>
  <w:style w:type="paragraph" w:styleId="Heading4">
    <w:name w:val="heading 4"/>
    <w:basedOn w:val="Heading"/>
    <w:next w:val="TEUnsoed-TextBodyspasi2"/>
    <w:qFormat/>
    <w:pPr>
      <w:numPr>
        <w:ilvl w:val="3"/>
        <w:numId w:val="1"/>
      </w:numPr>
      <w:spacing w:before="120"/>
      <w:outlineLvl w:val="3"/>
    </w:pPr>
    <w:rPr>
      <w:b/>
      <w:iCs/>
      <w:color w:val="000000"/>
      <w:szCs w:val="27"/>
    </w:rPr>
  </w:style>
  <w:style w:type="paragraph" w:styleId="Heading5">
    <w:name w:val="heading 5"/>
    <w:basedOn w:val="Heading"/>
    <w:next w:val="TEUnsoed-Title"/>
    <w:qFormat/>
    <w:pPr>
      <w:numPr>
        <w:ilvl w:val="4"/>
        <w:numId w:val="1"/>
      </w:numPr>
      <w:spacing w:before="120" w:after="60"/>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rsid w:val="00063928"/>
    <w:pPr>
      <w:numPr>
        <w:numId w:val="9"/>
      </w:numPr>
    </w:pPr>
    <w:rPr>
      <w:lang w:val="en-US"/>
    </w:rPr>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uiPriority w:val="39"/>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qFormat/>
    <w:pPr>
      <w:spacing w:before="57" w:after="57" w:line="240" w:lineRule="auto"/>
    </w:pPr>
  </w:style>
  <w:style w:type="paragraph" w:styleId="TOC2">
    <w:name w:val="toc 2"/>
    <w:basedOn w:val="Index"/>
    <w:uiPriority w:val="39"/>
    <w:pPr>
      <w:tabs>
        <w:tab w:val="right" w:pos="850"/>
        <w:tab w:val="right" w:leader="dot" w:pos="9355"/>
      </w:tabs>
      <w:spacing w:before="85" w:after="28"/>
      <w:ind w:left="850" w:hanging="567"/>
    </w:pPr>
  </w:style>
  <w:style w:type="paragraph" w:styleId="TOC3">
    <w:name w:val="toc 3"/>
    <w:basedOn w:val="Index"/>
    <w:uiPriority w:val="39"/>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numPr>
        <w:numId w:val="0"/>
      </w:numPr>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pPr>
  </w:style>
  <w:style w:type="paragraph" w:customStyle="1" w:styleId="List1Start">
    <w:name w:val="List 1 Start"/>
    <w:basedOn w:val="List"/>
    <w:next w:val="ListBullet"/>
    <w:pPr>
      <w:spacing w:before="240" w:after="120"/>
      <w:ind w:left="360"/>
    </w:pPr>
  </w:style>
  <w:style w:type="paragraph" w:styleId="ListBullet2">
    <w:name w:val="List Bullet 2"/>
    <w:basedOn w:val="List"/>
    <w:pPr>
      <w:spacing w:after="120"/>
    </w:pPr>
  </w:style>
  <w:style w:type="paragraph" w:styleId="ListContinue2">
    <w:name w:val="List Continue 2"/>
    <w:basedOn w:val="List"/>
    <w:pPr>
      <w:spacing w:after="120"/>
      <w:ind w:firstLine="0"/>
    </w:pPr>
  </w:style>
  <w:style w:type="paragraph" w:customStyle="1" w:styleId="List2End">
    <w:name w:val="List 2 End"/>
    <w:basedOn w:val="List"/>
    <w:next w:val="ListBullet2"/>
    <w:pPr>
      <w:spacing w:after="240"/>
    </w:pPr>
  </w:style>
  <w:style w:type="paragraph" w:customStyle="1" w:styleId="List2Start">
    <w:name w:val="List 2 Start"/>
    <w:basedOn w:val="List"/>
    <w:next w:val="ListBullet2"/>
    <w:pPr>
      <w:spacing w:before="240" w:after="12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pPr>
  </w:style>
  <w:style w:type="paragraph" w:styleId="ListBullet3">
    <w:name w:val="List Bullet 3"/>
    <w:basedOn w:val="List"/>
    <w:pPr>
      <w:spacing w:after="120"/>
      <w:ind w:left="1080"/>
    </w:pPr>
  </w:style>
  <w:style w:type="paragraph" w:styleId="ListBullet4">
    <w:name w:val="List Bullet 4"/>
    <w:basedOn w:val="List"/>
    <w:pPr>
      <w:spacing w:after="120"/>
      <w:ind w:left="1440"/>
    </w:pPr>
  </w:style>
  <w:style w:type="paragraph" w:styleId="ListBullet5">
    <w:name w:val="List Bullet 5"/>
    <w:basedOn w:val="List"/>
    <w:pPr>
      <w:spacing w:after="120"/>
      <w:ind w:left="180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numPr>
        <w:numId w:val="2"/>
      </w:numPr>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character" w:customStyle="1" w:styleId="UnresolvedMention">
    <w:name w:val="Unresolved Mention"/>
    <w:basedOn w:val="DefaultParagraphFont"/>
    <w:uiPriority w:val="99"/>
    <w:semiHidden/>
    <w:unhideWhenUsed/>
    <w:rsid w:val="00F83092"/>
    <w:rPr>
      <w:color w:val="605E5C"/>
      <w:shd w:val="clear" w:color="auto" w:fill="E1DFDD"/>
    </w:rPr>
  </w:style>
  <w:style w:type="table" w:styleId="TableGrid">
    <w:name w:val="Table Grid"/>
    <w:basedOn w:val="TableNormal"/>
    <w:uiPriority w:val="39"/>
    <w:rsid w:val="00672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514C"/>
    <w:rPr>
      <w:rFonts w:ascii="Tahoma" w:hAnsi="Tahoma" w:cs="Mangal"/>
      <w:sz w:val="16"/>
      <w:szCs w:val="14"/>
    </w:rPr>
  </w:style>
  <w:style w:type="character" w:customStyle="1" w:styleId="BalloonTextChar">
    <w:name w:val="Balloon Text Char"/>
    <w:basedOn w:val="DefaultParagraphFont"/>
    <w:link w:val="BalloonText"/>
    <w:uiPriority w:val="99"/>
    <w:semiHidden/>
    <w:rsid w:val="00B9514C"/>
    <w:rPr>
      <w:rFonts w:ascii="Tahoma" w:eastAsia="DejaVu Sans" w:hAnsi="Tahoma" w:cs="Mangal"/>
      <w:kern w:val="1"/>
      <w:sz w:val="16"/>
      <w:szCs w:val="14"/>
      <w:lang w:val="id-ID" w:eastAsia="zh-CN" w:bidi="hi-IN"/>
    </w:rPr>
  </w:style>
  <w:style w:type="character" w:customStyle="1" w:styleId="fontstyle01">
    <w:name w:val="fontstyle01"/>
    <w:basedOn w:val="DefaultParagraphFont"/>
    <w:rsid w:val="00F74A9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F3820"/>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584308"/>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styleId="PlaceholderText">
    <w:name w:val="Placeholder Text"/>
    <w:basedOn w:val="DefaultParagraphFont"/>
    <w:uiPriority w:val="99"/>
    <w:semiHidden/>
    <w:rsid w:val="005922CF"/>
    <w:rPr>
      <w:color w:val="808080"/>
    </w:rPr>
  </w:style>
  <w:style w:type="character" w:styleId="Emphasis">
    <w:name w:val="Emphasis"/>
    <w:basedOn w:val="DefaultParagraphFont"/>
    <w:uiPriority w:val="20"/>
    <w:qFormat/>
    <w:rsid w:val="00796373"/>
    <w:rPr>
      <w:i/>
      <w:iCs/>
    </w:rPr>
  </w:style>
  <w:style w:type="paragraph" w:styleId="TableofFigures">
    <w:name w:val="table of figures"/>
    <w:basedOn w:val="Normal"/>
    <w:next w:val="Normal"/>
    <w:uiPriority w:val="99"/>
    <w:unhideWhenUsed/>
    <w:rsid w:val="00593B94"/>
    <w:rPr>
      <w:rFonts w:cs="Mangal"/>
      <w:szCs w:val="21"/>
    </w:rPr>
  </w:style>
  <w:style w:type="character" w:customStyle="1" w:styleId="fontstyle31">
    <w:name w:val="fontstyle31"/>
    <w:basedOn w:val="DefaultParagraphFont"/>
    <w:rsid w:val="00435786"/>
    <w:rPr>
      <w:rFonts w:ascii="TimesNewRomanPS-ItalicMT" w:hAnsi="TimesNewRomanPS-ItalicMT" w:hint="default"/>
      <w:b w:val="0"/>
      <w:bCs w:val="0"/>
      <w:i/>
      <w:iC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numPr>
        <w:numId w:val="1"/>
      </w:numPr>
      <w:spacing w:before="238" w:after="357"/>
      <w:jc w:val="center"/>
      <w:outlineLvl w:val="0"/>
    </w:pPr>
    <w:rPr>
      <w:b/>
      <w:kern w:val="0"/>
      <w:szCs w:val="36"/>
    </w:rPr>
  </w:style>
  <w:style w:type="paragraph" w:styleId="Heading2">
    <w:name w:val="heading 2"/>
    <w:basedOn w:val="Heading"/>
    <w:next w:val="TEUnsoed-TextBodyspasi2"/>
    <w:qFormat/>
    <w:pPr>
      <w:numPr>
        <w:ilvl w:val="1"/>
        <w:numId w:val="1"/>
      </w:numPr>
      <w:spacing w:before="198" w:after="119"/>
      <w:outlineLvl w:val="1"/>
    </w:pPr>
    <w:rPr>
      <w:b/>
      <w:szCs w:val="32"/>
    </w:rPr>
  </w:style>
  <w:style w:type="paragraph" w:styleId="Heading3">
    <w:name w:val="heading 3"/>
    <w:basedOn w:val="Heading"/>
    <w:next w:val="TEUnsoed-TextBodyspasi2"/>
    <w:qFormat/>
    <w:pPr>
      <w:numPr>
        <w:ilvl w:val="2"/>
        <w:numId w:val="1"/>
      </w:numPr>
      <w:spacing w:before="113" w:after="119"/>
      <w:outlineLvl w:val="2"/>
    </w:pPr>
    <w:rPr>
      <w:b/>
      <w:color w:val="000000"/>
    </w:rPr>
  </w:style>
  <w:style w:type="paragraph" w:styleId="Heading4">
    <w:name w:val="heading 4"/>
    <w:basedOn w:val="Heading"/>
    <w:next w:val="TEUnsoed-TextBodyspasi2"/>
    <w:qFormat/>
    <w:pPr>
      <w:numPr>
        <w:ilvl w:val="3"/>
        <w:numId w:val="1"/>
      </w:numPr>
      <w:spacing w:before="120"/>
      <w:outlineLvl w:val="3"/>
    </w:pPr>
    <w:rPr>
      <w:b/>
      <w:iCs/>
      <w:color w:val="000000"/>
      <w:szCs w:val="27"/>
    </w:rPr>
  </w:style>
  <w:style w:type="paragraph" w:styleId="Heading5">
    <w:name w:val="heading 5"/>
    <w:basedOn w:val="Heading"/>
    <w:next w:val="TEUnsoed-Title"/>
    <w:qFormat/>
    <w:pPr>
      <w:numPr>
        <w:ilvl w:val="4"/>
        <w:numId w:val="1"/>
      </w:numPr>
      <w:spacing w:before="120" w:after="60"/>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rsid w:val="00063928"/>
    <w:pPr>
      <w:numPr>
        <w:numId w:val="9"/>
      </w:numPr>
    </w:pPr>
    <w:rPr>
      <w:lang w:val="en-US"/>
    </w:rPr>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uiPriority w:val="39"/>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qFormat/>
    <w:pPr>
      <w:spacing w:before="57" w:after="57" w:line="240" w:lineRule="auto"/>
    </w:pPr>
  </w:style>
  <w:style w:type="paragraph" w:styleId="TOC2">
    <w:name w:val="toc 2"/>
    <w:basedOn w:val="Index"/>
    <w:uiPriority w:val="39"/>
    <w:pPr>
      <w:tabs>
        <w:tab w:val="right" w:pos="850"/>
        <w:tab w:val="right" w:leader="dot" w:pos="9355"/>
      </w:tabs>
      <w:spacing w:before="85" w:after="28"/>
      <w:ind w:left="850" w:hanging="567"/>
    </w:pPr>
  </w:style>
  <w:style w:type="paragraph" w:styleId="TOC3">
    <w:name w:val="toc 3"/>
    <w:basedOn w:val="Index"/>
    <w:uiPriority w:val="39"/>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numPr>
        <w:numId w:val="0"/>
      </w:numPr>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pPr>
  </w:style>
  <w:style w:type="paragraph" w:customStyle="1" w:styleId="List1Start">
    <w:name w:val="List 1 Start"/>
    <w:basedOn w:val="List"/>
    <w:next w:val="ListBullet"/>
    <w:pPr>
      <w:spacing w:before="240" w:after="120"/>
      <w:ind w:left="360"/>
    </w:pPr>
  </w:style>
  <w:style w:type="paragraph" w:styleId="ListBullet2">
    <w:name w:val="List Bullet 2"/>
    <w:basedOn w:val="List"/>
    <w:pPr>
      <w:spacing w:after="120"/>
    </w:pPr>
  </w:style>
  <w:style w:type="paragraph" w:styleId="ListContinue2">
    <w:name w:val="List Continue 2"/>
    <w:basedOn w:val="List"/>
    <w:pPr>
      <w:spacing w:after="120"/>
      <w:ind w:firstLine="0"/>
    </w:pPr>
  </w:style>
  <w:style w:type="paragraph" w:customStyle="1" w:styleId="List2End">
    <w:name w:val="List 2 End"/>
    <w:basedOn w:val="List"/>
    <w:next w:val="ListBullet2"/>
    <w:pPr>
      <w:spacing w:after="240"/>
    </w:pPr>
  </w:style>
  <w:style w:type="paragraph" w:customStyle="1" w:styleId="List2Start">
    <w:name w:val="List 2 Start"/>
    <w:basedOn w:val="List"/>
    <w:next w:val="ListBullet2"/>
    <w:pPr>
      <w:spacing w:before="240" w:after="12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pPr>
  </w:style>
  <w:style w:type="paragraph" w:styleId="ListBullet3">
    <w:name w:val="List Bullet 3"/>
    <w:basedOn w:val="List"/>
    <w:pPr>
      <w:spacing w:after="120"/>
      <w:ind w:left="1080"/>
    </w:pPr>
  </w:style>
  <w:style w:type="paragraph" w:styleId="ListBullet4">
    <w:name w:val="List Bullet 4"/>
    <w:basedOn w:val="List"/>
    <w:pPr>
      <w:spacing w:after="120"/>
      <w:ind w:left="1440"/>
    </w:pPr>
  </w:style>
  <w:style w:type="paragraph" w:styleId="ListBullet5">
    <w:name w:val="List Bullet 5"/>
    <w:basedOn w:val="List"/>
    <w:pPr>
      <w:spacing w:after="120"/>
      <w:ind w:left="180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numPr>
        <w:numId w:val="2"/>
      </w:numPr>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character" w:customStyle="1" w:styleId="UnresolvedMention">
    <w:name w:val="Unresolved Mention"/>
    <w:basedOn w:val="DefaultParagraphFont"/>
    <w:uiPriority w:val="99"/>
    <w:semiHidden/>
    <w:unhideWhenUsed/>
    <w:rsid w:val="00F83092"/>
    <w:rPr>
      <w:color w:val="605E5C"/>
      <w:shd w:val="clear" w:color="auto" w:fill="E1DFDD"/>
    </w:rPr>
  </w:style>
  <w:style w:type="table" w:styleId="TableGrid">
    <w:name w:val="Table Grid"/>
    <w:basedOn w:val="TableNormal"/>
    <w:uiPriority w:val="39"/>
    <w:rsid w:val="00672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514C"/>
    <w:rPr>
      <w:rFonts w:ascii="Tahoma" w:hAnsi="Tahoma" w:cs="Mangal"/>
      <w:sz w:val="16"/>
      <w:szCs w:val="14"/>
    </w:rPr>
  </w:style>
  <w:style w:type="character" w:customStyle="1" w:styleId="BalloonTextChar">
    <w:name w:val="Balloon Text Char"/>
    <w:basedOn w:val="DefaultParagraphFont"/>
    <w:link w:val="BalloonText"/>
    <w:uiPriority w:val="99"/>
    <w:semiHidden/>
    <w:rsid w:val="00B9514C"/>
    <w:rPr>
      <w:rFonts w:ascii="Tahoma" w:eastAsia="DejaVu Sans" w:hAnsi="Tahoma" w:cs="Mangal"/>
      <w:kern w:val="1"/>
      <w:sz w:val="16"/>
      <w:szCs w:val="14"/>
      <w:lang w:val="id-ID" w:eastAsia="zh-CN" w:bidi="hi-IN"/>
    </w:rPr>
  </w:style>
  <w:style w:type="character" w:customStyle="1" w:styleId="fontstyle01">
    <w:name w:val="fontstyle01"/>
    <w:basedOn w:val="DefaultParagraphFont"/>
    <w:rsid w:val="00F74A9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F3820"/>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584308"/>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styleId="PlaceholderText">
    <w:name w:val="Placeholder Text"/>
    <w:basedOn w:val="DefaultParagraphFont"/>
    <w:uiPriority w:val="99"/>
    <w:semiHidden/>
    <w:rsid w:val="005922CF"/>
    <w:rPr>
      <w:color w:val="808080"/>
    </w:rPr>
  </w:style>
  <w:style w:type="character" w:styleId="Emphasis">
    <w:name w:val="Emphasis"/>
    <w:basedOn w:val="DefaultParagraphFont"/>
    <w:uiPriority w:val="20"/>
    <w:qFormat/>
    <w:rsid w:val="00796373"/>
    <w:rPr>
      <w:i/>
      <w:iCs/>
    </w:rPr>
  </w:style>
  <w:style w:type="paragraph" w:styleId="TableofFigures">
    <w:name w:val="table of figures"/>
    <w:basedOn w:val="Normal"/>
    <w:next w:val="Normal"/>
    <w:uiPriority w:val="99"/>
    <w:unhideWhenUsed/>
    <w:rsid w:val="00593B94"/>
    <w:rPr>
      <w:rFonts w:cs="Mangal"/>
      <w:szCs w:val="21"/>
    </w:rPr>
  </w:style>
  <w:style w:type="character" w:customStyle="1" w:styleId="fontstyle31">
    <w:name w:val="fontstyle31"/>
    <w:basedOn w:val="DefaultParagraphFont"/>
    <w:rsid w:val="0043578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32152">
      <w:bodyDiv w:val="1"/>
      <w:marLeft w:val="0"/>
      <w:marRight w:val="0"/>
      <w:marTop w:val="0"/>
      <w:marBottom w:val="0"/>
      <w:divBdr>
        <w:top w:val="none" w:sz="0" w:space="0" w:color="auto"/>
        <w:left w:val="none" w:sz="0" w:space="0" w:color="auto"/>
        <w:bottom w:val="none" w:sz="0" w:space="0" w:color="auto"/>
        <w:right w:val="none" w:sz="0" w:space="0" w:color="auto"/>
      </w:divBdr>
    </w:div>
    <w:div w:id="344669853">
      <w:bodyDiv w:val="1"/>
      <w:marLeft w:val="0"/>
      <w:marRight w:val="0"/>
      <w:marTop w:val="0"/>
      <w:marBottom w:val="0"/>
      <w:divBdr>
        <w:top w:val="none" w:sz="0" w:space="0" w:color="auto"/>
        <w:left w:val="none" w:sz="0" w:space="0" w:color="auto"/>
        <w:bottom w:val="none" w:sz="0" w:space="0" w:color="auto"/>
        <w:right w:val="none" w:sz="0" w:space="0" w:color="auto"/>
      </w:divBdr>
    </w:div>
    <w:div w:id="435827298">
      <w:bodyDiv w:val="1"/>
      <w:marLeft w:val="0"/>
      <w:marRight w:val="0"/>
      <w:marTop w:val="0"/>
      <w:marBottom w:val="0"/>
      <w:divBdr>
        <w:top w:val="none" w:sz="0" w:space="0" w:color="auto"/>
        <w:left w:val="none" w:sz="0" w:space="0" w:color="auto"/>
        <w:bottom w:val="none" w:sz="0" w:space="0" w:color="auto"/>
        <w:right w:val="none" w:sz="0" w:space="0" w:color="auto"/>
      </w:divBdr>
    </w:div>
    <w:div w:id="559903754">
      <w:bodyDiv w:val="1"/>
      <w:marLeft w:val="0"/>
      <w:marRight w:val="0"/>
      <w:marTop w:val="0"/>
      <w:marBottom w:val="0"/>
      <w:divBdr>
        <w:top w:val="none" w:sz="0" w:space="0" w:color="auto"/>
        <w:left w:val="none" w:sz="0" w:space="0" w:color="auto"/>
        <w:bottom w:val="none" w:sz="0" w:space="0" w:color="auto"/>
        <w:right w:val="none" w:sz="0" w:space="0" w:color="auto"/>
      </w:divBdr>
      <w:divsChild>
        <w:div w:id="603079629">
          <w:marLeft w:val="0"/>
          <w:marRight w:val="0"/>
          <w:marTop w:val="0"/>
          <w:marBottom w:val="0"/>
          <w:divBdr>
            <w:top w:val="none" w:sz="0" w:space="0" w:color="auto"/>
            <w:left w:val="none" w:sz="0" w:space="0" w:color="auto"/>
            <w:bottom w:val="none" w:sz="0" w:space="0" w:color="auto"/>
            <w:right w:val="none" w:sz="0" w:space="0" w:color="auto"/>
          </w:divBdr>
          <w:divsChild>
            <w:div w:id="509873828">
              <w:marLeft w:val="0"/>
              <w:marRight w:val="0"/>
              <w:marTop w:val="0"/>
              <w:marBottom w:val="0"/>
              <w:divBdr>
                <w:top w:val="none" w:sz="0" w:space="0" w:color="auto"/>
                <w:left w:val="none" w:sz="0" w:space="0" w:color="auto"/>
                <w:bottom w:val="none" w:sz="0" w:space="0" w:color="auto"/>
                <w:right w:val="none" w:sz="0" w:space="0" w:color="auto"/>
              </w:divBdr>
            </w:div>
            <w:div w:id="1012806730">
              <w:marLeft w:val="0"/>
              <w:marRight w:val="0"/>
              <w:marTop w:val="0"/>
              <w:marBottom w:val="0"/>
              <w:divBdr>
                <w:top w:val="none" w:sz="0" w:space="0" w:color="auto"/>
                <w:left w:val="none" w:sz="0" w:space="0" w:color="auto"/>
                <w:bottom w:val="none" w:sz="0" w:space="0" w:color="auto"/>
                <w:right w:val="none" w:sz="0" w:space="0" w:color="auto"/>
              </w:divBdr>
            </w:div>
            <w:div w:id="602494340">
              <w:marLeft w:val="0"/>
              <w:marRight w:val="0"/>
              <w:marTop w:val="0"/>
              <w:marBottom w:val="0"/>
              <w:divBdr>
                <w:top w:val="none" w:sz="0" w:space="0" w:color="auto"/>
                <w:left w:val="none" w:sz="0" w:space="0" w:color="auto"/>
                <w:bottom w:val="none" w:sz="0" w:space="0" w:color="auto"/>
                <w:right w:val="none" w:sz="0" w:space="0" w:color="auto"/>
              </w:divBdr>
            </w:div>
            <w:div w:id="1388605037">
              <w:marLeft w:val="0"/>
              <w:marRight w:val="0"/>
              <w:marTop w:val="0"/>
              <w:marBottom w:val="0"/>
              <w:divBdr>
                <w:top w:val="none" w:sz="0" w:space="0" w:color="auto"/>
                <w:left w:val="none" w:sz="0" w:space="0" w:color="auto"/>
                <w:bottom w:val="none" w:sz="0" w:space="0" w:color="auto"/>
                <w:right w:val="none" w:sz="0" w:space="0" w:color="auto"/>
              </w:divBdr>
            </w:div>
            <w:div w:id="19982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01797">
      <w:bodyDiv w:val="1"/>
      <w:marLeft w:val="0"/>
      <w:marRight w:val="0"/>
      <w:marTop w:val="0"/>
      <w:marBottom w:val="0"/>
      <w:divBdr>
        <w:top w:val="none" w:sz="0" w:space="0" w:color="auto"/>
        <w:left w:val="none" w:sz="0" w:space="0" w:color="auto"/>
        <w:bottom w:val="none" w:sz="0" w:space="0" w:color="auto"/>
        <w:right w:val="none" w:sz="0" w:space="0" w:color="auto"/>
      </w:divBdr>
    </w:div>
    <w:div w:id="647711420">
      <w:bodyDiv w:val="1"/>
      <w:marLeft w:val="0"/>
      <w:marRight w:val="0"/>
      <w:marTop w:val="0"/>
      <w:marBottom w:val="0"/>
      <w:divBdr>
        <w:top w:val="none" w:sz="0" w:space="0" w:color="auto"/>
        <w:left w:val="none" w:sz="0" w:space="0" w:color="auto"/>
        <w:bottom w:val="none" w:sz="0" w:space="0" w:color="auto"/>
        <w:right w:val="none" w:sz="0" w:space="0" w:color="auto"/>
      </w:divBdr>
    </w:div>
    <w:div w:id="711347772">
      <w:bodyDiv w:val="1"/>
      <w:marLeft w:val="0"/>
      <w:marRight w:val="0"/>
      <w:marTop w:val="0"/>
      <w:marBottom w:val="0"/>
      <w:divBdr>
        <w:top w:val="none" w:sz="0" w:space="0" w:color="auto"/>
        <w:left w:val="none" w:sz="0" w:space="0" w:color="auto"/>
        <w:bottom w:val="none" w:sz="0" w:space="0" w:color="auto"/>
        <w:right w:val="none" w:sz="0" w:space="0" w:color="auto"/>
      </w:divBdr>
    </w:div>
    <w:div w:id="1260408382">
      <w:bodyDiv w:val="1"/>
      <w:marLeft w:val="0"/>
      <w:marRight w:val="0"/>
      <w:marTop w:val="0"/>
      <w:marBottom w:val="0"/>
      <w:divBdr>
        <w:top w:val="none" w:sz="0" w:space="0" w:color="auto"/>
        <w:left w:val="none" w:sz="0" w:space="0" w:color="auto"/>
        <w:bottom w:val="none" w:sz="0" w:space="0" w:color="auto"/>
        <w:right w:val="none" w:sz="0" w:space="0" w:color="auto"/>
      </w:divBdr>
    </w:div>
    <w:div w:id="1393967745">
      <w:bodyDiv w:val="1"/>
      <w:marLeft w:val="0"/>
      <w:marRight w:val="0"/>
      <w:marTop w:val="0"/>
      <w:marBottom w:val="0"/>
      <w:divBdr>
        <w:top w:val="none" w:sz="0" w:space="0" w:color="auto"/>
        <w:left w:val="none" w:sz="0" w:space="0" w:color="auto"/>
        <w:bottom w:val="none" w:sz="0" w:space="0" w:color="auto"/>
        <w:right w:val="none" w:sz="0" w:space="0" w:color="auto"/>
      </w:divBdr>
      <w:divsChild>
        <w:div w:id="1912617820">
          <w:marLeft w:val="0"/>
          <w:marRight w:val="0"/>
          <w:marTop w:val="0"/>
          <w:marBottom w:val="0"/>
          <w:divBdr>
            <w:top w:val="none" w:sz="0" w:space="0" w:color="auto"/>
            <w:left w:val="none" w:sz="0" w:space="0" w:color="auto"/>
            <w:bottom w:val="none" w:sz="0" w:space="0" w:color="auto"/>
            <w:right w:val="none" w:sz="0" w:space="0" w:color="auto"/>
          </w:divBdr>
          <w:divsChild>
            <w:div w:id="691077534">
              <w:marLeft w:val="0"/>
              <w:marRight w:val="0"/>
              <w:marTop w:val="0"/>
              <w:marBottom w:val="0"/>
              <w:divBdr>
                <w:top w:val="none" w:sz="0" w:space="0" w:color="auto"/>
                <w:left w:val="none" w:sz="0" w:space="0" w:color="auto"/>
                <w:bottom w:val="none" w:sz="0" w:space="0" w:color="auto"/>
                <w:right w:val="none" w:sz="0" w:space="0" w:color="auto"/>
              </w:divBdr>
            </w:div>
            <w:div w:id="54399502">
              <w:marLeft w:val="0"/>
              <w:marRight w:val="0"/>
              <w:marTop w:val="0"/>
              <w:marBottom w:val="0"/>
              <w:divBdr>
                <w:top w:val="none" w:sz="0" w:space="0" w:color="auto"/>
                <w:left w:val="none" w:sz="0" w:space="0" w:color="auto"/>
                <w:bottom w:val="none" w:sz="0" w:space="0" w:color="auto"/>
                <w:right w:val="none" w:sz="0" w:space="0" w:color="auto"/>
              </w:divBdr>
            </w:div>
            <w:div w:id="760875583">
              <w:marLeft w:val="0"/>
              <w:marRight w:val="0"/>
              <w:marTop w:val="0"/>
              <w:marBottom w:val="0"/>
              <w:divBdr>
                <w:top w:val="none" w:sz="0" w:space="0" w:color="auto"/>
                <w:left w:val="none" w:sz="0" w:space="0" w:color="auto"/>
                <w:bottom w:val="none" w:sz="0" w:space="0" w:color="auto"/>
                <w:right w:val="none" w:sz="0" w:space="0" w:color="auto"/>
              </w:divBdr>
            </w:div>
            <w:div w:id="394283874">
              <w:marLeft w:val="0"/>
              <w:marRight w:val="0"/>
              <w:marTop w:val="0"/>
              <w:marBottom w:val="0"/>
              <w:divBdr>
                <w:top w:val="none" w:sz="0" w:space="0" w:color="auto"/>
                <w:left w:val="none" w:sz="0" w:space="0" w:color="auto"/>
                <w:bottom w:val="none" w:sz="0" w:space="0" w:color="auto"/>
                <w:right w:val="none" w:sz="0" w:space="0" w:color="auto"/>
              </w:divBdr>
            </w:div>
            <w:div w:id="5129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8783">
      <w:bodyDiv w:val="1"/>
      <w:marLeft w:val="0"/>
      <w:marRight w:val="0"/>
      <w:marTop w:val="0"/>
      <w:marBottom w:val="0"/>
      <w:divBdr>
        <w:top w:val="none" w:sz="0" w:space="0" w:color="auto"/>
        <w:left w:val="none" w:sz="0" w:space="0" w:color="auto"/>
        <w:bottom w:val="none" w:sz="0" w:space="0" w:color="auto"/>
        <w:right w:val="none" w:sz="0" w:space="0" w:color="auto"/>
      </w:divBdr>
    </w:div>
    <w:div w:id="1562012254">
      <w:bodyDiv w:val="1"/>
      <w:marLeft w:val="0"/>
      <w:marRight w:val="0"/>
      <w:marTop w:val="0"/>
      <w:marBottom w:val="0"/>
      <w:divBdr>
        <w:top w:val="none" w:sz="0" w:space="0" w:color="auto"/>
        <w:left w:val="none" w:sz="0" w:space="0" w:color="auto"/>
        <w:bottom w:val="none" w:sz="0" w:space="0" w:color="auto"/>
        <w:right w:val="none" w:sz="0" w:space="0" w:color="auto"/>
      </w:divBdr>
      <w:divsChild>
        <w:div w:id="1998417987">
          <w:marLeft w:val="0"/>
          <w:marRight w:val="0"/>
          <w:marTop w:val="0"/>
          <w:marBottom w:val="0"/>
          <w:divBdr>
            <w:top w:val="none" w:sz="0" w:space="0" w:color="auto"/>
            <w:left w:val="none" w:sz="0" w:space="0" w:color="auto"/>
            <w:bottom w:val="none" w:sz="0" w:space="0" w:color="auto"/>
            <w:right w:val="none" w:sz="0" w:space="0" w:color="auto"/>
          </w:divBdr>
          <w:divsChild>
            <w:div w:id="475994755">
              <w:marLeft w:val="0"/>
              <w:marRight w:val="0"/>
              <w:marTop w:val="0"/>
              <w:marBottom w:val="0"/>
              <w:divBdr>
                <w:top w:val="none" w:sz="0" w:space="0" w:color="auto"/>
                <w:left w:val="none" w:sz="0" w:space="0" w:color="auto"/>
                <w:bottom w:val="none" w:sz="0" w:space="0" w:color="auto"/>
                <w:right w:val="none" w:sz="0" w:space="0" w:color="auto"/>
              </w:divBdr>
            </w:div>
            <w:div w:id="497159588">
              <w:marLeft w:val="0"/>
              <w:marRight w:val="0"/>
              <w:marTop w:val="0"/>
              <w:marBottom w:val="0"/>
              <w:divBdr>
                <w:top w:val="none" w:sz="0" w:space="0" w:color="auto"/>
                <w:left w:val="none" w:sz="0" w:space="0" w:color="auto"/>
                <w:bottom w:val="none" w:sz="0" w:space="0" w:color="auto"/>
                <w:right w:val="none" w:sz="0" w:space="0" w:color="auto"/>
              </w:divBdr>
            </w:div>
            <w:div w:id="1357998460">
              <w:marLeft w:val="0"/>
              <w:marRight w:val="0"/>
              <w:marTop w:val="0"/>
              <w:marBottom w:val="0"/>
              <w:divBdr>
                <w:top w:val="none" w:sz="0" w:space="0" w:color="auto"/>
                <w:left w:val="none" w:sz="0" w:space="0" w:color="auto"/>
                <w:bottom w:val="none" w:sz="0" w:space="0" w:color="auto"/>
                <w:right w:val="none" w:sz="0" w:space="0" w:color="auto"/>
              </w:divBdr>
            </w:div>
            <w:div w:id="1324234449">
              <w:marLeft w:val="0"/>
              <w:marRight w:val="0"/>
              <w:marTop w:val="0"/>
              <w:marBottom w:val="0"/>
              <w:divBdr>
                <w:top w:val="none" w:sz="0" w:space="0" w:color="auto"/>
                <w:left w:val="none" w:sz="0" w:space="0" w:color="auto"/>
                <w:bottom w:val="none" w:sz="0" w:space="0" w:color="auto"/>
                <w:right w:val="none" w:sz="0" w:space="0" w:color="auto"/>
              </w:divBdr>
            </w:div>
            <w:div w:id="20780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4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21" Type="http://schemas.openxmlformats.org/officeDocument/2006/relationships/footer" Target="footer11.xml"/><Relationship Id="rId42" Type="http://schemas.openxmlformats.org/officeDocument/2006/relationships/footer" Target="footer25.xml"/><Relationship Id="rId47" Type="http://schemas.openxmlformats.org/officeDocument/2006/relationships/footer" Target="footer27.xm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footer" Target="footer37.xml"/><Relationship Id="rId89" Type="http://schemas.openxmlformats.org/officeDocument/2006/relationships/footer" Target="footer39.xm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8.xml"/><Relationship Id="rId107" Type="http://schemas.openxmlformats.org/officeDocument/2006/relationships/footer" Target="footer48.xml"/><Relationship Id="rId11" Type="http://schemas.openxmlformats.org/officeDocument/2006/relationships/footer" Target="footer1.xml"/><Relationship Id="rId24" Type="http://schemas.openxmlformats.org/officeDocument/2006/relationships/footer" Target="footer14.xml"/><Relationship Id="rId32" Type="http://schemas.openxmlformats.org/officeDocument/2006/relationships/footer" Target="footer20.xml"/><Relationship Id="rId37" Type="http://schemas.openxmlformats.org/officeDocument/2006/relationships/header" Target="header5.xml"/><Relationship Id="rId40" Type="http://schemas.openxmlformats.org/officeDocument/2006/relationships/header" Target="header7.xml"/><Relationship Id="rId45" Type="http://schemas.openxmlformats.org/officeDocument/2006/relationships/header" Target="header9.xml"/><Relationship Id="rId53" Type="http://schemas.openxmlformats.org/officeDocument/2006/relationships/footer" Target="footer30.xml"/><Relationship Id="rId58" Type="http://schemas.openxmlformats.org/officeDocument/2006/relationships/header" Target="header16.xml"/><Relationship Id="rId66" Type="http://schemas.openxmlformats.org/officeDocument/2006/relationships/image" Target="media/image6.PNG"/><Relationship Id="rId74" Type="http://schemas.openxmlformats.org/officeDocument/2006/relationships/image" Target="media/image14.PNG"/><Relationship Id="rId79" Type="http://schemas.openxmlformats.org/officeDocument/2006/relationships/image" Target="media/image19.png"/><Relationship Id="rId87" Type="http://schemas.openxmlformats.org/officeDocument/2006/relationships/header" Target="header21.xml"/><Relationship Id="rId102" Type="http://schemas.openxmlformats.org/officeDocument/2006/relationships/footer" Target="footer46.xml"/><Relationship Id="rId110" Type="http://schemas.openxmlformats.org/officeDocument/2006/relationships/footer" Target="footer50.xml"/><Relationship Id="rId5" Type="http://schemas.openxmlformats.org/officeDocument/2006/relationships/settings" Target="settings.xml"/><Relationship Id="rId61" Type="http://schemas.openxmlformats.org/officeDocument/2006/relationships/header" Target="header17.xml"/><Relationship Id="rId82" Type="http://schemas.openxmlformats.org/officeDocument/2006/relationships/header" Target="header19.xml"/><Relationship Id="rId90" Type="http://schemas.openxmlformats.org/officeDocument/2006/relationships/footer" Target="footer40.xml"/><Relationship Id="rId95" Type="http://schemas.openxmlformats.org/officeDocument/2006/relationships/footer" Target="footer42.xm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footer" Target="footer19.xml"/><Relationship Id="rId35" Type="http://schemas.openxmlformats.org/officeDocument/2006/relationships/footer" Target="footer21.xml"/><Relationship Id="rId43" Type="http://schemas.openxmlformats.org/officeDocument/2006/relationships/header" Target="header8.xml"/><Relationship Id="rId48" Type="http://schemas.openxmlformats.org/officeDocument/2006/relationships/footer" Target="footer28.xml"/><Relationship Id="rId56" Type="http://schemas.openxmlformats.org/officeDocument/2006/relationships/footer" Target="footer32.xm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gif"/><Relationship Id="rId100" Type="http://schemas.openxmlformats.org/officeDocument/2006/relationships/header" Target="header28.xml"/><Relationship Id="rId105" Type="http://schemas.openxmlformats.org/officeDocument/2006/relationships/header" Target="header30.xml"/><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header" Target="header20.xml"/><Relationship Id="rId93" Type="http://schemas.openxmlformats.org/officeDocument/2006/relationships/header" Target="header24.xml"/><Relationship Id="rId98" Type="http://schemas.openxmlformats.org/officeDocument/2006/relationships/footer" Target="footer4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header" Target="header3.xml"/><Relationship Id="rId38" Type="http://schemas.openxmlformats.org/officeDocument/2006/relationships/footer" Target="footer23.xml"/><Relationship Id="rId46" Type="http://schemas.openxmlformats.org/officeDocument/2006/relationships/header" Target="header10.xml"/><Relationship Id="rId59" Type="http://schemas.openxmlformats.org/officeDocument/2006/relationships/footer" Target="footer33.xml"/><Relationship Id="rId67" Type="http://schemas.openxmlformats.org/officeDocument/2006/relationships/image" Target="media/image7.PNG"/><Relationship Id="rId103" Type="http://schemas.openxmlformats.org/officeDocument/2006/relationships/header" Target="header29.xml"/><Relationship Id="rId108" Type="http://schemas.openxmlformats.org/officeDocument/2006/relationships/footer" Target="footer49.xml"/><Relationship Id="rId20" Type="http://schemas.openxmlformats.org/officeDocument/2006/relationships/footer" Target="footer10.xml"/><Relationship Id="rId41" Type="http://schemas.openxmlformats.org/officeDocument/2006/relationships/footer" Target="footer24.xml"/><Relationship Id="rId54" Type="http://schemas.openxmlformats.org/officeDocument/2006/relationships/footer" Target="footer31.xml"/><Relationship Id="rId62" Type="http://schemas.openxmlformats.org/officeDocument/2006/relationships/footer" Target="footer35.xm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footer" Target="footer36.xml"/><Relationship Id="rId88" Type="http://schemas.openxmlformats.org/officeDocument/2006/relationships/header" Target="header22.xml"/><Relationship Id="rId91" Type="http://schemas.openxmlformats.org/officeDocument/2006/relationships/header" Target="header23.xml"/><Relationship Id="rId96" Type="http://schemas.openxmlformats.org/officeDocument/2006/relationships/footer" Target="footer43.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header" Target="header1.xml"/><Relationship Id="rId36" Type="http://schemas.openxmlformats.org/officeDocument/2006/relationships/footer" Target="footer22.xml"/><Relationship Id="rId49" Type="http://schemas.openxmlformats.org/officeDocument/2006/relationships/header" Target="header11.xml"/><Relationship Id="rId57" Type="http://schemas.openxmlformats.org/officeDocument/2006/relationships/header" Target="header15.xml"/><Relationship Id="rId106" Type="http://schemas.openxmlformats.org/officeDocument/2006/relationships/header" Target="header31.xml"/><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footer" Target="footer26.xml"/><Relationship Id="rId52" Type="http://schemas.openxmlformats.org/officeDocument/2006/relationships/header" Target="header13.xml"/><Relationship Id="rId60" Type="http://schemas.openxmlformats.org/officeDocument/2006/relationships/footer" Target="footer34.xm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header" Target="header18.xml"/><Relationship Id="rId86" Type="http://schemas.openxmlformats.org/officeDocument/2006/relationships/footer" Target="footer38.xml"/><Relationship Id="rId94" Type="http://schemas.openxmlformats.org/officeDocument/2006/relationships/header" Target="header25.xml"/><Relationship Id="rId99" Type="http://schemas.openxmlformats.org/officeDocument/2006/relationships/header" Target="header27.xml"/><Relationship Id="rId101" Type="http://schemas.openxmlformats.org/officeDocument/2006/relationships/footer" Target="footer45.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header" Target="header6.xml"/><Relationship Id="rId109" Type="http://schemas.openxmlformats.org/officeDocument/2006/relationships/header" Target="header32.xml"/><Relationship Id="rId34" Type="http://schemas.openxmlformats.org/officeDocument/2006/relationships/header" Target="header4.xml"/><Relationship Id="rId50" Type="http://schemas.openxmlformats.org/officeDocument/2006/relationships/footer" Target="footer29.xml"/><Relationship Id="rId55" Type="http://schemas.openxmlformats.org/officeDocument/2006/relationships/header" Target="header14.xml"/><Relationship Id="rId76" Type="http://schemas.openxmlformats.org/officeDocument/2006/relationships/image" Target="media/image16.png"/><Relationship Id="rId97" Type="http://schemas.openxmlformats.org/officeDocument/2006/relationships/header" Target="header26.xml"/><Relationship Id="rId104" Type="http://schemas.openxmlformats.org/officeDocument/2006/relationships/footer" Target="footer47.xml"/><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footer" Target="footer41.xml"/></Relationships>
</file>

<file path=word/_rels/settings.xml.rels><?xml version="1.0" encoding="UTF-8" standalone="yes"?>
<Relationships xmlns="http://schemas.openxmlformats.org/package/2006/relationships"><Relationship Id="rId1" Type="http://schemas.openxmlformats.org/officeDocument/2006/relationships/attachedTemplate" Target="file:///E:\Semester%207\Bismillah%20Skripsi\podoterus-master\podoterus-v0.1.1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A4B495-4FDE-44F0-9503-8CD473CC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podoterus-v0.1.1n</Template>
  <TotalTime>2741</TotalTime>
  <Pages>54</Pages>
  <Words>14567</Words>
  <Characters>83033</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97406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Daffa</dc:creator>
  <cp:keywords>templat TA, templat KP, templat berkas libreoffice</cp:keywords>
  <cp:lastModifiedBy>ASUS</cp:lastModifiedBy>
  <cp:revision>50</cp:revision>
  <cp:lastPrinted>2020-10-23T08:34:00Z</cp:lastPrinted>
  <dcterms:created xsi:type="dcterms:W3CDTF">2020-10-26T07:18:00Z</dcterms:created>
  <dcterms:modified xsi:type="dcterms:W3CDTF">2020-11-17T10:32:00Z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e0be7125-cbe2-3fd0-a428-209cbd999565</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